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5802E0" w14:textId="77777777" w:rsidR="00517010" w:rsidRDefault="00484BF4" w:rsidP="006D0DDC">
      <w:pPr>
        <w:jc w:val="center"/>
      </w:pPr>
      <w:bookmarkStart w:id="0" w:name="TitleTopicCoverPage"/>
      <w:bookmarkStart w:id="1" w:name="TopicCoverPage"/>
      <w:r>
        <w:rPr>
          <w:noProof/>
        </w:rPr>
        <mc:AlternateContent>
          <mc:Choice Requires="wps">
            <w:drawing>
              <wp:anchor distT="0" distB="0" distL="114300" distR="114300" simplePos="0" relativeHeight="251659776" behindDoc="0" locked="0" layoutInCell="1" allowOverlap="1" wp14:anchorId="2BEC8122" wp14:editId="2B22D2CA">
                <wp:simplePos x="0" y="0"/>
                <wp:positionH relativeFrom="column">
                  <wp:posOffset>5080000</wp:posOffset>
                </wp:positionH>
                <wp:positionV relativeFrom="paragraph">
                  <wp:posOffset>7112000</wp:posOffset>
                </wp:positionV>
                <wp:extent cx="1358900" cy="393700"/>
                <wp:effectExtent l="0" t="0" r="0" b="0"/>
                <wp:wrapNone/>
                <wp:docPr id="24" name="Text Box 24">
                  <a:hlinkClick xmlns:a="http://schemas.openxmlformats.org/drawingml/2006/main" r:id="rId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8900" cy="393700"/>
                        </a:xfrm>
                        <a:prstGeom prst="rect">
                          <a:avLst/>
                        </a:prstGeom>
                        <a:noFill/>
                        <a:ln w="6350">
                          <a:noFill/>
                        </a:ln>
                      </wps:spPr>
                      <wps:txbx>
                        <w:txbxContent>
                          <w:p w14:paraId="23CFFA95" w14:textId="77777777" w:rsidR="006D0DDC" w:rsidRDefault="006D0DDC" w:rsidP="006D0D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BEC8122" id="_x0000_t202" coordsize="21600,21600" o:spt="202" path="m,l,21600r21600,l21600,xe">
                <v:stroke joinstyle="miter"/>
                <v:path gradientshapeok="t" o:connecttype="rect"/>
              </v:shapetype>
              <v:shape id="Text Box 24" o:spid="_x0000_s1026" type="#_x0000_t202" href="https://www.liveplan.com/features/easy_financials?utm_medium=download&amp;utm_source=bplans.com&amp;utm_campaign=sample%20business%20plans&amp;utm_content=agriculturalfarm" style="position:absolute;left:0;text-align:left;margin-left:400pt;margin-top:560pt;width:107pt;height:3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" o:button="t" filled="f" stroked="f" strokeweight=".5pt">
                <v:fill o:detectmouseclick="t"/>
                <v:textbox>
                  <w:txbxContent>
                    <w:p w14:paraId="23CFFA95" w14:textId="77777777" w:rsidR="006D0DDC" w:rsidRDefault="006D0DDC" w:rsidP="006D0DDC"/>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71FD5643" wp14:editId="1EE3421A">
                <wp:simplePos x="0" y="0"/>
                <wp:positionH relativeFrom="column">
                  <wp:posOffset>5080000</wp:posOffset>
                </wp:positionH>
                <wp:positionV relativeFrom="paragraph">
                  <wp:posOffset>6159500</wp:posOffset>
                </wp:positionV>
                <wp:extent cx="1358900" cy="393700"/>
                <wp:effectExtent l="0" t="0" r="0" b="0"/>
                <wp:wrapNone/>
                <wp:docPr id="22" name="Text Box 22">
                  <a:hlinkClick xmlns:a="http://schemas.openxmlformats.org/drawingml/2006/main" r:id="rId8"/>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8900" cy="393700"/>
                        </a:xfrm>
                        <a:prstGeom prst="rect">
                          <a:avLst/>
                        </a:prstGeom>
                        <a:noFill/>
                        <a:ln w="6350">
                          <a:noFill/>
                        </a:ln>
                      </wps:spPr>
                      <wps:txbx>
                        <w:txbxContent>
                          <w:p w14:paraId="5D067B79" w14:textId="77777777" w:rsidR="006D0DDC" w:rsidRDefault="006D0DDC" w:rsidP="006D0D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FD5643" id="Text Box 22" o:spid="_x0000_s1027" type="#_x0000_t202" href="https://www.liveplan.com/features/easy_financials?utm_medium=download&amp;utm_source=bplans.com&amp;utm_campaign=sample%20business%20plans&amp;utm_content=agriculturalfarm" style="position:absolute;left:0;text-align:left;margin-left:400pt;margin-top:485pt;width:107pt;height:3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" o:button="t" filled="f" stroked="f" strokeweight=".5pt">
                <v:fill o:detectmouseclick="t"/>
                <v:textbox>
                  <w:txbxContent>
                    <w:p w14:paraId="5D067B79" w14:textId="77777777" w:rsidR="006D0DDC" w:rsidRDefault="006D0DDC" w:rsidP="006D0DDC"/>
                  </w:txbxContent>
                </v:textbox>
              </v:shape>
            </w:pict>
          </mc:Fallback>
        </mc:AlternateContent>
      </w:r>
      <w:r>
        <w:rPr>
          <w:noProof/>
        </w:rPr>
        <mc:AlternateContent>
          <mc:Choice Requires="wps">
            <w:drawing>
              <wp:anchor distT="0" distB="0" distL="114300" distR="114300" simplePos="0" relativeHeight="251657728" behindDoc="0" locked="0" layoutInCell="1" allowOverlap="1" wp14:anchorId="0F6B995E" wp14:editId="2DE76E49">
                <wp:simplePos x="0" y="0"/>
                <wp:positionH relativeFrom="column">
                  <wp:posOffset>5080000</wp:posOffset>
                </wp:positionH>
                <wp:positionV relativeFrom="paragraph">
                  <wp:posOffset>5194300</wp:posOffset>
                </wp:positionV>
                <wp:extent cx="1358900" cy="393700"/>
                <wp:effectExtent l="0" t="0" r="0" b="0"/>
                <wp:wrapNone/>
                <wp:docPr id="21" name="Text Box 21">
                  <a:hlinkClick xmlns:a="http://schemas.openxmlformats.org/drawingml/2006/main" r:id="rId9"/>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8900" cy="393700"/>
                        </a:xfrm>
                        <a:prstGeom prst="rect">
                          <a:avLst/>
                        </a:prstGeom>
                        <a:noFill/>
                        <a:ln w="6350">
                          <a:noFill/>
                        </a:ln>
                      </wps:spPr>
                      <wps:txbx>
                        <w:txbxContent>
                          <w:p w14:paraId="2B626E6E" w14:textId="77777777" w:rsidR="006D0DDC" w:rsidRDefault="006D0DDC" w:rsidP="006D0D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F6B995E" id="Text Box 21" o:spid="_x0000_s1028" type="#_x0000_t202" href="https://www.liveplan.com/features/build-your-business-pitch?utm_medium=download&amp;utm_source=bplans.com&amp;utm_campaign=sample%20business%20plans&amp;utm_content=agriculturalfarm" style="position:absolute;left:0;text-align:left;margin-left:400pt;margin-top:409pt;width:107pt;height:3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" o:button="t" filled="f" stroked="f" strokeweight=".5pt">
                <v:fill o:detectmouseclick="t"/>
                <v:textbox>
                  <w:txbxContent>
                    <w:p w14:paraId="2B626E6E" w14:textId="77777777" w:rsidR="006D0DDC" w:rsidRDefault="006D0DDC" w:rsidP="006D0DDC"/>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227EB6C5" wp14:editId="72366BA5">
                <wp:simplePos x="0" y="0"/>
                <wp:positionH relativeFrom="column">
                  <wp:posOffset>5080000</wp:posOffset>
                </wp:positionH>
                <wp:positionV relativeFrom="paragraph">
                  <wp:posOffset>4254500</wp:posOffset>
                </wp:positionV>
                <wp:extent cx="1358900" cy="393700"/>
                <wp:effectExtent l="0" t="0" r="0" b="0"/>
                <wp:wrapNone/>
                <wp:docPr id="20" name="Text Box 20">
                  <a:hlinkClick xmlns:a="http://schemas.openxmlformats.org/drawingml/2006/main" r:id="rId10"/>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8900" cy="393700"/>
                        </a:xfrm>
                        <a:prstGeom prst="rect">
                          <a:avLst/>
                        </a:prstGeom>
                        <a:noFill/>
                        <a:ln w="6350">
                          <a:noFill/>
                        </a:ln>
                      </wps:spPr>
                      <wps:txbx>
                        <w:txbxContent>
                          <w:p w14:paraId="1D01085F" w14:textId="77777777" w:rsidR="006D0DDC" w:rsidRDefault="006D0DDC" w:rsidP="006D0D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27EB6C5" id="Text Box 20" o:spid="_x0000_s1029" type="#_x0000_t202" href="https://www.liveplan.com/features/expert_guidance?utm_medium=download&amp;utm_source=bplans.com&amp;utm_campaign=sample%20business%20plans&amp;utm_content=agriculturalfarm" style="position:absolute;left:0;text-align:left;margin-left:400pt;margin-top:335pt;width:107pt;height:31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" o:button="t" filled="f" stroked="f" strokeweight=".5pt">
                <v:fill o:detectmouseclick="t"/>
                <v:textbox>
                  <w:txbxContent>
                    <w:p w14:paraId="1D01085F" w14:textId="77777777" w:rsidR="006D0DDC" w:rsidRDefault="006D0DDC" w:rsidP="006D0DDC"/>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2CCC8F1B" wp14:editId="3E9AC385">
                <wp:simplePos x="0" y="0"/>
                <wp:positionH relativeFrom="column">
                  <wp:posOffset>5080000</wp:posOffset>
                </wp:positionH>
                <wp:positionV relativeFrom="paragraph">
                  <wp:posOffset>3289300</wp:posOffset>
                </wp:positionV>
                <wp:extent cx="1358900" cy="393700"/>
                <wp:effectExtent l="0" t="0" r="0" b="0"/>
                <wp:wrapNone/>
                <wp:docPr id="19" name="Text Box 19">
                  <a:hlinkClick xmlns:a="http://schemas.openxmlformats.org/drawingml/2006/main" r:id="rId11"/>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58900" cy="393700"/>
                        </a:xfrm>
                        <a:prstGeom prst="rect">
                          <a:avLst/>
                        </a:prstGeom>
                        <a:noFill/>
                        <a:ln w="6350">
                          <a:noFill/>
                        </a:ln>
                      </wps:spPr>
                      <wps:txbx>
                        <w:txbxContent>
                          <w:p w14:paraId="7626BFD1" w14:textId="77777777" w:rsidR="006D0DDC" w:rsidRDefault="006D0D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CCC8F1B" id="Text Box 19" o:spid="_x0000_s1030" type="#_x0000_t202" href="https://www.liveplan.com/features/samples_and_examples?utm_medium=download&amp;utm_source=bplans.com&amp;utm_campaign=sample%20business%20plans&amp;utm_content=agriculturalfarm" style="position:absolute;left:0;text-align:left;margin-left:400pt;margin-top:259pt;width:107pt;height:3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" o:button="t" filled="f" stroked="f" strokeweight=".5pt">
                <v:fill o:detectmouseclick="t"/>
                <v:textbox>
                  <w:txbxContent>
                    <w:p w14:paraId="7626BFD1" w14:textId="77777777" w:rsidR="006D0DDC" w:rsidRDefault="006D0DDC"/>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524B8E72" wp14:editId="37A4900B">
                <wp:simplePos x="0" y="0"/>
                <wp:positionH relativeFrom="column">
                  <wp:posOffset>6756400</wp:posOffset>
                </wp:positionH>
                <wp:positionV relativeFrom="paragraph">
                  <wp:posOffset>279400</wp:posOffset>
                </wp:positionV>
                <wp:extent cx="914400" cy="914400"/>
                <wp:effectExtent l="0" t="0" r="0" b="381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 cy="914400"/>
                        </a:xfrm>
                        <a:prstGeom prst="rect">
                          <a:avLst/>
                        </a:prstGeom>
                        <a:solidFill>
                          <a:sysClr val="window" lastClr="FFFFFF"/>
                        </a:solidFill>
                        <a:ln w="6350">
                          <a:solidFill>
                            <a:prstClr val="black"/>
                          </a:solidFill>
                        </a:ln>
                      </wps:spPr>
                      <wps:txbx>
                        <w:txbxContent>
                          <w:p w14:paraId="6F3F3F4D" w14:textId="77777777" w:rsidR="006D0DDC" w:rsidRDefault="006D0DDC"/>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4B8E72" id="Text Box 18" o:spid="_x0000_s1031" type="#_x0000_t202" style="position:absolute;left:0;text-align:left;margin-left:532pt;margin-top:22pt;width:1in;height:1in;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" fillcolor="window" strokeweight=".5pt">
                <v:path arrowok="t"/>
                <v:textbox style="layout-flow:vertical-ideographic">
                  <w:txbxContent>
                    <w:p w14:paraId="6F3F3F4D" w14:textId="77777777" w:rsidR="006D0DDC" w:rsidRDefault="006D0DDC"/>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3F36CDAA" wp14:editId="347CBA2A">
                <wp:simplePos x="0" y="0"/>
                <wp:positionH relativeFrom="column">
                  <wp:posOffset>1955800</wp:posOffset>
                </wp:positionH>
                <wp:positionV relativeFrom="paragraph">
                  <wp:posOffset>9029700</wp:posOffset>
                </wp:positionV>
                <wp:extent cx="2006600" cy="546100"/>
                <wp:effectExtent l="0" t="0" r="0" b="0"/>
                <wp:wrapNone/>
                <wp:docPr id="17" name="Text Box 17">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06600" cy="546100"/>
                        </a:xfrm>
                        <a:prstGeom prst="rect">
                          <a:avLst/>
                        </a:prstGeom>
                        <a:noFill/>
                        <a:ln w="6350">
                          <a:noFill/>
                        </a:ln>
                      </wps:spPr>
                      <wps:txbx>
                        <w:txbxContent>
                          <w:p w14:paraId="20AE1FA7" w14:textId="77777777" w:rsidR="006D0DDC" w:rsidRDefault="006D0D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36CDAA" id="Text Box 17" o:spid="_x0000_s1032" type="#_x0000_t202" href="http://pln.rs/agriculturefarmliveplan" style="position:absolute;left:0;text-align:left;margin-left:154pt;margin-top:711pt;width:158pt;height:43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" o:button="t" filled="f" stroked="f" strokeweight=".5pt">
                <v:fill o:detectmouseclick="t"/>
                <v:textbox>
                  <w:txbxContent>
                    <w:p w14:paraId="20AE1FA7" w14:textId="77777777" w:rsidR="006D0DDC" w:rsidRDefault="006D0DDC"/>
                  </w:txbxContent>
                </v:textbox>
              </v:shape>
            </w:pict>
          </mc:Fallback>
        </mc:AlternateContent>
      </w:r>
      <w:r>
        <w:rPr>
          <w:noProof/>
        </w:rPr>
        <w:drawing>
          <wp:anchor distT="0" distB="0" distL="114300" distR="114300" simplePos="0" relativeHeight="251652608" behindDoc="0" locked="0" layoutInCell="1" allowOverlap="1" wp14:anchorId="2FFEBB12" wp14:editId="5A5B64E6">
            <wp:simplePos x="0" y="0"/>
            <wp:positionH relativeFrom="column">
              <wp:posOffset>-914400</wp:posOffset>
            </wp:positionH>
            <wp:positionV relativeFrom="paragraph">
              <wp:posOffset>0</wp:posOffset>
            </wp:positionV>
            <wp:extent cx="7759700" cy="9711690"/>
            <wp:effectExtent l="0" t="0" r="0" b="0"/>
            <wp:wrapTopAndBottom/>
            <wp:docPr id="14" name="Picture 16"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A screenshot of a cell phone&#10;&#10;Description automatically generated"/>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59700" cy="9711690"/>
                    </a:xfrm>
                    <a:prstGeom prst="rect">
                      <a:avLst/>
                    </a:prstGeom>
                    <a:noFill/>
                    <a:ln>
                      <a:noFill/>
                    </a:ln>
                  </pic:spPr>
                </pic:pic>
              </a:graphicData>
            </a:graphic>
            <wp14:sizeRelH relativeFrom="page">
              <wp14:pctWidth>0</wp14:pctWidth>
            </wp14:sizeRelH>
            <wp14:sizeRelV relativeFrom="page">
              <wp14:pctHeight>0</wp14:pctHeight>
            </wp14:sizeRelV>
          </wp:anchor>
        </w:drawing>
      </w:r>
      <w:r w:rsidR="0030302C">
        <w:rPr>
          <w:rFonts w:ascii="Trebuchet MS" w:hAnsi="Trebuchet MS"/>
          <w:b/>
          <w:sz w:val="42"/>
          <w:szCs w:val="42"/>
        </w:rPr>
        <w:br/>
      </w:r>
    </w:p>
    <w:p w14:paraId="21731CD3" w14:textId="77777777" w:rsidR="00647A20" w:rsidRPr="00517010" w:rsidRDefault="00647A20" w:rsidP="00517010">
      <w:pPr>
        <w:jc w:val="center"/>
        <w:rPr>
          <w:sz w:val="28"/>
          <w:szCs w:val="28"/>
        </w:rPr>
      </w:pPr>
    </w:p>
    <w:tbl>
      <w:tblPr>
        <w:tblW w:w="9539" w:type="dxa"/>
        <w:tblInd w:w="-540" w:type="dxa"/>
        <w:tblLayout w:type="fixed"/>
        <w:tblLook w:val="04A0" w:firstRow="1" w:lastRow="0" w:firstColumn="1" w:lastColumn="0" w:noHBand="0" w:noVBand="1"/>
      </w:tblPr>
      <w:tblGrid>
        <w:gridCol w:w="9539"/>
      </w:tblGrid>
      <w:tr w:rsidR="0030302C" w14:paraId="33F10C4E" w14:textId="77777777" w:rsidTr="006D0DDC">
        <w:trPr>
          <w:trHeight w:hRule="exact" w:val="630"/>
        </w:trPr>
        <w:tc>
          <w:tcPr>
            <w:tcW w:w="9539" w:type="dxa"/>
            <w:shd w:val="clear" w:color="auto" w:fill="auto"/>
          </w:tcPr>
          <w:p w14:paraId="58258F23" w14:textId="77777777" w:rsidR="0030302C" w:rsidRDefault="0030302C" w:rsidP="00411FE7">
            <w:pPr>
              <w:spacing w:beforeAutospacing="1" w:afterAutospacing="1" w:line="320" w:lineRule="atLeast"/>
              <w:jc w:val="center"/>
            </w:pPr>
            <w:bookmarkStart w:id="2" w:name="BodyTopicCoverPage"/>
            <w:bookmarkEnd w:id="0"/>
            <w:r w:rsidRPr="00C0548F">
              <w:rPr>
                <w:rFonts w:ascii="Trebuchet MS" w:eastAsia="Trebuchet MS" w:hAnsi="Trebuchet MS" w:cs="Trebuchet MS"/>
                <w:b/>
                <w:color w:val="B0B0B0"/>
                <w:sz w:val="32"/>
              </w:rPr>
              <w:t>CONFIDENTIAL</w:t>
            </w:r>
          </w:p>
        </w:tc>
      </w:tr>
      <w:tr w:rsidR="0030302C" w14:paraId="47509846" w14:textId="77777777" w:rsidTr="006D0DDC">
        <w:trPr>
          <w:trHeight w:hRule="exact" w:val="3350"/>
        </w:trPr>
        <w:tc>
          <w:tcPr>
            <w:tcW w:w="9539" w:type="dxa"/>
            <w:shd w:val="clear" w:color="auto" w:fill="auto"/>
          </w:tcPr>
          <w:p w14:paraId="4171D6F7" w14:textId="77777777" w:rsidR="0030302C" w:rsidRPr="00C0548F" w:rsidRDefault="00484BF4" w:rsidP="00411FE7">
            <w:pPr>
              <w:spacing w:after="360" w:line="276" w:lineRule="auto"/>
              <w:jc w:val="center"/>
              <w:rPr>
                <w:rFonts w:ascii="Trebuchet MS" w:eastAsia="Trebuchet MS" w:hAnsi="Trebuchet MS" w:cs="Trebuchet MS"/>
                <w:b/>
                <w:color w:val="B0B0B0"/>
                <w:sz w:val="32"/>
              </w:rPr>
            </w:pPr>
            <w:r>
              <w:rPr>
                <w:noProof/>
              </w:rPr>
              <mc:AlternateContent>
                <mc:Choice Requires="wps">
                  <w:drawing>
                    <wp:anchor distT="0" distB="0" distL="114300" distR="114300" simplePos="0" relativeHeight="251660800" behindDoc="0" locked="0" layoutInCell="1" allowOverlap="1" wp14:anchorId="7F3AB0B4" wp14:editId="0999F1D7">
                      <wp:simplePos x="0" y="0"/>
                      <wp:positionH relativeFrom="column">
                        <wp:posOffset>-220980</wp:posOffset>
                      </wp:positionH>
                      <wp:positionV relativeFrom="paragraph">
                        <wp:posOffset>83820</wp:posOffset>
                      </wp:positionV>
                      <wp:extent cx="6845300" cy="8521700"/>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5300" cy="8521700"/>
                              </a:xfrm>
                              <a:prstGeom prst="rect">
                                <a:avLst/>
                              </a:prstGeom>
                              <a:noFill/>
                              <a:ln w="6350">
                                <a:noFill/>
                              </a:ln>
                            </wps:spPr>
                            <wps:txbx>
                              <w:txbxContent>
                                <w:p w14:paraId="6C82B1FE" w14:textId="77777777" w:rsidR="006D0DDC" w:rsidRPr="00CD3AD3" w:rsidRDefault="006D0DDC" w:rsidP="006D0DDC">
                                  <w:pPr>
                                    <w:spacing w:beforeAutospacing="1" w:after="360" w:afterAutospacing="1" w:line="280" w:lineRule="atLeast"/>
                                    <w:rPr>
                                      <w:rFonts w:eastAsia="Trebuchet MS"/>
                                      <w:color w:val="4D4D4D"/>
                                      <w:sz w:val="28"/>
                                    </w:rPr>
                                  </w:pPr>
                                  <w:r w:rsidRPr="00CD3AD3">
                                    <w:rPr>
                                      <w:rFonts w:eastAsia="Trebuchet MS"/>
                                      <w:color w:val="4D4D4D"/>
                                      <w:sz w:val="28"/>
                                    </w:rPr>
                                    <w:t xml:space="preserve">This sample business plan has been made available to users </w:t>
                                  </w:r>
                                  <w:r>
                                    <w:rPr>
                                      <w:rFonts w:eastAsia="Trebuchet MS"/>
                                      <w:color w:val="4D4D4D"/>
                                      <w:sz w:val="28"/>
                                    </w:rPr>
                                    <w:t xml:space="preserve">of </w:t>
                                  </w:r>
                                  <w:hyperlink r:id="rId14" w:history="1">
                                    <w:r w:rsidRPr="004560B6">
                                      <w:rPr>
                                        <w:rStyle w:val="Hyperlink"/>
                                        <w:rFonts w:eastAsia="Trebuchet MS"/>
                                        <w:color w:val="139AFE"/>
                                        <w:sz w:val="28"/>
                                      </w:rPr>
                                      <w:t>Bplans.com</w:t>
                                    </w:r>
                                  </w:hyperlink>
                                  <w:r>
                                    <w:rPr>
                                      <w:rFonts w:eastAsia="Trebuchet MS"/>
                                      <w:color w:val="4D4D4D"/>
                                      <w:sz w:val="28"/>
                                    </w:rPr>
                                    <w:t xml:space="preserve">, </w:t>
                                  </w:r>
                                  <w:r w:rsidRPr="00CD3AD3">
                                    <w:rPr>
                                      <w:rFonts w:eastAsia="Trebuchet MS"/>
                                      <w:color w:val="4D4D4D"/>
                                      <w:sz w:val="28"/>
                                    </w:rPr>
                                    <w:t xml:space="preserve">published by Palo Alto Software. Our sample plans were developed by existing companies and new business start-ups as research instruments to determine market viability, or funding availability. Names, locations and numbers may have been changed, and substantial portions of text may have been omitted to preserve </w:t>
                                  </w:r>
                                  <w:r>
                                    <w:rPr>
                                      <w:rFonts w:eastAsia="Trebuchet MS"/>
                                      <w:color w:val="4D4D4D"/>
                                      <w:sz w:val="28"/>
                                    </w:rPr>
                                    <w:br/>
                                  </w:r>
                                  <w:r w:rsidRPr="00CD3AD3">
                                    <w:rPr>
                                      <w:rFonts w:eastAsia="Trebuchet MS"/>
                                      <w:color w:val="4D4D4D"/>
                                      <w:sz w:val="28"/>
                                    </w:rPr>
                                    <w:t>confidentiality and proprietary information.</w:t>
                                  </w:r>
                                </w:p>
                                <w:p w14:paraId="6CF351DC" w14:textId="77777777" w:rsidR="006D0DDC" w:rsidRDefault="006D0DDC" w:rsidP="006D0DDC">
                                  <w:pPr>
                                    <w:spacing w:beforeAutospacing="1" w:after="360" w:afterAutospacing="1" w:line="280" w:lineRule="atLeast"/>
                                    <w:rPr>
                                      <w:rFonts w:eastAsia="Trebuchet MS"/>
                                      <w:color w:val="4D4D4D"/>
                                      <w:sz w:val="28"/>
                                    </w:rPr>
                                  </w:pPr>
                                  <w:r w:rsidRPr="00CD3AD3">
                                    <w:rPr>
                                      <w:rFonts w:eastAsia="Trebuchet MS"/>
                                      <w:color w:val="4D4D4D"/>
                                      <w:sz w:val="28"/>
                                    </w:rPr>
                                    <w:t xml:space="preserve">You are welcome to use this plan as a starting point to create your own, but you do not have permission to reproduce, resell, publish, distribute </w:t>
                                  </w:r>
                                  <w:r>
                                    <w:rPr>
                                      <w:rFonts w:eastAsia="Trebuchet MS"/>
                                      <w:color w:val="4D4D4D"/>
                                      <w:sz w:val="28"/>
                                    </w:rPr>
                                    <w:br/>
                                  </w:r>
                                  <w:r w:rsidRPr="00CD3AD3">
                                    <w:rPr>
                                      <w:rFonts w:eastAsia="Trebuchet MS"/>
                                      <w:color w:val="4D4D4D"/>
                                      <w:sz w:val="28"/>
                                    </w:rPr>
                                    <w:t>or even copy this plan as it exists here.</w:t>
                                  </w:r>
                                </w:p>
                                <w:p w14:paraId="4D98570A" w14:textId="77777777" w:rsidR="006D0DDC" w:rsidRPr="00CD3AD3" w:rsidRDefault="006D0DDC" w:rsidP="006D0DDC">
                                  <w:pPr>
                                    <w:spacing w:beforeAutospacing="1" w:after="360" w:afterAutospacing="1" w:line="280" w:lineRule="atLeast"/>
                                    <w:rPr>
                                      <w:rFonts w:eastAsia="Trebuchet MS"/>
                                      <w:color w:val="4D4D4D"/>
                                      <w:sz w:val="28"/>
                                    </w:rPr>
                                  </w:pPr>
                                  <w:r w:rsidRPr="001B6B9C">
                                    <w:rPr>
                                      <w:rFonts w:eastAsia="Trebuchet MS"/>
                                      <w:color w:val="4D4D4D"/>
                                      <w:sz w:val="28"/>
                                    </w:rPr>
                                    <w:t>Requests for reprints, academic use, and other dissemination of this sample plan should be emailed to the marketing department of Palo Alto Software at marketing@paloalto.com.</w:t>
                                  </w:r>
                                </w:p>
                                <w:p w14:paraId="684FE6AF" w14:textId="77777777" w:rsidR="006D0DDC" w:rsidRDefault="006D0DDC" w:rsidP="006D0DDC">
                                  <w:pPr>
                                    <w:spacing w:before="100" w:beforeAutospacing="1" w:after="100" w:afterAutospacing="1" w:line="280" w:lineRule="atLeast"/>
                                    <w:rPr>
                                      <w:rFonts w:eastAsia="Trebuchet MS"/>
                                      <w:color w:val="4D4D4D"/>
                                      <w:sz w:val="28"/>
                                    </w:rPr>
                                  </w:pPr>
                                </w:p>
                                <w:p w14:paraId="5C51AF6C" w14:textId="77777777" w:rsidR="006D0DDC" w:rsidRDefault="006D0DDC" w:rsidP="006D0DDC">
                                  <w:pPr>
                                    <w:spacing w:before="100" w:beforeAutospacing="1" w:after="100" w:afterAutospacing="1" w:line="280" w:lineRule="atLeast"/>
                                    <w:rPr>
                                      <w:rFonts w:eastAsia="Trebuchet MS"/>
                                      <w:color w:val="4D4D4D"/>
                                      <w:sz w:val="28"/>
                                    </w:rPr>
                                  </w:pPr>
                                </w:p>
                                <w:p w14:paraId="44C3B8FF" w14:textId="77777777" w:rsidR="006D0DDC" w:rsidRDefault="006D0DDC" w:rsidP="006D0DDC">
                                  <w:pPr>
                                    <w:spacing w:before="100" w:beforeAutospacing="1" w:after="100" w:afterAutospacing="1" w:line="280" w:lineRule="atLeast"/>
                                    <w:rPr>
                                      <w:rFonts w:eastAsia="Trebuchet MS"/>
                                      <w:color w:val="4D4D4D"/>
                                      <w:sz w:val="28"/>
                                    </w:rPr>
                                  </w:pPr>
                                </w:p>
                                <w:p w14:paraId="239CE4A8" w14:textId="77777777" w:rsidR="006D0DDC" w:rsidRDefault="006D0DDC" w:rsidP="006D0DDC">
                                  <w:pPr>
                                    <w:spacing w:before="100" w:beforeAutospacing="1" w:after="100" w:afterAutospacing="1" w:line="280" w:lineRule="atLeast"/>
                                    <w:rPr>
                                      <w:rFonts w:eastAsia="Trebuchet MS"/>
                                      <w:color w:val="4D4D4D"/>
                                      <w:sz w:val="28"/>
                                    </w:rPr>
                                  </w:pPr>
                                </w:p>
                                <w:p w14:paraId="54FCC896" w14:textId="77777777" w:rsidR="006D0DDC" w:rsidRDefault="006D0DDC" w:rsidP="006D0DDC">
                                  <w:pPr>
                                    <w:spacing w:before="100" w:beforeAutospacing="1" w:after="100" w:afterAutospacing="1" w:line="280" w:lineRule="atLeast"/>
                                    <w:rPr>
                                      <w:rFonts w:eastAsia="Trebuchet MS"/>
                                      <w:color w:val="4D4D4D"/>
                                      <w:sz w:val="28"/>
                                    </w:rPr>
                                  </w:pPr>
                                </w:p>
                                <w:p w14:paraId="00A80E3E" w14:textId="77777777" w:rsidR="006D0DDC" w:rsidRDefault="006D0DDC" w:rsidP="006D0DDC">
                                  <w:pPr>
                                    <w:spacing w:before="100" w:beforeAutospacing="1" w:after="100" w:afterAutospacing="1" w:line="280" w:lineRule="atLeast"/>
                                    <w:rPr>
                                      <w:rFonts w:eastAsia="Trebuchet MS"/>
                                      <w:color w:val="4D4D4D"/>
                                      <w:sz w:val="28"/>
                                    </w:rPr>
                                  </w:pPr>
                                </w:p>
                                <w:p w14:paraId="4A371BA4" w14:textId="77777777" w:rsidR="006D0DDC" w:rsidRDefault="006D0DDC" w:rsidP="006D0DDC">
                                  <w:pPr>
                                    <w:spacing w:before="100" w:beforeAutospacing="1" w:after="100" w:afterAutospacing="1" w:line="280" w:lineRule="atLeast"/>
                                    <w:rPr>
                                      <w:rFonts w:eastAsia="Trebuchet MS"/>
                                      <w:color w:val="4D4D4D"/>
                                      <w:sz w:val="28"/>
                                    </w:rPr>
                                  </w:pPr>
                                </w:p>
                                <w:p w14:paraId="3F2C487B" w14:textId="77777777" w:rsidR="006D0DDC" w:rsidRDefault="006D0DDC" w:rsidP="006D0DDC">
                                  <w:pPr>
                                    <w:spacing w:before="100" w:beforeAutospacing="1" w:after="100" w:afterAutospacing="1" w:line="280" w:lineRule="atLeast"/>
                                    <w:rPr>
                                      <w:rFonts w:eastAsia="Trebuchet MS"/>
                                      <w:color w:val="4D4D4D"/>
                                      <w:sz w:val="28"/>
                                    </w:rPr>
                                  </w:pPr>
                                </w:p>
                                <w:p w14:paraId="20E57D30" w14:textId="77777777" w:rsidR="006D0DDC" w:rsidRDefault="006D0DDC" w:rsidP="006D0DDC">
                                  <w:pPr>
                                    <w:spacing w:before="100" w:beforeAutospacing="1" w:after="100" w:afterAutospacing="1" w:line="280" w:lineRule="atLeast"/>
                                    <w:rPr>
                                      <w:rFonts w:eastAsia="Trebuchet MS"/>
                                      <w:color w:val="4D4D4D"/>
                                      <w:sz w:val="28"/>
                                    </w:rPr>
                                  </w:pPr>
                                </w:p>
                                <w:p w14:paraId="1F00607F" w14:textId="77777777" w:rsidR="006D0DDC" w:rsidRDefault="006D0DDC" w:rsidP="006D0DDC">
                                  <w:pPr>
                                    <w:spacing w:before="100" w:beforeAutospacing="1" w:after="100" w:afterAutospacing="1" w:line="280" w:lineRule="atLeast"/>
                                    <w:rPr>
                                      <w:rFonts w:eastAsia="Trebuchet MS"/>
                                      <w:color w:val="4D4D4D"/>
                                      <w:sz w:val="28"/>
                                    </w:rPr>
                                  </w:pPr>
                                </w:p>
                                <w:p w14:paraId="6C82BB9B" w14:textId="77777777" w:rsidR="006D0DDC" w:rsidRDefault="006D0DDC" w:rsidP="006D0DDC">
                                  <w:pPr>
                                    <w:spacing w:before="100" w:beforeAutospacing="1" w:after="100" w:afterAutospacing="1" w:line="280" w:lineRule="atLeast"/>
                                    <w:rPr>
                                      <w:rFonts w:eastAsia="Trebuchet MS"/>
                                      <w:color w:val="4D4D4D"/>
                                      <w:sz w:val="28"/>
                                    </w:rPr>
                                  </w:pPr>
                                </w:p>
                                <w:p w14:paraId="6E64107B" w14:textId="77777777" w:rsidR="006D0DDC" w:rsidRDefault="006D0DDC" w:rsidP="006D0DDC">
                                  <w:pPr>
                                    <w:spacing w:before="100" w:beforeAutospacing="1" w:after="100" w:afterAutospacing="1" w:line="280" w:lineRule="atLeast"/>
                                    <w:rPr>
                                      <w:rFonts w:eastAsia="Trebuchet MS"/>
                                      <w:color w:val="4D4D4D"/>
                                      <w:sz w:val="28"/>
                                    </w:rPr>
                                  </w:pPr>
                                </w:p>
                                <w:p w14:paraId="0FD94389" w14:textId="77777777" w:rsidR="006D0DDC" w:rsidRDefault="006D0DDC" w:rsidP="006D0DDC">
                                  <w:pPr>
                                    <w:spacing w:before="100" w:beforeAutospacing="1" w:after="100" w:afterAutospacing="1" w:line="280" w:lineRule="atLeast"/>
                                    <w:rPr>
                                      <w:rFonts w:eastAsia="Trebuchet MS"/>
                                      <w:color w:val="4D4D4D"/>
                                      <w:sz w:val="28"/>
                                    </w:rPr>
                                  </w:pPr>
                                </w:p>
                                <w:p w14:paraId="1D009432" w14:textId="77777777" w:rsidR="00DB3841" w:rsidRDefault="00DB3841" w:rsidP="006D0DDC">
                                  <w:pPr>
                                    <w:spacing w:before="100" w:beforeAutospacing="1" w:after="100" w:afterAutospacing="1" w:line="280" w:lineRule="atLeast"/>
                                    <w:jc w:val="center"/>
                                    <w:rPr>
                                      <w:rFonts w:eastAsia="Trebuchet MS"/>
                                      <w:color w:val="4D4D4D"/>
                                      <w:sz w:val="28"/>
                                    </w:rPr>
                                  </w:pPr>
                                </w:p>
                                <w:p w14:paraId="3A420932" w14:textId="77777777" w:rsidR="006D0DDC" w:rsidRDefault="006D0DDC" w:rsidP="006D0DDC">
                                  <w:pPr>
                                    <w:spacing w:before="100" w:beforeAutospacing="1" w:after="100" w:afterAutospacing="1" w:line="280" w:lineRule="atLeast"/>
                                    <w:jc w:val="center"/>
                                    <w:rPr>
                                      <w:rFonts w:eastAsia="Trebuchet MS"/>
                                      <w:color w:val="4D4D4D"/>
                                      <w:sz w:val="28"/>
                                    </w:rPr>
                                  </w:pPr>
                                  <w:r w:rsidRPr="00CD3AD3">
                                    <w:rPr>
                                      <w:rFonts w:eastAsia="Trebuchet MS"/>
                                      <w:color w:val="4D4D4D"/>
                                      <w:sz w:val="28"/>
                                    </w:rPr>
                                    <w:t xml:space="preserve">Copyright </w:t>
                                  </w:r>
                                  <w:r>
                                    <w:rPr>
                                      <w:rFonts w:eastAsia="Trebuchet MS"/>
                                      <w:color w:val="4D4D4D"/>
                                      <w:sz w:val="28"/>
                                    </w:rPr>
                                    <w:t>©</w:t>
                                  </w:r>
                                  <w:r w:rsidRPr="00CD3AD3">
                                    <w:rPr>
                                      <w:rFonts w:eastAsia="Trebuchet MS"/>
                                      <w:color w:val="4D4D4D"/>
                                      <w:sz w:val="28"/>
                                    </w:rPr>
                                    <w:t xml:space="preserve"> Palo Alto Software, Inc., 20</w:t>
                                  </w:r>
                                  <w:r>
                                    <w:rPr>
                                      <w:rFonts w:eastAsia="Trebuchet MS"/>
                                      <w:color w:val="4D4D4D"/>
                                      <w:sz w:val="28"/>
                                    </w:rPr>
                                    <w:t>20</w:t>
                                  </w:r>
                                  <w:r w:rsidRPr="00CD3AD3">
                                    <w:rPr>
                                      <w:rFonts w:eastAsia="Trebuchet MS"/>
                                      <w:color w:val="4D4D4D"/>
                                      <w:sz w:val="28"/>
                                    </w:rPr>
                                    <w:t xml:space="preserve"> All rights reserved.</w:t>
                                  </w:r>
                                </w:p>
                                <w:p w14:paraId="1267A480" w14:textId="77777777" w:rsidR="006D0DDC" w:rsidRPr="00CD3AD3" w:rsidRDefault="006D0DDC" w:rsidP="006D0DDC">
                                  <w:pPr>
                                    <w:spacing w:before="100" w:beforeAutospacing="1" w:after="100" w:afterAutospacing="1" w:line="280" w:lineRule="atLeast"/>
                                    <w:rPr>
                                      <w:rFonts w:eastAsia="Trebuchet MS"/>
                                      <w:color w:val="4D4D4D"/>
                                      <w:sz w:val="28"/>
                                    </w:rPr>
                                  </w:pPr>
                                </w:p>
                                <w:p w14:paraId="2D1E741B" w14:textId="77777777" w:rsidR="006D0DDC" w:rsidRDefault="006D0DDC" w:rsidP="006D0DDC">
                                  <w:pPr>
                                    <w:spacing w:beforeAutospacing="1" w:after="360" w:afterAutospacing="1" w:line="280" w:lineRule="atLeast"/>
                                    <w:rPr>
                                      <w:rFonts w:ascii="Trebuchet MS" w:eastAsia="Trebuchet MS" w:hAnsi="Trebuchet MS" w:cs="Trebuchet MS"/>
                                      <w:color w:val="4D4D4D"/>
                                      <w:sz w:val="28"/>
                                    </w:rPr>
                                  </w:pPr>
                                </w:p>
                                <w:p w14:paraId="0458ECBB" w14:textId="77777777" w:rsidR="006D0DDC" w:rsidRPr="0085686A" w:rsidRDefault="006D0DDC" w:rsidP="006D0DDC">
                                  <w:pPr>
                                    <w:spacing w:beforeAutospacing="1" w:after="360" w:afterAutospacing="1" w:line="280" w:lineRule="atLeast"/>
                                    <w:rPr>
                                      <w:rFonts w:ascii="Trebuchet MS" w:eastAsia="Trebuchet MS" w:hAnsi="Trebuchet MS" w:cs="Trebuchet MS"/>
                                      <w:color w:val="4D4D4D"/>
                                      <w:sz w:val="28"/>
                                    </w:rPr>
                                  </w:pPr>
                                </w:p>
                                <w:p w14:paraId="627E68E5" w14:textId="77777777" w:rsidR="006D0DDC" w:rsidRDefault="006D0DDC" w:rsidP="006D0D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3AB0B4" id="Text Box 26" o:spid="_x0000_s1033" type="#_x0000_t202" style="position:absolute;left:0;text-align:left;margin-left:-17.4pt;margin-top:6.6pt;width:539pt;height:67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" filled="f" stroked="f" strokeweight=".5pt">
                      <v:textbox>
                        <w:txbxContent>
                          <w:p w14:paraId="6C82B1FE" w14:textId="77777777" w:rsidR="006D0DDC" w:rsidRPr="00CD3AD3" w:rsidRDefault="006D0DDC" w:rsidP="006D0DDC">
                            <w:pPr>
                              <w:spacing w:beforeAutospacing="1" w:after="360" w:afterAutospacing="1" w:line="280" w:lineRule="atLeast"/>
                              <w:rPr>
                                <w:rFonts w:eastAsia="Trebuchet MS"/>
                                <w:color w:val="4D4D4D"/>
                                <w:sz w:val="28"/>
                              </w:rPr>
                            </w:pPr>
                            <w:r w:rsidRPr="00CD3AD3">
                              <w:rPr>
                                <w:rFonts w:eastAsia="Trebuchet MS"/>
                                <w:color w:val="4D4D4D"/>
                                <w:sz w:val="28"/>
                              </w:rPr>
                              <w:t xml:space="preserve">This sample business plan has been made available to users </w:t>
                            </w:r>
                            <w:r>
                              <w:rPr>
                                <w:rFonts w:eastAsia="Trebuchet MS"/>
                                <w:color w:val="4D4D4D"/>
                                <w:sz w:val="28"/>
                              </w:rPr>
                              <w:t xml:space="preserve">of </w:t>
                            </w:r>
                            <w:hyperlink r:id="rId15" w:history="1">
                              <w:r w:rsidRPr="004560B6">
                                <w:rPr>
                                  <w:rStyle w:val="Hyperlink"/>
                                  <w:rFonts w:eastAsia="Trebuchet MS"/>
                                  <w:color w:val="139AFE"/>
                                  <w:sz w:val="28"/>
                                </w:rPr>
                                <w:t>Bplans.com</w:t>
                              </w:r>
                            </w:hyperlink>
                            <w:r>
                              <w:rPr>
                                <w:rFonts w:eastAsia="Trebuchet MS"/>
                                <w:color w:val="4D4D4D"/>
                                <w:sz w:val="28"/>
                              </w:rPr>
                              <w:t xml:space="preserve">, </w:t>
                            </w:r>
                            <w:r w:rsidRPr="00CD3AD3">
                              <w:rPr>
                                <w:rFonts w:eastAsia="Trebuchet MS"/>
                                <w:color w:val="4D4D4D"/>
                                <w:sz w:val="28"/>
                              </w:rPr>
                              <w:t xml:space="preserve">published by Palo Alto Software. Our sample plans were developed by existing companies and new business start-ups as research instruments to determine market viability, or funding availability. Names, locations and numbers may have been changed, and substantial portions of text may have been omitted to preserve </w:t>
                            </w:r>
                            <w:r>
                              <w:rPr>
                                <w:rFonts w:eastAsia="Trebuchet MS"/>
                                <w:color w:val="4D4D4D"/>
                                <w:sz w:val="28"/>
                              </w:rPr>
                              <w:br/>
                            </w:r>
                            <w:r w:rsidRPr="00CD3AD3">
                              <w:rPr>
                                <w:rFonts w:eastAsia="Trebuchet MS"/>
                                <w:color w:val="4D4D4D"/>
                                <w:sz w:val="28"/>
                              </w:rPr>
                              <w:t>confidentiality and proprietary information.</w:t>
                            </w:r>
                          </w:p>
                          <w:p w14:paraId="6CF351DC" w14:textId="77777777" w:rsidR="006D0DDC" w:rsidRDefault="006D0DDC" w:rsidP="006D0DDC">
                            <w:pPr>
                              <w:spacing w:beforeAutospacing="1" w:after="360" w:afterAutospacing="1" w:line="280" w:lineRule="atLeast"/>
                              <w:rPr>
                                <w:rFonts w:eastAsia="Trebuchet MS"/>
                                <w:color w:val="4D4D4D"/>
                                <w:sz w:val="28"/>
                              </w:rPr>
                            </w:pPr>
                            <w:r w:rsidRPr="00CD3AD3">
                              <w:rPr>
                                <w:rFonts w:eastAsia="Trebuchet MS"/>
                                <w:color w:val="4D4D4D"/>
                                <w:sz w:val="28"/>
                              </w:rPr>
                              <w:t xml:space="preserve">You are welcome to use this plan as a starting point to create your own, but you do not have permission to reproduce, resell, publish, distribute </w:t>
                            </w:r>
                            <w:r>
                              <w:rPr>
                                <w:rFonts w:eastAsia="Trebuchet MS"/>
                                <w:color w:val="4D4D4D"/>
                                <w:sz w:val="28"/>
                              </w:rPr>
                              <w:br/>
                            </w:r>
                            <w:r w:rsidRPr="00CD3AD3">
                              <w:rPr>
                                <w:rFonts w:eastAsia="Trebuchet MS"/>
                                <w:color w:val="4D4D4D"/>
                                <w:sz w:val="28"/>
                              </w:rPr>
                              <w:t>or even copy this plan as it exists here.</w:t>
                            </w:r>
                          </w:p>
                          <w:p w14:paraId="4D98570A" w14:textId="77777777" w:rsidR="006D0DDC" w:rsidRPr="00CD3AD3" w:rsidRDefault="006D0DDC" w:rsidP="006D0DDC">
                            <w:pPr>
                              <w:spacing w:beforeAutospacing="1" w:after="360" w:afterAutospacing="1" w:line="280" w:lineRule="atLeast"/>
                              <w:rPr>
                                <w:rFonts w:eastAsia="Trebuchet MS"/>
                                <w:color w:val="4D4D4D"/>
                                <w:sz w:val="28"/>
                              </w:rPr>
                            </w:pPr>
                            <w:r w:rsidRPr="001B6B9C">
                              <w:rPr>
                                <w:rFonts w:eastAsia="Trebuchet MS"/>
                                <w:color w:val="4D4D4D"/>
                                <w:sz w:val="28"/>
                              </w:rPr>
                              <w:t>Requests for reprints, academic use, and other dissemination of this sample plan should be emailed to the marketing department of Palo Alto Software at marketing@paloalto.com.</w:t>
                            </w:r>
                          </w:p>
                          <w:p w14:paraId="684FE6AF" w14:textId="77777777" w:rsidR="006D0DDC" w:rsidRDefault="006D0DDC" w:rsidP="006D0DDC">
                            <w:pPr>
                              <w:spacing w:before="100" w:beforeAutospacing="1" w:after="100" w:afterAutospacing="1" w:line="280" w:lineRule="atLeast"/>
                              <w:rPr>
                                <w:rFonts w:eastAsia="Trebuchet MS"/>
                                <w:color w:val="4D4D4D"/>
                                <w:sz w:val="28"/>
                              </w:rPr>
                            </w:pPr>
                          </w:p>
                          <w:p w14:paraId="5C51AF6C" w14:textId="77777777" w:rsidR="006D0DDC" w:rsidRDefault="006D0DDC" w:rsidP="006D0DDC">
                            <w:pPr>
                              <w:spacing w:before="100" w:beforeAutospacing="1" w:after="100" w:afterAutospacing="1" w:line="280" w:lineRule="atLeast"/>
                              <w:rPr>
                                <w:rFonts w:eastAsia="Trebuchet MS"/>
                                <w:color w:val="4D4D4D"/>
                                <w:sz w:val="28"/>
                              </w:rPr>
                            </w:pPr>
                          </w:p>
                          <w:p w14:paraId="44C3B8FF" w14:textId="77777777" w:rsidR="006D0DDC" w:rsidRDefault="006D0DDC" w:rsidP="006D0DDC">
                            <w:pPr>
                              <w:spacing w:before="100" w:beforeAutospacing="1" w:after="100" w:afterAutospacing="1" w:line="280" w:lineRule="atLeast"/>
                              <w:rPr>
                                <w:rFonts w:eastAsia="Trebuchet MS"/>
                                <w:color w:val="4D4D4D"/>
                                <w:sz w:val="28"/>
                              </w:rPr>
                            </w:pPr>
                          </w:p>
                          <w:p w14:paraId="239CE4A8" w14:textId="77777777" w:rsidR="006D0DDC" w:rsidRDefault="006D0DDC" w:rsidP="006D0DDC">
                            <w:pPr>
                              <w:spacing w:before="100" w:beforeAutospacing="1" w:after="100" w:afterAutospacing="1" w:line="280" w:lineRule="atLeast"/>
                              <w:rPr>
                                <w:rFonts w:eastAsia="Trebuchet MS"/>
                                <w:color w:val="4D4D4D"/>
                                <w:sz w:val="28"/>
                              </w:rPr>
                            </w:pPr>
                          </w:p>
                          <w:p w14:paraId="54FCC896" w14:textId="77777777" w:rsidR="006D0DDC" w:rsidRDefault="006D0DDC" w:rsidP="006D0DDC">
                            <w:pPr>
                              <w:spacing w:before="100" w:beforeAutospacing="1" w:after="100" w:afterAutospacing="1" w:line="280" w:lineRule="atLeast"/>
                              <w:rPr>
                                <w:rFonts w:eastAsia="Trebuchet MS"/>
                                <w:color w:val="4D4D4D"/>
                                <w:sz w:val="28"/>
                              </w:rPr>
                            </w:pPr>
                          </w:p>
                          <w:p w14:paraId="00A80E3E" w14:textId="77777777" w:rsidR="006D0DDC" w:rsidRDefault="006D0DDC" w:rsidP="006D0DDC">
                            <w:pPr>
                              <w:spacing w:before="100" w:beforeAutospacing="1" w:after="100" w:afterAutospacing="1" w:line="280" w:lineRule="atLeast"/>
                              <w:rPr>
                                <w:rFonts w:eastAsia="Trebuchet MS"/>
                                <w:color w:val="4D4D4D"/>
                                <w:sz w:val="28"/>
                              </w:rPr>
                            </w:pPr>
                          </w:p>
                          <w:p w14:paraId="4A371BA4" w14:textId="77777777" w:rsidR="006D0DDC" w:rsidRDefault="006D0DDC" w:rsidP="006D0DDC">
                            <w:pPr>
                              <w:spacing w:before="100" w:beforeAutospacing="1" w:after="100" w:afterAutospacing="1" w:line="280" w:lineRule="atLeast"/>
                              <w:rPr>
                                <w:rFonts w:eastAsia="Trebuchet MS"/>
                                <w:color w:val="4D4D4D"/>
                                <w:sz w:val="28"/>
                              </w:rPr>
                            </w:pPr>
                          </w:p>
                          <w:p w14:paraId="3F2C487B" w14:textId="77777777" w:rsidR="006D0DDC" w:rsidRDefault="006D0DDC" w:rsidP="006D0DDC">
                            <w:pPr>
                              <w:spacing w:before="100" w:beforeAutospacing="1" w:after="100" w:afterAutospacing="1" w:line="280" w:lineRule="atLeast"/>
                              <w:rPr>
                                <w:rFonts w:eastAsia="Trebuchet MS"/>
                                <w:color w:val="4D4D4D"/>
                                <w:sz w:val="28"/>
                              </w:rPr>
                            </w:pPr>
                          </w:p>
                          <w:p w14:paraId="20E57D30" w14:textId="77777777" w:rsidR="006D0DDC" w:rsidRDefault="006D0DDC" w:rsidP="006D0DDC">
                            <w:pPr>
                              <w:spacing w:before="100" w:beforeAutospacing="1" w:after="100" w:afterAutospacing="1" w:line="280" w:lineRule="atLeast"/>
                              <w:rPr>
                                <w:rFonts w:eastAsia="Trebuchet MS"/>
                                <w:color w:val="4D4D4D"/>
                                <w:sz w:val="28"/>
                              </w:rPr>
                            </w:pPr>
                          </w:p>
                          <w:p w14:paraId="1F00607F" w14:textId="77777777" w:rsidR="006D0DDC" w:rsidRDefault="006D0DDC" w:rsidP="006D0DDC">
                            <w:pPr>
                              <w:spacing w:before="100" w:beforeAutospacing="1" w:after="100" w:afterAutospacing="1" w:line="280" w:lineRule="atLeast"/>
                              <w:rPr>
                                <w:rFonts w:eastAsia="Trebuchet MS"/>
                                <w:color w:val="4D4D4D"/>
                                <w:sz w:val="28"/>
                              </w:rPr>
                            </w:pPr>
                          </w:p>
                          <w:p w14:paraId="6C82BB9B" w14:textId="77777777" w:rsidR="006D0DDC" w:rsidRDefault="006D0DDC" w:rsidP="006D0DDC">
                            <w:pPr>
                              <w:spacing w:before="100" w:beforeAutospacing="1" w:after="100" w:afterAutospacing="1" w:line="280" w:lineRule="atLeast"/>
                              <w:rPr>
                                <w:rFonts w:eastAsia="Trebuchet MS"/>
                                <w:color w:val="4D4D4D"/>
                                <w:sz w:val="28"/>
                              </w:rPr>
                            </w:pPr>
                          </w:p>
                          <w:p w14:paraId="6E64107B" w14:textId="77777777" w:rsidR="006D0DDC" w:rsidRDefault="006D0DDC" w:rsidP="006D0DDC">
                            <w:pPr>
                              <w:spacing w:before="100" w:beforeAutospacing="1" w:after="100" w:afterAutospacing="1" w:line="280" w:lineRule="atLeast"/>
                              <w:rPr>
                                <w:rFonts w:eastAsia="Trebuchet MS"/>
                                <w:color w:val="4D4D4D"/>
                                <w:sz w:val="28"/>
                              </w:rPr>
                            </w:pPr>
                          </w:p>
                          <w:p w14:paraId="0FD94389" w14:textId="77777777" w:rsidR="006D0DDC" w:rsidRDefault="006D0DDC" w:rsidP="006D0DDC">
                            <w:pPr>
                              <w:spacing w:before="100" w:beforeAutospacing="1" w:after="100" w:afterAutospacing="1" w:line="280" w:lineRule="atLeast"/>
                              <w:rPr>
                                <w:rFonts w:eastAsia="Trebuchet MS"/>
                                <w:color w:val="4D4D4D"/>
                                <w:sz w:val="28"/>
                              </w:rPr>
                            </w:pPr>
                          </w:p>
                          <w:p w14:paraId="1D009432" w14:textId="77777777" w:rsidR="00DB3841" w:rsidRDefault="00DB3841" w:rsidP="006D0DDC">
                            <w:pPr>
                              <w:spacing w:before="100" w:beforeAutospacing="1" w:after="100" w:afterAutospacing="1" w:line="280" w:lineRule="atLeast"/>
                              <w:jc w:val="center"/>
                              <w:rPr>
                                <w:rFonts w:eastAsia="Trebuchet MS"/>
                                <w:color w:val="4D4D4D"/>
                                <w:sz w:val="28"/>
                              </w:rPr>
                            </w:pPr>
                          </w:p>
                          <w:p w14:paraId="3A420932" w14:textId="77777777" w:rsidR="006D0DDC" w:rsidRDefault="006D0DDC" w:rsidP="006D0DDC">
                            <w:pPr>
                              <w:spacing w:before="100" w:beforeAutospacing="1" w:after="100" w:afterAutospacing="1" w:line="280" w:lineRule="atLeast"/>
                              <w:jc w:val="center"/>
                              <w:rPr>
                                <w:rFonts w:eastAsia="Trebuchet MS"/>
                                <w:color w:val="4D4D4D"/>
                                <w:sz w:val="28"/>
                              </w:rPr>
                            </w:pPr>
                            <w:r w:rsidRPr="00CD3AD3">
                              <w:rPr>
                                <w:rFonts w:eastAsia="Trebuchet MS"/>
                                <w:color w:val="4D4D4D"/>
                                <w:sz w:val="28"/>
                              </w:rPr>
                              <w:t xml:space="preserve">Copyright </w:t>
                            </w:r>
                            <w:r>
                              <w:rPr>
                                <w:rFonts w:eastAsia="Trebuchet MS"/>
                                <w:color w:val="4D4D4D"/>
                                <w:sz w:val="28"/>
                              </w:rPr>
                              <w:t>©</w:t>
                            </w:r>
                            <w:r w:rsidRPr="00CD3AD3">
                              <w:rPr>
                                <w:rFonts w:eastAsia="Trebuchet MS"/>
                                <w:color w:val="4D4D4D"/>
                                <w:sz w:val="28"/>
                              </w:rPr>
                              <w:t xml:space="preserve"> Palo Alto Software, Inc., 20</w:t>
                            </w:r>
                            <w:r>
                              <w:rPr>
                                <w:rFonts w:eastAsia="Trebuchet MS"/>
                                <w:color w:val="4D4D4D"/>
                                <w:sz w:val="28"/>
                              </w:rPr>
                              <w:t>20</w:t>
                            </w:r>
                            <w:r w:rsidRPr="00CD3AD3">
                              <w:rPr>
                                <w:rFonts w:eastAsia="Trebuchet MS"/>
                                <w:color w:val="4D4D4D"/>
                                <w:sz w:val="28"/>
                              </w:rPr>
                              <w:t xml:space="preserve"> All rights reserved.</w:t>
                            </w:r>
                          </w:p>
                          <w:p w14:paraId="1267A480" w14:textId="77777777" w:rsidR="006D0DDC" w:rsidRPr="00CD3AD3" w:rsidRDefault="006D0DDC" w:rsidP="006D0DDC">
                            <w:pPr>
                              <w:spacing w:before="100" w:beforeAutospacing="1" w:after="100" w:afterAutospacing="1" w:line="280" w:lineRule="atLeast"/>
                              <w:rPr>
                                <w:rFonts w:eastAsia="Trebuchet MS"/>
                                <w:color w:val="4D4D4D"/>
                                <w:sz w:val="28"/>
                              </w:rPr>
                            </w:pPr>
                          </w:p>
                          <w:p w14:paraId="2D1E741B" w14:textId="77777777" w:rsidR="006D0DDC" w:rsidRDefault="006D0DDC" w:rsidP="006D0DDC">
                            <w:pPr>
                              <w:spacing w:beforeAutospacing="1" w:after="360" w:afterAutospacing="1" w:line="280" w:lineRule="atLeast"/>
                              <w:rPr>
                                <w:rFonts w:ascii="Trebuchet MS" w:eastAsia="Trebuchet MS" w:hAnsi="Trebuchet MS" w:cs="Trebuchet MS"/>
                                <w:color w:val="4D4D4D"/>
                                <w:sz w:val="28"/>
                              </w:rPr>
                            </w:pPr>
                          </w:p>
                          <w:p w14:paraId="0458ECBB" w14:textId="77777777" w:rsidR="006D0DDC" w:rsidRPr="0085686A" w:rsidRDefault="006D0DDC" w:rsidP="006D0DDC">
                            <w:pPr>
                              <w:spacing w:beforeAutospacing="1" w:after="360" w:afterAutospacing="1" w:line="280" w:lineRule="atLeast"/>
                              <w:rPr>
                                <w:rFonts w:ascii="Trebuchet MS" w:eastAsia="Trebuchet MS" w:hAnsi="Trebuchet MS" w:cs="Trebuchet MS"/>
                                <w:color w:val="4D4D4D"/>
                                <w:sz w:val="28"/>
                              </w:rPr>
                            </w:pPr>
                          </w:p>
                          <w:p w14:paraId="627E68E5" w14:textId="77777777" w:rsidR="006D0DDC" w:rsidRDefault="006D0DDC" w:rsidP="006D0DDC"/>
                        </w:txbxContent>
                      </v:textbox>
                    </v:shape>
                  </w:pict>
                </mc:Fallback>
              </mc:AlternateContent>
            </w:r>
          </w:p>
        </w:tc>
      </w:tr>
    </w:tbl>
    <w:p w14:paraId="79EE8766" w14:textId="77777777" w:rsidR="004F34E0" w:rsidRDefault="004F34E0" w:rsidP="00411FE7">
      <w:pPr>
        <w:spacing w:before="80" w:line="180" w:lineRule="atLeast"/>
        <w:rPr>
          <w:rFonts w:ascii="Trebuchet MS" w:eastAsia="Trebuchet MS" w:hAnsi="Trebuchet MS" w:cs="Trebuchet MS"/>
          <w:color w:val="727272"/>
          <w:sz w:val="18"/>
        </w:rPr>
        <w:sectPr w:rsidR="004F34E0" w:rsidSect="006D0DDC">
          <w:footerReference w:type="default" r:id="rId16"/>
          <w:pgSz w:w="12240" w:h="15840"/>
          <w:pgMar w:top="540" w:right="1440" w:bottom="504" w:left="1440" w:header="0" w:footer="0" w:gutter="0"/>
          <w:pgNumType w:start="1"/>
          <w:cols w:space="708"/>
          <w:docGrid w:linePitch="360"/>
        </w:sectPr>
      </w:pPr>
    </w:p>
    <w:p w14:paraId="4ECD4951" w14:textId="77777777" w:rsidR="00647A20" w:rsidRPr="005576B1" w:rsidRDefault="005576B1" w:rsidP="005576B1">
      <w:pPr>
        <w:spacing w:before="320" w:after="100" w:afterAutospacing="1" w:line="440" w:lineRule="atLeast"/>
        <w:rPr>
          <w:rFonts w:ascii="Trebuchet MS" w:hAnsi="Trebuchet MS"/>
          <w:b/>
          <w:sz w:val="44"/>
          <w:szCs w:val="44"/>
        </w:rPr>
      </w:pPr>
      <w:r w:rsidRPr="005576B1">
        <w:rPr>
          <w:rFonts w:ascii="Trebuchet MS" w:hAnsi="Trebuchet MS"/>
          <w:b/>
          <w:sz w:val="44"/>
          <w:szCs w:val="44"/>
        </w:rPr>
        <w:lastRenderedPageBreak/>
        <w:t>Table of Contents</w:t>
      </w:r>
    </w:p>
    <w:bookmarkEnd w:id="1"/>
    <w:bookmarkEnd w:id="2"/>
    <w:p w14:paraId="34828C9B" w14:textId="77777777" w:rsidR="005576B1" w:rsidRPr="00C74A6B" w:rsidRDefault="005576B1" w:rsidP="005576B1">
      <w:pPr>
        <w:pStyle w:val="TOC1"/>
        <w:rPr>
          <w:rFonts w:ascii="Times New Roman" w:eastAsia="MS Mincho" w:hAnsi="Times New Roman"/>
          <w:b w:val="0"/>
          <w:noProof/>
          <w:color w:val="139AFE"/>
        </w:rPr>
      </w:pPr>
      <w:r w:rsidRPr="005576B1">
        <w:rPr>
          <w:rFonts w:ascii="Times New Roman" w:eastAsia="Verdana" w:hAnsi="Times New Roman"/>
          <w:b w:val="0"/>
          <w:color w:val="139AFE"/>
        </w:rPr>
        <w:fldChar w:fldCharType="begin"/>
      </w:r>
      <w:r w:rsidRPr="005576B1">
        <w:rPr>
          <w:rFonts w:ascii="Times New Roman" w:eastAsia="Verdana" w:hAnsi="Times New Roman"/>
          <w:b w:val="0"/>
          <w:color w:val="139AFE"/>
        </w:rPr>
        <w:instrText xml:space="preserve"> TOC \o "1-4" \h \z \u </w:instrText>
      </w:r>
      <w:r w:rsidRPr="005576B1">
        <w:rPr>
          <w:rFonts w:ascii="Times New Roman" w:eastAsia="Verdana" w:hAnsi="Times New Roman"/>
          <w:b w:val="0"/>
          <w:color w:val="139AFE"/>
        </w:rPr>
        <w:fldChar w:fldCharType="separate"/>
      </w:r>
      <w:hyperlink w:anchor="_Toc497133131" w:history="1">
        <w:r w:rsidRPr="005576B1">
          <w:rPr>
            <w:rStyle w:val="Hyperlink"/>
            <w:rFonts w:ascii="Times New Roman" w:hAnsi="Times New Roman"/>
            <w:noProof/>
            <w:color w:val="139AFE"/>
          </w:rPr>
          <w:t>Executive Summary</w:t>
        </w:r>
        <w:r w:rsidRPr="005576B1">
          <w:rPr>
            <w:rFonts w:ascii="Times New Roman" w:hAnsi="Times New Roman"/>
            <w:noProof/>
            <w:webHidden/>
            <w:color w:val="139AFE"/>
          </w:rPr>
          <w:tab/>
        </w:r>
        <w:r w:rsidRPr="005576B1">
          <w:rPr>
            <w:rFonts w:ascii="Times New Roman" w:hAnsi="Times New Roman"/>
            <w:noProof/>
            <w:webHidden/>
            <w:color w:val="139AFE"/>
          </w:rPr>
          <w:fldChar w:fldCharType="begin"/>
        </w:r>
        <w:r w:rsidRPr="005576B1">
          <w:rPr>
            <w:rFonts w:ascii="Times New Roman" w:hAnsi="Times New Roman"/>
            <w:noProof/>
            <w:webHidden/>
            <w:color w:val="139AFE"/>
          </w:rPr>
          <w:instrText xml:space="preserve"> PAGEREF _Toc497133131 \h </w:instrText>
        </w:r>
        <w:r w:rsidRPr="005576B1">
          <w:rPr>
            <w:rFonts w:ascii="Times New Roman" w:hAnsi="Times New Roman"/>
            <w:noProof/>
            <w:webHidden/>
            <w:color w:val="139AFE"/>
          </w:rPr>
        </w:r>
        <w:r w:rsidRPr="005576B1">
          <w:rPr>
            <w:rFonts w:ascii="Times New Roman" w:hAnsi="Times New Roman"/>
            <w:noProof/>
            <w:webHidden/>
            <w:color w:val="139AFE"/>
          </w:rPr>
          <w:fldChar w:fldCharType="separate"/>
        </w:r>
        <w:r w:rsidR="00CE45D0">
          <w:rPr>
            <w:rFonts w:ascii="Times New Roman" w:hAnsi="Times New Roman"/>
            <w:noProof/>
            <w:webHidden/>
            <w:color w:val="139AFE"/>
          </w:rPr>
          <w:t>1</w:t>
        </w:r>
        <w:r w:rsidRPr="005576B1">
          <w:rPr>
            <w:rFonts w:ascii="Times New Roman" w:hAnsi="Times New Roman"/>
            <w:noProof/>
            <w:webHidden/>
            <w:color w:val="139AFE"/>
          </w:rPr>
          <w:fldChar w:fldCharType="end"/>
        </w:r>
      </w:hyperlink>
    </w:p>
    <w:p w14:paraId="0F58EA88"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32" w:history="1">
        <w:r w:rsidR="005576B1" w:rsidRPr="005576B1">
          <w:rPr>
            <w:rStyle w:val="Hyperlink"/>
            <w:rFonts w:ascii="Times New Roman" w:hAnsi="Times New Roman"/>
            <w:noProof/>
            <w:color w:val="139AFE"/>
            <w:sz w:val="24"/>
            <w:szCs w:val="24"/>
          </w:rPr>
          <w:t>Keys to Success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_Toc497133132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w:t>
        </w:r>
        <w:r w:rsidR="005576B1" w:rsidRPr="005576B1">
          <w:rPr>
            <w:rFonts w:ascii="Times New Roman" w:hAnsi="Times New Roman"/>
            <w:noProof/>
            <w:webHidden/>
            <w:color w:val="139AFE"/>
            <w:sz w:val="24"/>
            <w:szCs w:val="24"/>
          </w:rPr>
          <w:fldChar w:fldCharType="end"/>
        </w:r>
      </w:hyperlink>
    </w:p>
    <w:p w14:paraId="612A1D2D"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33" w:history="1">
        <w:r w:rsidR="005576B1" w:rsidRPr="005576B1">
          <w:rPr>
            <w:rStyle w:val="Hyperlink"/>
            <w:rFonts w:ascii="Times New Roman" w:hAnsi="Times New Roman"/>
            <w:noProof/>
            <w:color w:val="139AFE"/>
            <w:sz w:val="24"/>
            <w:szCs w:val="24"/>
          </w:rPr>
          <w:t>Products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_Toc497133133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w:t>
        </w:r>
        <w:r w:rsidR="005576B1" w:rsidRPr="005576B1">
          <w:rPr>
            <w:rFonts w:ascii="Times New Roman" w:hAnsi="Times New Roman"/>
            <w:noProof/>
            <w:webHidden/>
            <w:color w:val="139AFE"/>
            <w:sz w:val="24"/>
            <w:szCs w:val="24"/>
          </w:rPr>
          <w:fldChar w:fldCharType="end"/>
        </w:r>
      </w:hyperlink>
    </w:p>
    <w:p w14:paraId="27AE22E9"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34" w:history="1">
        <w:r w:rsidR="005576B1" w:rsidRPr="005576B1">
          <w:rPr>
            <w:rStyle w:val="Hyperlink"/>
            <w:rFonts w:ascii="Times New Roman" w:hAnsi="Times New Roman"/>
            <w:noProof/>
            <w:color w:val="139AFE"/>
            <w:sz w:val="24"/>
            <w:szCs w:val="24"/>
          </w:rPr>
          <w:t>Market</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_Toc497133134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w:t>
        </w:r>
        <w:r w:rsidR="005576B1" w:rsidRPr="005576B1">
          <w:rPr>
            <w:rFonts w:ascii="Times New Roman" w:hAnsi="Times New Roman"/>
            <w:noProof/>
            <w:webHidden/>
            <w:color w:val="139AFE"/>
            <w:sz w:val="24"/>
            <w:szCs w:val="24"/>
          </w:rPr>
          <w:fldChar w:fldCharType="end"/>
        </w:r>
      </w:hyperlink>
    </w:p>
    <w:p w14:paraId="5E7E1D22"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35" w:history="1">
        <w:r w:rsidR="005576B1" w:rsidRPr="005576B1">
          <w:rPr>
            <w:rStyle w:val="Hyperlink"/>
            <w:rFonts w:ascii="Times New Roman" w:hAnsi="Times New Roman"/>
            <w:noProof/>
            <w:color w:val="139AFE"/>
            <w:sz w:val="24"/>
            <w:szCs w:val="24"/>
          </w:rPr>
          <w:t>Management Team</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_Toc497133135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w:t>
        </w:r>
        <w:r w:rsidR="005576B1" w:rsidRPr="005576B1">
          <w:rPr>
            <w:rFonts w:ascii="Times New Roman" w:hAnsi="Times New Roman"/>
            <w:noProof/>
            <w:webHidden/>
            <w:color w:val="139AFE"/>
            <w:sz w:val="24"/>
            <w:szCs w:val="24"/>
          </w:rPr>
          <w:fldChar w:fldCharType="end"/>
        </w:r>
      </w:hyperlink>
    </w:p>
    <w:p w14:paraId="27308F0C"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36" w:history="1">
        <w:r w:rsidR="005576B1" w:rsidRPr="005576B1">
          <w:rPr>
            <w:rStyle w:val="Hyperlink"/>
            <w:rFonts w:ascii="Times New Roman" w:hAnsi="Times New Roman"/>
            <w:noProof/>
            <w:color w:val="139AFE"/>
            <w:sz w:val="24"/>
            <w:szCs w:val="24"/>
          </w:rPr>
          <w:t>Financial Plan</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_Toc497133136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w:t>
        </w:r>
        <w:r w:rsidR="005576B1" w:rsidRPr="005576B1">
          <w:rPr>
            <w:rFonts w:ascii="Times New Roman" w:hAnsi="Times New Roman"/>
            <w:noProof/>
            <w:webHidden/>
            <w:color w:val="139AFE"/>
            <w:sz w:val="24"/>
            <w:szCs w:val="24"/>
          </w:rPr>
          <w:fldChar w:fldCharType="end"/>
        </w:r>
      </w:hyperlink>
    </w:p>
    <w:p w14:paraId="0CEC9634"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37" w:history="1">
        <w:r w:rsidR="005576B1" w:rsidRPr="005576B1">
          <w:rPr>
            <w:rStyle w:val="Hyperlink"/>
            <w:rFonts w:ascii="Times New Roman" w:hAnsi="Times New Roman"/>
            <w:noProof/>
            <w:color w:val="139AFE"/>
            <w:sz w:val="24"/>
            <w:szCs w:val="24"/>
          </w:rPr>
          <w:t>Objectives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_Toc497133137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w:t>
        </w:r>
        <w:r w:rsidR="005576B1" w:rsidRPr="005576B1">
          <w:rPr>
            <w:rFonts w:ascii="Times New Roman" w:hAnsi="Times New Roman"/>
            <w:noProof/>
            <w:webHidden/>
            <w:color w:val="139AFE"/>
            <w:sz w:val="24"/>
            <w:szCs w:val="24"/>
          </w:rPr>
          <w:fldChar w:fldCharType="end"/>
        </w:r>
      </w:hyperlink>
    </w:p>
    <w:p w14:paraId="6B4B105F"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38" w:history="1">
        <w:r w:rsidR="005576B1" w:rsidRPr="005576B1">
          <w:rPr>
            <w:rStyle w:val="Hyperlink"/>
            <w:rFonts w:ascii="Times New Roman" w:hAnsi="Times New Roman"/>
            <w:noProof/>
            <w:color w:val="139AFE"/>
            <w:sz w:val="24"/>
            <w:szCs w:val="24"/>
          </w:rPr>
          <w:t>Mission</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_Toc497133138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w:t>
        </w:r>
        <w:r w:rsidR="005576B1" w:rsidRPr="005576B1">
          <w:rPr>
            <w:rFonts w:ascii="Times New Roman" w:hAnsi="Times New Roman"/>
            <w:noProof/>
            <w:webHidden/>
            <w:color w:val="139AFE"/>
            <w:sz w:val="24"/>
            <w:szCs w:val="24"/>
          </w:rPr>
          <w:fldChar w:fldCharType="end"/>
        </w:r>
      </w:hyperlink>
    </w:p>
    <w:p w14:paraId="39BFF14A"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39" w:history="1">
        <w:r w:rsidR="005576B1" w:rsidRPr="005576B1">
          <w:rPr>
            <w:rStyle w:val="Hyperlink"/>
            <w:rFonts w:ascii="Times New Roman" w:hAnsi="Times New Roman"/>
            <w:noProof/>
            <w:color w:val="139AFE"/>
            <w:sz w:val="24"/>
            <w:szCs w:val="24"/>
          </w:rPr>
          <w:t>Keys to Success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_Toc497133139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w:t>
        </w:r>
        <w:r w:rsidR="005576B1" w:rsidRPr="005576B1">
          <w:rPr>
            <w:rFonts w:ascii="Times New Roman" w:hAnsi="Times New Roman"/>
            <w:noProof/>
            <w:webHidden/>
            <w:color w:val="139AFE"/>
            <w:sz w:val="24"/>
            <w:szCs w:val="24"/>
          </w:rPr>
          <w:fldChar w:fldCharType="end"/>
        </w:r>
      </w:hyperlink>
    </w:p>
    <w:p w14:paraId="13988990"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40" w:history="1">
        <w:r w:rsidR="005576B1" w:rsidRPr="005576B1">
          <w:rPr>
            <w:rStyle w:val="Hyperlink"/>
            <w:rFonts w:ascii="Times New Roman" w:eastAsia="Verdana" w:hAnsi="Times New Roman"/>
            <w:noProof/>
            <w:color w:val="139AFE"/>
            <w:sz w:val="24"/>
            <w:szCs w:val="24"/>
          </w:rPr>
          <w:t>Chart: Highlights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_Toc497133140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3</w:t>
        </w:r>
        <w:r w:rsidR="005576B1" w:rsidRPr="005576B1">
          <w:rPr>
            <w:rFonts w:ascii="Times New Roman" w:hAnsi="Times New Roman"/>
            <w:noProof/>
            <w:webHidden/>
            <w:color w:val="139AFE"/>
            <w:sz w:val="24"/>
            <w:szCs w:val="24"/>
          </w:rPr>
          <w:fldChar w:fldCharType="end"/>
        </w:r>
      </w:hyperlink>
    </w:p>
    <w:p w14:paraId="5DE21F72" w14:textId="77777777" w:rsidR="005576B1" w:rsidRPr="00C74A6B" w:rsidRDefault="00580948" w:rsidP="005576B1">
      <w:pPr>
        <w:pStyle w:val="TOC1"/>
        <w:rPr>
          <w:rFonts w:ascii="Times New Roman" w:eastAsia="MS Mincho" w:hAnsi="Times New Roman"/>
          <w:b w:val="0"/>
          <w:noProof/>
          <w:color w:val="139AFE"/>
        </w:rPr>
      </w:pPr>
      <w:hyperlink w:anchor="_Toc497133141" w:history="1">
        <w:r w:rsidR="005576B1" w:rsidRPr="005576B1">
          <w:rPr>
            <w:rStyle w:val="Hyperlink"/>
            <w:rFonts w:ascii="Times New Roman" w:hAnsi="Times New Roman"/>
            <w:noProof/>
            <w:color w:val="139AFE"/>
          </w:rPr>
          <w:t>Company Summary</w:t>
        </w:r>
        <w:r w:rsidR="005576B1" w:rsidRPr="005576B1">
          <w:rPr>
            <w:rFonts w:ascii="Times New Roman" w:hAnsi="Times New Roman"/>
            <w:noProof/>
            <w:webHidden/>
            <w:color w:val="139AFE"/>
          </w:rPr>
          <w:tab/>
        </w:r>
        <w:r w:rsidR="005576B1" w:rsidRPr="005576B1">
          <w:rPr>
            <w:rFonts w:ascii="Times New Roman" w:hAnsi="Times New Roman"/>
            <w:noProof/>
            <w:webHidden/>
            <w:color w:val="139AFE"/>
          </w:rPr>
          <w:fldChar w:fldCharType="begin"/>
        </w:r>
        <w:r w:rsidR="005576B1" w:rsidRPr="005576B1">
          <w:rPr>
            <w:rFonts w:ascii="Times New Roman" w:hAnsi="Times New Roman"/>
            <w:noProof/>
            <w:webHidden/>
            <w:color w:val="139AFE"/>
          </w:rPr>
          <w:instrText xml:space="preserve"> PAGEREF _Toc497133141 \h </w:instrText>
        </w:r>
        <w:r w:rsidR="005576B1" w:rsidRPr="005576B1">
          <w:rPr>
            <w:rFonts w:ascii="Times New Roman" w:hAnsi="Times New Roman"/>
            <w:noProof/>
            <w:webHidden/>
            <w:color w:val="139AFE"/>
          </w:rPr>
        </w:r>
        <w:r w:rsidR="005576B1" w:rsidRPr="005576B1">
          <w:rPr>
            <w:rFonts w:ascii="Times New Roman" w:hAnsi="Times New Roman"/>
            <w:noProof/>
            <w:webHidden/>
            <w:color w:val="139AFE"/>
          </w:rPr>
          <w:fldChar w:fldCharType="separate"/>
        </w:r>
        <w:r w:rsidR="00CE45D0">
          <w:rPr>
            <w:rFonts w:ascii="Times New Roman" w:hAnsi="Times New Roman"/>
            <w:noProof/>
            <w:webHidden/>
            <w:color w:val="139AFE"/>
          </w:rPr>
          <w:t>4</w:t>
        </w:r>
        <w:r w:rsidR="005576B1" w:rsidRPr="005576B1">
          <w:rPr>
            <w:rFonts w:ascii="Times New Roman" w:hAnsi="Times New Roman"/>
            <w:noProof/>
            <w:webHidden/>
            <w:color w:val="139AFE"/>
          </w:rPr>
          <w:fldChar w:fldCharType="end"/>
        </w:r>
      </w:hyperlink>
    </w:p>
    <w:p w14:paraId="46DD32DA"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42" w:history="1">
        <w:r w:rsidR="005576B1" w:rsidRPr="005576B1">
          <w:rPr>
            <w:rStyle w:val="Hyperlink"/>
            <w:rFonts w:ascii="Times New Roman" w:hAnsi="Times New Roman"/>
            <w:noProof/>
            <w:color w:val="139AFE"/>
            <w:sz w:val="24"/>
            <w:szCs w:val="24"/>
          </w:rPr>
          <w:t>Company History</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_Toc497133142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4</w:t>
        </w:r>
        <w:r w:rsidR="005576B1" w:rsidRPr="005576B1">
          <w:rPr>
            <w:rFonts w:ascii="Times New Roman" w:hAnsi="Times New Roman"/>
            <w:noProof/>
            <w:webHidden/>
            <w:color w:val="139AFE"/>
            <w:sz w:val="24"/>
            <w:szCs w:val="24"/>
          </w:rPr>
          <w:fldChar w:fldCharType="end"/>
        </w:r>
      </w:hyperlink>
    </w:p>
    <w:p w14:paraId="2EF4B840"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43" w:history="1">
        <w:r w:rsidR="005576B1" w:rsidRPr="005576B1">
          <w:rPr>
            <w:rStyle w:val="Hyperlink"/>
            <w:rFonts w:ascii="Times New Roman" w:eastAsia="Verdana" w:hAnsi="Times New Roman"/>
            <w:noProof/>
            <w:color w:val="139AFE"/>
            <w:sz w:val="24"/>
            <w:szCs w:val="24"/>
          </w:rPr>
          <w:t>Chart: Past Performance</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_Toc497133143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4</w:t>
        </w:r>
        <w:r w:rsidR="005576B1" w:rsidRPr="005576B1">
          <w:rPr>
            <w:rFonts w:ascii="Times New Roman" w:hAnsi="Times New Roman"/>
            <w:noProof/>
            <w:webHidden/>
            <w:color w:val="139AFE"/>
            <w:sz w:val="24"/>
            <w:szCs w:val="24"/>
          </w:rPr>
          <w:fldChar w:fldCharType="end"/>
        </w:r>
      </w:hyperlink>
    </w:p>
    <w:p w14:paraId="7D4D4E08"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44" w:history="1">
        <w:r w:rsidR="005576B1" w:rsidRPr="005576B1">
          <w:rPr>
            <w:rStyle w:val="Hyperlink"/>
            <w:rFonts w:ascii="Times New Roman" w:eastAsia="Verdana" w:hAnsi="Times New Roman"/>
            <w:noProof/>
            <w:color w:val="139AFE"/>
            <w:sz w:val="24"/>
            <w:szCs w:val="24"/>
          </w:rPr>
          <w:t>Table: Past Performance</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_Toc497133144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5</w:t>
        </w:r>
        <w:r w:rsidR="005576B1" w:rsidRPr="005576B1">
          <w:rPr>
            <w:rFonts w:ascii="Times New Roman" w:hAnsi="Times New Roman"/>
            <w:noProof/>
            <w:webHidden/>
            <w:color w:val="139AFE"/>
            <w:sz w:val="24"/>
            <w:szCs w:val="24"/>
          </w:rPr>
          <w:fldChar w:fldCharType="end"/>
        </w:r>
      </w:hyperlink>
    </w:p>
    <w:p w14:paraId="19B7807F"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45" w:history="1">
        <w:r w:rsidR="005576B1" w:rsidRPr="005576B1">
          <w:rPr>
            <w:rStyle w:val="Hyperlink"/>
            <w:rFonts w:ascii="Times New Roman" w:hAnsi="Times New Roman"/>
            <w:noProof/>
            <w:color w:val="139AFE"/>
            <w:sz w:val="24"/>
            <w:szCs w:val="24"/>
          </w:rPr>
          <w:t>Company Ownership</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_Toc497133145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6</w:t>
        </w:r>
        <w:r w:rsidR="005576B1" w:rsidRPr="005576B1">
          <w:rPr>
            <w:rFonts w:ascii="Times New Roman" w:hAnsi="Times New Roman"/>
            <w:noProof/>
            <w:webHidden/>
            <w:color w:val="139AFE"/>
            <w:sz w:val="24"/>
            <w:szCs w:val="24"/>
          </w:rPr>
          <w:fldChar w:fldCharType="end"/>
        </w:r>
      </w:hyperlink>
    </w:p>
    <w:p w14:paraId="2FC937B8" w14:textId="77777777" w:rsidR="005576B1" w:rsidRPr="00C74A6B" w:rsidRDefault="00580948" w:rsidP="005576B1">
      <w:pPr>
        <w:pStyle w:val="TOC1"/>
        <w:rPr>
          <w:rFonts w:ascii="Times New Roman" w:eastAsia="MS Mincho" w:hAnsi="Times New Roman"/>
          <w:b w:val="0"/>
          <w:noProof/>
          <w:color w:val="139AFE"/>
        </w:rPr>
      </w:pPr>
      <w:hyperlink w:anchor="_Toc497133146" w:history="1">
        <w:r w:rsidR="005576B1" w:rsidRPr="005576B1">
          <w:rPr>
            <w:rStyle w:val="Hyperlink"/>
            <w:rFonts w:ascii="Times New Roman" w:hAnsi="Times New Roman"/>
            <w:noProof/>
            <w:color w:val="139AFE"/>
          </w:rPr>
          <w:t>Products</w:t>
        </w:r>
        <w:r w:rsidR="005576B1" w:rsidRPr="005576B1">
          <w:rPr>
            <w:rFonts w:ascii="Times New Roman" w:hAnsi="Times New Roman"/>
            <w:noProof/>
            <w:webHidden/>
            <w:color w:val="139AFE"/>
          </w:rPr>
          <w:tab/>
        </w:r>
        <w:r w:rsidR="005576B1" w:rsidRPr="005576B1">
          <w:rPr>
            <w:rFonts w:ascii="Times New Roman" w:hAnsi="Times New Roman"/>
            <w:noProof/>
            <w:webHidden/>
            <w:color w:val="139AFE"/>
          </w:rPr>
          <w:fldChar w:fldCharType="begin"/>
        </w:r>
        <w:r w:rsidR="005576B1" w:rsidRPr="005576B1">
          <w:rPr>
            <w:rFonts w:ascii="Times New Roman" w:hAnsi="Times New Roman"/>
            <w:noProof/>
            <w:webHidden/>
            <w:color w:val="139AFE"/>
          </w:rPr>
          <w:instrText xml:space="preserve"> PAGEREF _Toc497133146 \h </w:instrText>
        </w:r>
        <w:r w:rsidR="005576B1" w:rsidRPr="005576B1">
          <w:rPr>
            <w:rFonts w:ascii="Times New Roman" w:hAnsi="Times New Roman"/>
            <w:noProof/>
            <w:webHidden/>
            <w:color w:val="139AFE"/>
          </w:rPr>
        </w:r>
        <w:r w:rsidR="005576B1" w:rsidRPr="005576B1">
          <w:rPr>
            <w:rFonts w:ascii="Times New Roman" w:hAnsi="Times New Roman"/>
            <w:noProof/>
            <w:webHidden/>
            <w:color w:val="139AFE"/>
          </w:rPr>
          <w:fldChar w:fldCharType="separate"/>
        </w:r>
        <w:r w:rsidR="00CE45D0">
          <w:rPr>
            <w:rFonts w:ascii="Times New Roman" w:hAnsi="Times New Roman"/>
            <w:noProof/>
            <w:webHidden/>
            <w:color w:val="139AFE"/>
          </w:rPr>
          <w:t>6</w:t>
        </w:r>
        <w:r w:rsidR="005576B1" w:rsidRPr="005576B1">
          <w:rPr>
            <w:rFonts w:ascii="Times New Roman" w:hAnsi="Times New Roman"/>
            <w:noProof/>
            <w:webHidden/>
            <w:color w:val="139AFE"/>
          </w:rPr>
          <w:fldChar w:fldCharType="end"/>
        </w:r>
      </w:hyperlink>
    </w:p>
    <w:p w14:paraId="556B4E6E"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47" w:history="1">
        <w:r w:rsidR="005576B1" w:rsidRPr="005576B1">
          <w:rPr>
            <w:rStyle w:val="Hyperlink"/>
            <w:rFonts w:ascii="Times New Roman" w:hAnsi="Times New Roman"/>
            <w:noProof/>
            <w:color w:val="139AFE"/>
            <w:sz w:val="24"/>
            <w:szCs w:val="24"/>
          </w:rPr>
          <w:t>Echinacea</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_Toc497133147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6</w:t>
        </w:r>
        <w:r w:rsidR="005576B1" w:rsidRPr="005576B1">
          <w:rPr>
            <w:rFonts w:ascii="Times New Roman" w:hAnsi="Times New Roman"/>
            <w:noProof/>
            <w:webHidden/>
            <w:color w:val="139AFE"/>
            <w:sz w:val="24"/>
            <w:szCs w:val="24"/>
          </w:rPr>
          <w:fldChar w:fldCharType="end"/>
        </w:r>
      </w:hyperlink>
    </w:p>
    <w:p w14:paraId="10ACC1D5"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48" w:history="1">
        <w:r w:rsidR="005576B1" w:rsidRPr="005576B1">
          <w:rPr>
            <w:rStyle w:val="Hyperlink"/>
            <w:rFonts w:ascii="Times New Roman" w:hAnsi="Times New Roman"/>
            <w:noProof/>
            <w:color w:val="139AFE"/>
            <w:sz w:val="24"/>
            <w:szCs w:val="24"/>
          </w:rPr>
          <w:t>Ginseng</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_Toc497133148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6</w:t>
        </w:r>
        <w:r w:rsidR="005576B1" w:rsidRPr="005576B1">
          <w:rPr>
            <w:rFonts w:ascii="Times New Roman" w:hAnsi="Times New Roman"/>
            <w:noProof/>
            <w:webHidden/>
            <w:color w:val="139AFE"/>
            <w:sz w:val="24"/>
            <w:szCs w:val="24"/>
          </w:rPr>
          <w:fldChar w:fldCharType="end"/>
        </w:r>
      </w:hyperlink>
    </w:p>
    <w:p w14:paraId="4E94C31F"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49" w:history="1">
        <w:r w:rsidR="005576B1" w:rsidRPr="005576B1">
          <w:rPr>
            <w:rStyle w:val="Hyperlink"/>
            <w:rFonts w:ascii="Times New Roman" w:hAnsi="Times New Roman"/>
            <w:noProof/>
            <w:color w:val="139AFE"/>
            <w:sz w:val="24"/>
            <w:szCs w:val="24"/>
          </w:rPr>
          <w:t>St. John's Wort</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_Toc497133149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6</w:t>
        </w:r>
        <w:r w:rsidR="005576B1" w:rsidRPr="005576B1">
          <w:rPr>
            <w:rFonts w:ascii="Times New Roman" w:hAnsi="Times New Roman"/>
            <w:noProof/>
            <w:webHidden/>
            <w:color w:val="139AFE"/>
            <w:sz w:val="24"/>
            <w:szCs w:val="24"/>
          </w:rPr>
          <w:fldChar w:fldCharType="end"/>
        </w:r>
      </w:hyperlink>
    </w:p>
    <w:p w14:paraId="3C0E65B0"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50" w:history="1">
        <w:r w:rsidR="005576B1" w:rsidRPr="005576B1">
          <w:rPr>
            <w:rStyle w:val="Hyperlink"/>
            <w:rFonts w:ascii="Times New Roman" w:hAnsi="Times New Roman"/>
            <w:noProof/>
            <w:color w:val="139AFE"/>
            <w:sz w:val="24"/>
            <w:szCs w:val="24"/>
          </w:rPr>
          <w:t>Skullcap</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_Toc497133150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7</w:t>
        </w:r>
        <w:r w:rsidR="005576B1" w:rsidRPr="005576B1">
          <w:rPr>
            <w:rFonts w:ascii="Times New Roman" w:hAnsi="Times New Roman"/>
            <w:noProof/>
            <w:webHidden/>
            <w:color w:val="139AFE"/>
            <w:sz w:val="24"/>
            <w:szCs w:val="24"/>
          </w:rPr>
          <w:fldChar w:fldCharType="end"/>
        </w:r>
      </w:hyperlink>
    </w:p>
    <w:p w14:paraId="0F5FDA38"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51" w:history="1">
        <w:r w:rsidR="005576B1" w:rsidRPr="005576B1">
          <w:rPr>
            <w:rStyle w:val="Hyperlink"/>
            <w:rFonts w:ascii="Times New Roman" w:hAnsi="Times New Roman"/>
            <w:noProof/>
            <w:color w:val="139AFE"/>
            <w:sz w:val="24"/>
            <w:szCs w:val="24"/>
          </w:rPr>
          <w:t>Ginger</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_Toc497133151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7</w:t>
        </w:r>
        <w:r w:rsidR="005576B1" w:rsidRPr="005576B1">
          <w:rPr>
            <w:rFonts w:ascii="Times New Roman" w:hAnsi="Times New Roman"/>
            <w:noProof/>
            <w:webHidden/>
            <w:color w:val="139AFE"/>
            <w:sz w:val="24"/>
            <w:szCs w:val="24"/>
          </w:rPr>
          <w:fldChar w:fldCharType="end"/>
        </w:r>
      </w:hyperlink>
    </w:p>
    <w:p w14:paraId="6B43628B" w14:textId="77777777" w:rsidR="005576B1" w:rsidRPr="00C74A6B" w:rsidRDefault="00580948" w:rsidP="005576B1">
      <w:pPr>
        <w:pStyle w:val="TOC1"/>
        <w:rPr>
          <w:rFonts w:ascii="Times New Roman" w:eastAsia="MS Mincho" w:hAnsi="Times New Roman"/>
          <w:b w:val="0"/>
          <w:noProof/>
          <w:color w:val="139AFE"/>
        </w:rPr>
      </w:pPr>
      <w:hyperlink w:anchor="_Toc497133152" w:history="1">
        <w:r w:rsidR="005576B1" w:rsidRPr="005576B1">
          <w:rPr>
            <w:rStyle w:val="Hyperlink"/>
            <w:rFonts w:ascii="Times New Roman" w:hAnsi="Times New Roman"/>
            <w:noProof/>
            <w:color w:val="139AFE"/>
          </w:rPr>
          <w:t>Market Analysis Summary</w:t>
        </w:r>
        <w:r w:rsidR="005576B1" w:rsidRPr="005576B1">
          <w:rPr>
            <w:rFonts w:ascii="Times New Roman" w:hAnsi="Times New Roman"/>
            <w:noProof/>
            <w:webHidden/>
            <w:color w:val="139AFE"/>
          </w:rPr>
          <w:tab/>
        </w:r>
        <w:r w:rsidR="005576B1" w:rsidRPr="005576B1">
          <w:rPr>
            <w:rFonts w:ascii="Times New Roman" w:hAnsi="Times New Roman"/>
            <w:noProof/>
            <w:webHidden/>
            <w:color w:val="139AFE"/>
          </w:rPr>
          <w:fldChar w:fldCharType="begin"/>
        </w:r>
        <w:r w:rsidR="005576B1" w:rsidRPr="005576B1">
          <w:rPr>
            <w:rFonts w:ascii="Times New Roman" w:hAnsi="Times New Roman"/>
            <w:noProof/>
            <w:webHidden/>
            <w:color w:val="139AFE"/>
          </w:rPr>
          <w:instrText xml:space="preserve"> PAGEREF _Toc497133152 \h </w:instrText>
        </w:r>
        <w:r w:rsidR="005576B1" w:rsidRPr="005576B1">
          <w:rPr>
            <w:rFonts w:ascii="Times New Roman" w:hAnsi="Times New Roman"/>
            <w:noProof/>
            <w:webHidden/>
            <w:color w:val="139AFE"/>
          </w:rPr>
        </w:r>
        <w:r w:rsidR="005576B1" w:rsidRPr="005576B1">
          <w:rPr>
            <w:rFonts w:ascii="Times New Roman" w:hAnsi="Times New Roman"/>
            <w:noProof/>
            <w:webHidden/>
            <w:color w:val="139AFE"/>
          </w:rPr>
          <w:fldChar w:fldCharType="separate"/>
        </w:r>
        <w:r w:rsidR="00CE45D0">
          <w:rPr>
            <w:rFonts w:ascii="Times New Roman" w:hAnsi="Times New Roman"/>
            <w:noProof/>
            <w:webHidden/>
            <w:color w:val="139AFE"/>
          </w:rPr>
          <w:t>7</w:t>
        </w:r>
        <w:r w:rsidR="005576B1" w:rsidRPr="005576B1">
          <w:rPr>
            <w:rFonts w:ascii="Times New Roman" w:hAnsi="Times New Roman"/>
            <w:noProof/>
            <w:webHidden/>
            <w:color w:val="139AFE"/>
          </w:rPr>
          <w:fldChar w:fldCharType="end"/>
        </w:r>
      </w:hyperlink>
    </w:p>
    <w:p w14:paraId="13286449"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53" w:history="1">
        <w:r w:rsidR="005576B1" w:rsidRPr="005576B1">
          <w:rPr>
            <w:rStyle w:val="Hyperlink"/>
            <w:rFonts w:ascii="Times New Roman" w:hAnsi="Times New Roman"/>
            <w:noProof/>
            <w:color w:val="139AFE"/>
            <w:sz w:val="24"/>
            <w:szCs w:val="24"/>
          </w:rPr>
          <w:t>Market Segmentation</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_Toc497133153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7</w:t>
        </w:r>
        <w:r w:rsidR="005576B1" w:rsidRPr="005576B1">
          <w:rPr>
            <w:rFonts w:ascii="Times New Roman" w:hAnsi="Times New Roman"/>
            <w:noProof/>
            <w:webHidden/>
            <w:color w:val="139AFE"/>
            <w:sz w:val="24"/>
            <w:szCs w:val="24"/>
          </w:rPr>
          <w:fldChar w:fldCharType="end"/>
        </w:r>
      </w:hyperlink>
    </w:p>
    <w:p w14:paraId="0F9C0CAE"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54" w:history="1">
        <w:r w:rsidR="005576B1" w:rsidRPr="005576B1">
          <w:rPr>
            <w:rStyle w:val="Hyperlink"/>
            <w:rFonts w:ascii="Times New Roman" w:hAnsi="Times New Roman"/>
            <w:noProof/>
            <w:color w:val="139AFE"/>
            <w:sz w:val="24"/>
            <w:szCs w:val="24"/>
          </w:rPr>
          <w:t>Supplement Companies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_Toc497133154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7</w:t>
        </w:r>
        <w:r w:rsidR="005576B1" w:rsidRPr="005576B1">
          <w:rPr>
            <w:rFonts w:ascii="Times New Roman" w:hAnsi="Times New Roman"/>
            <w:noProof/>
            <w:webHidden/>
            <w:color w:val="139AFE"/>
            <w:sz w:val="24"/>
            <w:szCs w:val="24"/>
          </w:rPr>
          <w:fldChar w:fldCharType="end"/>
        </w:r>
      </w:hyperlink>
    </w:p>
    <w:p w14:paraId="709F1F9D"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55" w:history="1">
        <w:r w:rsidR="005576B1" w:rsidRPr="005576B1">
          <w:rPr>
            <w:rStyle w:val="Hyperlink"/>
            <w:rFonts w:ascii="Times New Roman" w:hAnsi="Times New Roman"/>
            <w:noProof/>
            <w:color w:val="139AFE"/>
            <w:sz w:val="24"/>
            <w:szCs w:val="24"/>
          </w:rPr>
          <w:t>Processors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_Toc497133155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8</w:t>
        </w:r>
        <w:r w:rsidR="005576B1" w:rsidRPr="005576B1">
          <w:rPr>
            <w:rFonts w:ascii="Times New Roman" w:hAnsi="Times New Roman"/>
            <w:noProof/>
            <w:webHidden/>
            <w:color w:val="139AFE"/>
            <w:sz w:val="24"/>
            <w:szCs w:val="24"/>
          </w:rPr>
          <w:fldChar w:fldCharType="end"/>
        </w:r>
      </w:hyperlink>
    </w:p>
    <w:p w14:paraId="238CB0EA"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56" w:history="1">
        <w:r w:rsidR="005576B1" w:rsidRPr="005576B1">
          <w:rPr>
            <w:rStyle w:val="Hyperlink"/>
            <w:rFonts w:ascii="Times New Roman" w:hAnsi="Times New Roman"/>
            <w:noProof/>
            <w:color w:val="139AFE"/>
            <w:sz w:val="24"/>
            <w:szCs w:val="24"/>
          </w:rPr>
          <w:t>Other Nurseries/Garden Centers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_Toc497133156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8</w:t>
        </w:r>
        <w:r w:rsidR="005576B1" w:rsidRPr="005576B1">
          <w:rPr>
            <w:rFonts w:ascii="Times New Roman" w:hAnsi="Times New Roman"/>
            <w:noProof/>
            <w:webHidden/>
            <w:color w:val="139AFE"/>
            <w:sz w:val="24"/>
            <w:szCs w:val="24"/>
          </w:rPr>
          <w:fldChar w:fldCharType="end"/>
        </w:r>
      </w:hyperlink>
    </w:p>
    <w:p w14:paraId="676BC39E" w14:textId="77777777" w:rsidR="005576B1" w:rsidRPr="00C74A6B" w:rsidRDefault="00580948" w:rsidP="00C403E3">
      <w:pPr>
        <w:pStyle w:val="TOC4"/>
        <w:pBdr>
          <w:between w:val="none" w:sz="0" w:space="0" w:color="auto"/>
        </w:pBdr>
        <w:tabs>
          <w:tab w:val="right" w:leader="dot" w:pos="9350"/>
        </w:tabs>
        <w:spacing w:line="360" w:lineRule="auto"/>
        <w:rPr>
          <w:rFonts w:ascii="Times New Roman" w:eastAsia="MS Mincho" w:hAnsi="Times New Roman"/>
          <w:noProof/>
          <w:color w:val="139AFE"/>
          <w:sz w:val="24"/>
          <w:szCs w:val="24"/>
        </w:rPr>
      </w:pPr>
      <w:hyperlink w:anchor="_Toc497133157" w:history="1">
        <w:r w:rsidR="005576B1" w:rsidRPr="005576B1">
          <w:rPr>
            <w:rStyle w:val="Hyperlink"/>
            <w:rFonts w:ascii="Times New Roman" w:eastAsia="Verdana" w:hAnsi="Times New Roman"/>
            <w:noProof/>
            <w:color w:val="139AFE"/>
            <w:sz w:val="24"/>
            <w:szCs w:val="24"/>
          </w:rPr>
          <w:t>Table: Market Analysis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_Toc497133157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8</w:t>
        </w:r>
        <w:r w:rsidR="005576B1" w:rsidRPr="005576B1">
          <w:rPr>
            <w:rFonts w:ascii="Times New Roman" w:hAnsi="Times New Roman"/>
            <w:noProof/>
            <w:webHidden/>
            <w:color w:val="139AFE"/>
            <w:sz w:val="24"/>
            <w:szCs w:val="24"/>
          </w:rPr>
          <w:fldChar w:fldCharType="end"/>
        </w:r>
      </w:hyperlink>
    </w:p>
    <w:p w14:paraId="2C3C7099" w14:textId="77777777" w:rsidR="005576B1" w:rsidRPr="00C74A6B" w:rsidRDefault="00580948" w:rsidP="00C403E3">
      <w:pPr>
        <w:pStyle w:val="TOC4"/>
        <w:pBdr>
          <w:between w:val="none" w:sz="0" w:space="0" w:color="auto"/>
        </w:pBdr>
        <w:tabs>
          <w:tab w:val="right" w:leader="dot" w:pos="9350"/>
        </w:tabs>
        <w:spacing w:line="360" w:lineRule="auto"/>
        <w:rPr>
          <w:rFonts w:ascii="Times New Roman" w:eastAsia="MS Mincho" w:hAnsi="Times New Roman"/>
          <w:noProof/>
          <w:color w:val="139AFE"/>
          <w:sz w:val="24"/>
          <w:szCs w:val="24"/>
        </w:rPr>
      </w:pPr>
      <w:hyperlink w:anchor="_Toc497133158" w:history="1">
        <w:r w:rsidR="005576B1" w:rsidRPr="005576B1">
          <w:rPr>
            <w:rStyle w:val="Hyperlink"/>
            <w:rFonts w:ascii="Times New Roman" w:eastAsia="Verdana" w:hAnsi="Times New Roman"/>
            <w:noProof/>
            <w:color w:val="139AFE"/>
            <w:sz w:val="24"/>
            <w:szCs w:val="24"/>
          </w:rPr>
          <w:t>Chart: Market Analysis (Pie)</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_Toc497133158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9</w:t>
        </w:r>
        <w:r w:rsidR="005576B1" w:rsidRPr="005576B1">
          <w:rPr>
            <w:rFonts w:ascii="Times New Roman" w:hAnsi="Times New Roman"/>
            <w:noProof/>
            <w:webHidden/>
            <w:color w:val="139AFE"/>
            <w:sz w:val="24"/>
            <w:szCs w:val="24"/>
          </w:rPr>
          <w:fldChar w:fldCharType="end"/>
        </w:r>
      </w:hyperlink>
    </w:p>
    <w:p w14:paraId="25B85C26"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59" w:history="1">
        <w:r w:rsidR="005576B1" w:rsidRPr="005576B1">
          <w:rPr>
            <w:rStyle w:val="Hyperlink"/>
            <w:rFonts w:ascii="Times New Roman" w:hAnsi="Times New Roman"/>
            <w:noProof/>
            <w:color w:val="139AFE"/>
            <w:sz w:val="24"/>
            <w:szCs w:val="24"/>
          </w:rPr>
          <w:t>Target Market Segment Strategy</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_Toc497133159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9</w:t>
        </w:r>
        <w:r w:rsidR="005576B1" w:rsidRPr="005576B1">
          <w:rPr>
            <w:rFonts w:ascii="Times New Roman" w:hAnsi="Times New Roman"/>
            <w:noProof/>
            <w:webHidden/>
            <w:color w:val="139AFE"/>
            <w:sz w:val="24"/>
            <w:szCs w:val="24"/>
          </w:rPr>
          <w:fldChar w:fldCharType="end"/>
        </w:r>
      </w:hyperlink>
    </w:p>
    <w:p w14:paraId="2CB3EAFB"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60" w:history="1">
        <w:r w:rsidR="005576B1" w:rsidRPr="005576B1">
          <w:rPr>
            <w:rStyle w:val="Hyperlink"/>
            <w:rFonts w:ascii="Times New Roman" w:hAnsi="Times New Roman"/>
            <w:noProof/>
            <w:color w:val="139AFE"/>
            <w:sz w:val="24"/>
            <w:szCs w:val="24"/>
          </w:rPr>
          <w:t>Industry Analysis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_Toc497133160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9</w:t>
        </w:r>
        <w:r w:rsidR="005576B1" w:rsidRPr="005576B1">
          <w:rPr>
            <w:rFonts w:ascii="Times New Roman" w:hAnsi="Times New Roman"/>
            <w:noProof/>
            <w:webHidden/>
            <w:color w:val="139AFE"/>
            <w:sz w:val="24"/>
            <w:szCs w:val="24"/>
          </w:rPr>
          <w:fldChar w:fldCharType="end"/>
        </w:r>
      </w:hyperlink>
    </w:p>
    <w:p w14:paraId="0D4A7C79"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61" w:history="1">
        <w:r w:rsidR="005576B1" w:rsidRPr="005576B1">
          <w:rPr>
            <w:rStyle w:val="Hyperlink"/>
            <w:rFonts w:ascii="Times New Roman" w:hAnsi="Times New Roman"/>
            <w:noProof/>
            <w:color w:val="139AFE"/>
            <w:sz w:val="24"/>
            <w:szCs w:val="24"/>
          </w:rPr>
          <w:t>U.S. Supplement Market</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_Toc497133161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10</w:t>
        </w:r>
        <w:r w:rsidR="005576B1" w:rsidRPr="005576B1">
          <w:rPr>
            <w:rFonts w:ascii="Times New Roman" w:hAnsi="Times New Roman"/>
            <w:noProof/>
            <w:webHidden/>
            <w:color w:val="139AFE"/>
            <w:sz w:val="24"/>
            <w:szCs w:val="24"/>
          </w:rPr>
          <w:fldChar w:fldCharType="end"/>
        </w:r>
      </w:hyperlink>
    </w:p>
    <w:p w14:paraId="7D95E6E6" w14:textId="77777777" w:rsidR="005576B1" w:rsidRPr="00C74A6B" w:rsidRDefault="00580948" w:rsidP="00C403E3">
      <w:pPr>
        <w:pStyle w:val="TOC4"/>
        <w:pBdr>
          <w:between w:val="none" w:sz="0" w:space="0" w:color="auto"/>
        </w:pBdr>
        <w:tabs>
          <w:tab w:val="right" w:leader="dot" w:pos="9350"/>
        </w:tabs>
        <w:spacing w:line="360" w:lineRule="auto"/>
        <w:rPr>
          <w:rFonts w:ascii="Times New Roman" w:eastAsia="MS Mincho" w:hAnsi="Times New Roman"/>
          <w:noProof/>
          <w:color w:val="139AFE"/>
          <w:sz w:val="24"/>
          <w:szCs w:val="24"/>
        </w:rPr>
      </w:pPr>
      <w:hyperlink w:anchor="_Toc497133162" w:history="1">
        <w:r w:rsidR="005576B1" w:rsidRPr="005576B1">
          <w:rPr>
            <w:rStyle w:val="Hyperlink"/>
            <w:rFonts w:ascii="Times New Roman" w:hAnsi="Times New Roman"/>
            <w:noProof/>
            <w:color w:val="139AFE"/>
            <w:sz w:val="24"/>
            <w:szCs w:val="24"/>
          </w:rPr>
          <w:t>Table: Channel of Distribution % of $ Sales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_Toc497133162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10</w:t>
        </w:r>
        <w:r w:rsidR="005576B1" w:rsidRPr="005576B1">
          <w:rPr>
            <w:rFonts w:ascii="Times New Roman" w:hAnsi="Times New Roman"/>
            <w:noProof/>
            <w:webHidden/>
            <w:color w:val="139AFE"/>
            <w:sz w:val="24"/>
            <w:szCs w:val="24"/>
          </w:rPr>
          <w:fldChar w:fldCharType="end"/>
        </w:r>
      </w:hyperlink>
    </w:p>
    <w:p w14:paraId="7AC8078D" w14:textId="77777777" w:rsidR="005576B1" w:rsidRPr="00C74A6B" w:rsidRDefault="00580948" w:rsidP="00C403E3">
      <w:pPr>
        <w:pStyle w:val="TOC4"/>
        <w:pBdr>
          <w:between w:val="none" w:sz="0" w:space="0" w:color="auto"/>
        </w:pBdr>
        <w:tabs>
          <w:tab w:val="right" w:leader="dot" w:pos="9350"/>
        </w:tabs>
        <w:spacing w:line="360" w:lineRule="auto"/>
        <w:rPr>
          <w:rFonts w:ascii="Times New Roman" w:eastAsia="MS Mincho" w:hAnsi="Times New Roman"/>
          <w:noProof/>
          <w:color w:val="139AFE"/>
          <w:sz w:val="24"/>
          <w:szCs w:val="24"/>
        </w:rPr>
      </w:pPr>
      <w:hyperlink w:anchor="_Toc497133163" w:history="1">
        <w:r w:rsidR="005576B1" w:rsidRPr="005576B1">
          <w:rPr>
            <w:rStyle w:val="Hyperlink"/>
            <w:rFonts w:ascii="Times New Roman" w:hAnsi="Times New Roman"/>
            <w:noProof/>
            <w:color w:val="139AFE"/>
            <w:sz w:val="24"/>
            <w:szCs w:val="24"/>
          </w:rPr>
          <w:t>Table: Company 2001 Sales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_Toc497133163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11</w:t>
        </w:r>
        <w:r w:rsidR="005576B1" w:rsidRPr="005576B1">
          <w:rPr>
            <w:rFonts w:ascii="Times New Roman" w:hAnsi="Times New Roman"/>
            <w:noProof/>
            <w:webHidden/>
            <w:color w:val="139AFE"/>
            <w:sz w:val="24"/>
            <w:szCs w:val="24"/>
          </w:rPr>
          <w:fldChar w:fldCharType="end"/>
        </w:r>
      </w:hyperlink>
    </w:p>
    <w:p w14:paraId="66D6B21E"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64" w:history="1">
        <w:r w:rsidR="005576B1" w:rsidRPr="005576B1">
          <w:rPr>
            <w:rStyle w:val="Hyperlink"/>
            <w:rFonts w:ascii="Times New Roman" w:hAnsi="Times New Roman"/>
            <w:noProof/>
            <w:color w:val="139AFE"/>
            <w:sz w:val="24"/>
            <w:szCs w:val="24"/>
          </w:rPr>
          <w:t>Competition and Buying Patterns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_Toc497133164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11</w:t>
        </w:r>
        <w:r w:rsidR="005576B1" w:rsidRPr="005576B1">
          <w:rPr>
            <w:rFonts w:ascii="Times New Roman" w:hAnsi="Times New Roman"/>
            <w:noProof/>
            <w:webHidden/>
            <w:color w:val="139AFE"/>
            <w:sz w:val="24"/>
            <w:szCs w:val="24"/>
          </w:rPr>
          <w:fldChar w:fldCharType="end"/>
        </w:r>
      </w:hyperlink>
    </w:p>
    <w:p w14:paraId="557C1984" w14:textId="77777777" w:rsidR="005576B1" w:rsidRPr="00C74A6B" w:rsidRDefault="00580948" w:rsidP="005576B1">
      <w:pPr>
        <w:pStyle w:val="TOC1"/>
        <w:rPr>
          <w:rFonts w:ascii="Times New Roman" w:eastAsia="MS Mincho" w:hAnsi="Times New Roman"/>
          <w:b w:val="0"/>
          <w:noProof/>
          <w:color w:val="139AFE"/>
        </w:rPr>
      </w:pPr>
      <w:hyperlink w:anchor="_Toc497133165" w:history="1">
        <w:r w:rsidR="005576B1" w:rsidRPr="005576B1">
          <w:rPr>
            <w:rStyle w:val="Hyperlink"/>
            <w:rFonts w:ascii="Times New Roman" w:hAnsi="Times New Roman"/>
            <w:noProof/>
            <w:color w:val="139AFE"/>
          </w:rPr>
          <w:t>Strategy and Implementation Summary</w:t>
        </w:r>
        <w:r w:rsidR="005576B1" w:rsidRPr="005576B1">
          <w:rPr>
            <w:rFonts w:ascii="Times New Roman" w:hAnsi="Times New Roman"/>
            <w:noProof/>
            <w:webHidden/>
            <w:color w:val="139AFE"/>
          </w:rPr>
          <w:tab/>
        </w:r>
        <w:r w:rsidR="005576B1" w:rsidRPr="005576B1">
          <w:rPr>
            <w:rFonts w:ascii="Times New Roman" w:hAnsi="Times New Roman"/>
            <w:noProof/>
            <w:webHidden/>
            <w:color w:val="139AFE"/>
          </w:rPr>
          <w:fldChar w:fldCharType="begin"/>
        </w:r>
        <w:r w:rsidR="005576B1" w:rsidRPr="005576B1">
          <w:rPr>
            <w:rFonts w:ascii="Times New Roman" w:hAnsi="Times New Roman"/>
            <w:noProof/>
            <w:webHidden/>
            <w:color w:val="139AFE"/>
          </w:rPr>
          <w:instrText xml:space="preserve"> PAGEREF _Toc497133165 \h </w:instrText>
        </w:r>
        <w:r w:rsidR="005576B1" w:rsidRPr="005576B1">
          <w:rPr>
            <w:rFonts w:ascii="Times New Roman" w:hAnsi="Times New Roman"/>
            <w:noProof/>
            <w:webHidden/>
            <w:color w:val="139AFE"/>
          </w:rPr>
        </w:r>
        <w:r w:rsidR="005576B1" w:rsidRPr="005576B1">
          <w:rPr>
            <w:rFonts w:ascii="Times New Roman" w:hAnsi="Times New Roman"/>
            <w:noProof/>
            <w:webHidden/>
            <w:color w:val="139AFE"/>
          </w:rPr>
          <w:fldChar w:fldCharType="separate"/>
        </w:r>
        <w:r w:rsidR="00CE45D0">
          <w:rPr>
            <w:rFonts w:ascii="Times New Roman" w:hAnsi="Times New Roman"/>
            <w:noProof/>
            <w:webHidden/>
            <w:color w:val="139AFE"/>
          </w:rPr>
          <w:t>12</w:t>
        </w:r>
        <w:r w:rsidR="005576B1" w:rsidRPr="005576B1">
          <w:rPr>
            <w:rFonts w:ascii="Times New Roman" w:hAnsi="Times New Roman"/>
            <w:noProof/>
            <w:webHidden/>
            <w:color w:val="139AFE"/>
          </w:rPr>
          <w:fldChar w:fldCharType="end"/>
        </w:r>
      </w:hyperlink>
    </w:p>
    <w:p w14:paraId="14EBB705"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66" w:history="1">
        <w:r w:rsidR="005576B1" w:rsidRPr="005576B1">
          <w:rPr>
            <w:rStyle w:val="Hyperlink"/>
            <w:rFonts w:ascii="Times New Roman" w:hAnsi="Times New Roman"/>
            <w:noProof/>
            <w:color w:val="139AFE"/>
            <w:sz w:val="24"/>
            <w:szCs w:val="24"/>
          </w:rPr>
          <w:t>Competitive Edge</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_Toc497133166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12</w:t>
        </w:r>
        <w:r w:rsidR="005576B1" w:rsidRPr="005576B1">
          <w:rPr>
            <w:rFonts w:ascii="Times New Roman" w:hAnsi="Times New Roman"/>
            <w:noProof/>
            <w:webHidden/>
            <w:color w:val="139AFE"/>
            <w:sz w:val="24"/>
            <w:szCs w:val="24"/>
          </w:rPr>
          <w:fldChar w:fldCharType="end"/>
        </w:r>
      </w:hyperlink>
    </w:p>
    <w:p w14:paraId="31D8FB08"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67" w:history="1">
        <w:r w:rsidR="005576B1" w:rsidRPr="005576B1">
          <w:rPr>
            <w:rStyle w:val="Hyperlink"/>
            <w:rFonts w:ascii="Times New Roman" w:hAnsi="Times New Roman"/>
            <w:noProof/>
            <w:color w:val="139AFE"/>
            <w:sz w:val="24"/>
            <w:szCs w:val="24"/>
          </w:rPr>
          <w:t>Healthy Plants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_Toc497133167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12</w:t>
        </w:r>
        <w:r w:rsidR="005576B1" w:rsidRPr="005576B1">
          <w:rPr>
            <w:rFonts w:ascii="Times New Roman" w:hAnsi="Times New Roman"/>
            <w:noProof/>
            <w:webHidden/>
            <w:color w:val="139AFE"/>
            <w:sz w:val="24"/>
            <w:szCs w:val="24"/>
          </w:rPr>
          <w:fldChar w:fldCharType="end"/>
        </w:r>
      </w:hyperlink>
    </w:p>
    <w:p w14:paraId="6C232EEE"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68" w:history="1">
        <w:r w:rsidR="005576B1" w:rsidRPr="005576B1">
          <w:rPr>
            <w:rStyle w:val="Hyperlink"/>
            <w:rFonts w:ascii="Times New Roman" w:hAnsi="Times New Roman"/>
            <w:noProof/>
            <w:color w:val="139AFE"/>
            <w:sz w:val="24"/>
            <w:szCs w:val="24"/>
          </w:rPr>
          <w:t>High Concentration of Active Botanicals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_Toc497133168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12</w:t>
        </w:r>
        <w:r w:rsidR="005576B1" w:rsidRPr="005576B1">
          <w:rPr>
            <w:rFonts w:ascii="Times New Roman" w:hAnsi="Times New Roman"/>
            <w:noProof/>
            <w:webHidden/>
            <w:color w:val="139AFE"/>
            <w:sz w:val="24"/>
            <w:szCs w:val="24"/>
          </w:rPr>
          <w:fldChar w:fldCharType="end"/>
        </w:r>
      </w:hyperlink>
    </w:p>
    <w:p w14:paraId="1CCC562D"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69" w:history="1">
        <w:r w:rsidR="005576B1" w:rsidRPr="005576B1">
          <w:rPr>
            <w:rStyle w:val="Hyperlink"/>
            <w:rFonts w:ascii="Times New Roman" w:hAnsi="Times New Roman"/>
            <w:noProof/>
            <w:color w:val="139AFE"/>
            <w:sz w:val="24"/>
            <w:szCs w:val="24"/>
          </w:rPr>
          <w:t>Marketing Strategy</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_Toc497133169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12</w:t>
        </w:r>
        <w:r w:rsidR="005576B1" w:rsidRPr="005576B1">
          <w:rPr>
            <w:rFonts w:ascii="Times New Roman" w:hAnsi="Times New Roman"/>
            <w:noProof/>
            <w:webHidden/>
            <w:color w:val="139AFE"/>
            <w:sz w:val="24"/>
            <w:szCs w:val="24"/>
          </w:rPr>
          <w:fldChar w:fldCharType="end"/>
        </w:r>
      </w:hyperlink>
    </w:p>
    <w:p w14:paraId="6612BD9C"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70" w:history="1">
        <w:r w:rsidR="005576B1" w:rsidRPr="005576B1">
          <w:rPr>
            <w:rStyle w:val="Hyperlink"/>
            <w:rFonts w:ascii="Times New Roman" w:hAnsi="Times New Roman"/>
            <w:noProof/>
            <w:color w:val="139AFE"/>
            <w:sz w:val="24"/>
            <w:szCs w:val="24"/>
          </w:rPr>
          <w:t>Sales Strategy</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_Toc497133170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13</w:t>
        </w:r>
        <w:r w:rsidR="005576B1" w:rsidRPr="005576B1">
          <w:rPr>
            <w:rFonts w:ascii="Times New Roman" w:hAnsi="Times New Roman"/>
            <w:noProof/>
            <w:webHidden/>
            <w:color w:val="139AFE"/>
            <w:sz w:val="24"/>
            <w:szCs w:val="24"/>
          </w:rPr>
          <w:fldChar w:fldCharType="end"/>
        </w:r>
      </w:hyperlink>
    </w:p>
    <w:p w14:paraId="7800EB86"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71" w:history="1">
        <w:r w:rsidR="005576B1" w:rsidRPr="005576B1">
          <w:rPr>
            <w:rStyle w:val="Hyperlink"/>
            <w:rFonts w:ascii="Times New Roman" w:hAnsi="Times New Roman"/>
            <w:noProof/>
            <w:color w:val="139AFE"/>
            <w:sz w:val="24"/>
            <w:szCs w:val="24"/>
          </w:rPr>
          <w:t>Sales Forecast</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_Toc497133171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13</w:t>
        </w:r>
        <w:r w:rsidR="005576B1" w:rsidRPr="005576B1">
          <w:rPr>
            <w:rFonts w:ascii="Times New Roman" w:hAnsi="Times New Roman"/>
            <w:noProof/>
            <w:webHidden/>
            <w:color w:val="139AFE"/>
            <w:sz w:val="24"/>
            <w:szCs w:val="24"/>
          </w:rPr>
          <w:fldChar w:fldCharType="end"/>
        </w:r>
      </w:hyperlink>
    </w:p>
    <w:p w14:paraId="56587C6C"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72" w:history="1">
        <w:r w:rsidR="005576B1" w:rsidRPr="005576B1">
          <w:rPr>
            <w:rStyle w:val="Hyperlink"/>
            <w:rFonts w:ascii="Times New Roman" w:hAnsi="Times New Roman"/>
            <w:noProof/>
            <w:color w:val="139AFE"/>
            <w:sz w:val="24"/>
            <w:szCs w:val="24"/>
          </w:rPr>
          <w:t>Table: Sales Forecast</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_Toc497133172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14</w:t>
        </w:r>
        <w:r w:rsidR="005576B1" w:rsidRPr="005576B1">
          <w:rPr>
            <w:rFonts w:ascii="Times New Roman" w:hAnsi="Times New Roman"/>
            <w:noProof/>
            <w:webHidden/>
            <w:color w:val="139AFE"/>
            <w:sz w:val="24"/>
            <w:szCs w:val="24"/>
          </w:rPr>
          <w:fldChar w:fldCharType="end"/>
        </w:r>
      </w:hyperlink>
    </w:p>
    <w:p w14:paraId="1BAA281C"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73" w:history="1">
        <w:r w:rsidR="005576B1" w:rsidRPr="005576B1">
          <w:rPr>
            <w:rStyle w:val="Hyperlink"/>
            <w:rFonts w:ascii="Times New Roman" w:hAnsi="Times New Roman"/>
            <w:noProof/>
            <w:color w:val="139AFE"/>
            <w:sz w:val="24"/>
            <w:szCs w:val="24"/>
          </w:rPr>
          <w:t>Chart: Sales Monthly</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_Toc497133173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14</w:t>
        </w:r>
        <w:r w:rsidR="005576B1" w:rsidRPr="005576B1">
          <w:rPr>
            <w:rFonts w:ascii="Times New Roman" w:hAnsi="Times New Roman"/>
            <w:noProof/>
            <w:webHidden/>
            <w:color w:val="139AFE"/>
            <w:sz w:val="24"/>
            <w:szCs w:val="24"/>
          </w:rPr>
          <w:fldChar w:fldCharType="end"/>
        </w:r>
      </w:hyperlink>
    </w:p>
    <w:p w14:paraId="69D16AB9"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74" w:history="1">
        <w:r w:rsidR="005576B1" w:rsidRPr="005576B1">
          <w:rPr>
            <w:rStyle w:val="Hyperlink"/>
            <w:rFonts w:ascii="Times New Roman" w:hAnsi="Times New Roman"/>
            <w:noProof/>
            <w:color w:val="139AFE"/>
            <w:sz w:val="24"/>
            <w:szCs w:val="24"/>
          </w:rPr>
          <w:t>Chart: Sales by Year</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_Toc497133174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15</w:t>
        </w:r>
        <w:r w:rsidR="005576B1" w:rsidRPr="005576B1">
          <w:rPr>
            <w:rFonts w:ascii="Times New Roman" w:hAnsi="Times New Roman"/>
            <w:noProof/>
            <w:webHidden/>
            <w:color w:val="139AFE"/>
            <w:sz w:val="24"/>
            <w:szCs w:val="24"/>
          </w:rPr>
          <w:fldChar w:fldCharType="end"/>
        </w:r>
      </w:hyperlink>
    </w:p>
    <w:p w14:paraId="21F83006"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75" w:history="1">
        <w:r w:rsidR="005576B1" w:rsidRPr="005576B1">
          <w:rPr>
            <w:rStyle w:val="Hyperlink"/>
            <w:rFonts w:ascii="Times New Roman" w:hAnsi="Times New Roman"/>
            <w:noProof/>
            <w:color w:val="139AFE"/>
            <w:sz w:val="24"/>
            <w:szCs w:val="24"/>
          </w:rPr>
          <w:t>Milestones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_Toc497133175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15</w:t>
        </w:r>
        <w:r w:rsidR="005576B1" w:rsidRPr="005576B1">
          <w:rPr>
            <w:rFonts w:ascii="Times New Roman" w:hAnsi="Times New Roman"/>
            <w:noProof/>
            <w:webHidden/>
            <w:color w:val="139AFE"/>
            <w:sz w:val="24"/>
            <w:szCs w:val="24"/>
          </w:rPr>
          <w:fldChar w:fldCharType="end"/>
        </w:r>
      </w:hyperlink>
    </w:p>
    <w:p w14:paraId="49571079"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76" w:history="1">
        <w:r w:rsidR="005576B1" w:rsidRPr="005576B1">
          <w:rPr>
            <w:rStyle w:val="Hyperlink"/>
            <w:rFonts w:ascii="Times New Roman" w:hAnsi="Times New Roman"/>
            <w:noProof/>
            <w:color w:val="139AFE"/>
            <w:sz w:val="24"/>
            <w:szCs w:val="24"/>
          </w:rPr>
          <w:t>Table: Milestones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_Toc497133176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15</w:t>
        </w:r>
        <w:r w:rsidR="005576B1" w:rsidRPr="005576B1">
          <w:rPr>
            <w:rFonts w:ascii="Times New Roman" w:hAnsi="Times New Roman"/>
            <w:noProof/>
            <w:webHidden/>
            <w:color w:val="139AFE"/>
            <w:sz w:val="24"/>
            <w:szCs w:val="24"/>
          </w:rPr>
          <w:fldChar w:fldCharType="end"/>
        </w:r>
      </w:hyperlink>
    </w:p>
    <w:p w14:paraId="2C1FD7F0"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77" w:history="1">
        <w:r w:rsidR="005576B1" w:rsidRPr="005576B1">
          <w:rPr>
            <w:rStyle w:val="Hyperlink"/>
            <w:rFonts w:ascii="Times New Roman" w:hAnsi="Times New Roman"/>
            <w:noProof/>
            <w:color w:val="139AFE"/>
            <w:sz w:val="24"/>
            <w:szCs w:val="24"/>
          </w:rPr>
          <w:t>Chart: Milestones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_Toc497133177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16</w:t>
        </w:r>
        <w:r w:rsidR="005576B1" w:rsidRPr="005576B1">
          <w:rPr>
            <w:rFonts w:ascii="Times New Roman" w:hAnsi="Times New Roman"/>
            <w:noProof/>
            <w:webHidden/>
            <w:color w:val="139AFE"/>
            <w:sz w:val="24"/>
            <w:szCs w:val="24"/>
          </w:rPr>
          <w:fldChar w:fldCharType="end"/>
        </w:r>
      </w:hyperlink>
    </w:p>
    <w:p w14:paraId="5CABCDD4" w14:textId="77777777" w:rsidR="005576B1" w:rsidRPr="00C74A6B" w:rsidRDefault="00580948" w:rsidP="005576B1">
      <w:pPr>
        <w:pStyle w:val="TOC1"/>
        <w:rPr>
          <w:rFonts w:ascii="Times New Roman" w:eastAsia="MS Mincho" w:hAnsi="Times New Roman"/>
          <w:b w:val="0"/>
          <w:noProof/>
          <w:color w:val="139AFE"/>
        </w:rPr>
      </w:pPr>
      <w:hyperlink w:anchor="_Toc497133178" w:history="1">
        <w:r w:rsidR="005576B1" w:rsidRPr="005576B1">
          <w:rPr>
            <w:rStyle w:val="Hyperlink"/>
            <w:rFonts w:ascii="Times New Roman" w:hAnsi="Times New Roman"/>
            <w:noProof/>
            <w:color w:val="139AFE"/>
          </w:rPr>
          <w:t>Management Summary</w:t>
        </w:r>
        <w:r w:rsidR="005576B1" w:rsidRPr="005576B1">
          <w:rPr>
            <w:rFonts w:ascii="Times New Roman" w:hAnsi="Times New Roman"/>
            <w:noProof/>
            <w:webHidden/>
            <w:color w:val="139AFE"/>
          </w:rPr>
          <w:tab/>
        </w:r>
        <w:r w:rsidR="005576B1" w:rsidRPr="005576B1">
          <w:rPr>
            <w:rFonts w:ascii="Times New Roman" w:hAnsi="Times New Roman"/>
            <w:noProof/>
            <w:webHidden/>
            <w:color w:val="139AFE"/>
          </w:rPr>
          <w:fldChar w:fldCharType="begin"/>
        </w:r>
        <w:r w:rsidR="005576B1" w:rsidRPr="005576B1">
          <w:rPr>
            <w:rFonts w:ascii="Times New Roman" w:hAnsi="Times New Roman"/>
            <w:noProof/>
            <w:webHidden/>
            <w:color w:val="139AFE"/>
          </w:rPr>
          <w:instrText xml:space="preserve"> PAGEREF _Toc497133178 \h </w:instrText>
        </w:r>
        <w:r w:rsidR="005576B1" w:rsidRPr="005576B1">
          <w:rPr>
            <w:rFonts w:ascii="Times New Roman" w:hAnsi="Times New Roman"/>
            <w:noProof/>
            <w:webHidden/>
            <w:color w:val="139AFE"/>
          </w:rPr>
        </w:r>
        <w:r w:rsidR="005576B1" w:rsidRPr="005576B1">
          <w:rPr>
            <w:rFonts w:ascii="Times New Roman" w:hAnsi="Times New Roman"/>
            <w:noProof/>
            <w:webHidden/>
            <w:color w:val="139AFE"/>
          </w:rPr>
          <w:fldChar w:fldCharType="separate"/>
        </w:r>
        <w:r w:rsidR="00CE45D0">
          <w:rPr>
            <w:rFonts w:ascii="Times New Roman" w:hAnsi="Times New Roman"/>
            <w:noProof/>
            <w:webHidden/>
            <w:color w:val="139AFE"/>
          </w:rPr>
          <w:t>16</w:t>
        </w:r>
        <w:r w:rsidR="005576B1" w:rsidRPr="005576B1">
          <w:rPr>
            <w:rFonts w:ascii="Times New Roman" w:hAnsi="Times New Roman"/>
            <w:noProof/>
            <w:webHidden/>
            <w:color w:val="139AFE"/>
          </w:rPr>
          <w:fldChar w:fldCharType="end"/>
        </w:r>
      </w:hyperlink>
    </w:p>
    <w:p w14:paraId="46042E55"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79" w:history="1">
        <w:r w:rsidR="005576B1" w:rsidRPr="005576B1">
          <w:rPr>
            <w:rStyle w:val="Hyperlink"/>
            <w:rFonts w:ascii="Times New Roman" w:hAnsi="Times New Roman"/>
            <w:noProof/>
            <w:color w:val="139AFE"/>
            <w:sz w:val="24"/>
            <w:szCs w:val="24"/>
          </w:rPr>
          <w:t>Personnel Plan</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_Toc497133179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17</w:t>
        </w:r>
        <w:r w:rsidR="005576B1" w:rsidRPr="005576B1">
          <w:rPr>
            <w:rFonts w:ascii="Times New Roman" w:hAnsi="Times New Roman"/>
            <w:noProof/>
            <w:webHidden/>
            <w:color w:val="139AFE"/>
            <w:sz w:val="24"/>
            <w:szCs w:val="24"/>
          </w:rPr>
          <w:fldChar w:fldCharType="end"/>
        </w:r>
      </w:hyperlink>
    </w:p>
    <w:p w14:paraId="2972576F"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80" w:history="1">
        <w:r w:rsidR="005576B1" w:rsidRPr="005576B1">
          <w:rPr>
            <w:rStyle w:val="Hyperlink"/>
            <w:rFonts w:ascii="Times New Roman" w:eastAsia="Verdana" w:hAnsi="Times New Roman"/>
            <w:noProof/>
            <w:color w:val="139AFE"/>
            <w:sz w:val="24"/>
            <w:szCs w:val="24"/>
          </w:rPr>
          <w:t>Table: Personnel</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_Toc497133180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18</w:t>
        </w:r>
        <w:r w:rsidR="005576B1" w:rsidRPr="005576B1">
          <w:rPr>
            <w:rFonts w:ascii="Times New Roman" w:hAnsi="Times New Roman"/>
            <w:noProof/>
            <w:webHidden/>
            <w:color w:val="139AFE"/>
            <w:sz w:val="24"/>
            <w:szCs w:val="24"/>
          </w:rPr>
          <w:fldChar w:fldCharType="end"/>
        </w:r>
      </w:hyperlink>
    </w:p>
    <w:p w14:paraId="22910E06" w14:textId="77777777" w:rsidR="005576B1" w:rsidRPr="00C74A6B" w:rsidRDefault="00580948" w:rsidP="005576B1">
      <w:pPr>
        <w:pStyle w:val="TOC1"/>
        <w:rPr>
          <w:rFonts w:ascii="Times New Roman" w:eastAsia="MS Mincho" w:hAnsi="Times New Roman"/>
          <w:b w:val="0"/>
          <w:noProof/>
          <w:color w:val="139AFE"/>
        </w:rPr>
      </w:pPr>
      <w:hyperlink w:anchor="_Toc497133181" w:history="1">
        <w:r w:rsidR="005576B1" w:rsidRPr="005576B1">
          <w:rPr>
            <w:rStyle w:val="Hyperlink"/>
            <w:rFonts w:ascii="Times New Roman" w:hAnsi="Times New Roman"/>
            <w:noProof/>
            <w:color w:val="139AFE"/>
          </w:rPr>
          <w:t>Financial Plan</w:t>
        </w:r>
        <w:r w:rsidR="005576B1" w:rsidRPr="005576B1">
          <w:rPr>
            <w:rFonts w:ascii="Times New Roman" w:hAnsi="Times New Roman"/>
            <w:noProof/>
            <w:webHidden/>
            <w:color w:val="139AFE"/>
          </w:rPr>
          <w:tab/>
        </w:r>
        <w:r w:rsidR="005576B1" w:rsidRPr="005576B1">
          <w:rPr>
            <w:rFonts w:ascii="Times New Roman" w:hAnsi="Times New Roman"/>
            <w:noProof/>
            <w:webHidden/>
            <w:color w:val="139AFE"/>
          </w:rPr>
          <w:fldChar w:fldCharType="begin"/>
        </w:r>
        <w:r w:rsidR="005576B1" w:rsidRPr="005576B1">
          <w:rPr>
            <w:rFonts w:ascii="Times New Roman" w:hAnsi="Times New Roman"/>
            <w:noProof/>
            <w:webHidden/>
            <w:color w:val="139AFE"/>
          </w:rPr>
          <w:instrText xml:space="preserve"> PAGEREF _Toc497133181 \h </w:instrText>
        </w:r>
        <w:r w:rsidR="005576B1" w:rsidRPr="005576B1">
          <w:rPr>
            <w:rFonts w:ascii="Times New Roman" w:hAnsi="Times New Roman"/>
            <w:noProof/>
            <w:webHidden/>
            <w:color w:val="139AFE"/>
          </w:rPr>
        </w:r>
        <w:r w:rsidR="005576B1" w:rsidRPr="005576B1">
          <w:rPr>
            <w:rFonts w:ascii="Times New Roman" w:hAnsi="Times New Roman"/>
            <w:noProof/>
            <w:webHidden/>
            <w:color w:val="139AFE"/>
          </w:rPr>
          <w:fldChar w:fldCharType="separate"/>
        </w:r>
        <w:r w:rsidR="00CE45D0">
          <w:rPr>
            <w:rFonts w:ascii="Times New Roman" w:hAnsi="Times New Roman"/>
            <w:noProof/>
            <w:webHidden/>
            <w:color w:val="139AFE"/>
          </w:rPr>
          <w:t>18</w:t>
        </w:r>
        <w:r w:rsidR="005576B1" w:rsidRPr="005576B1">
          <w:rPr>
            <w:rFonts w:ascii="Times New Roman" w:hAnsi="Times New Roman"/>
            <w:noProof/>
            <w:webHidden/>
            <w:color w:val="139AFE"/>
          </w:rPr>
          <w:fldChar w:fldCharType="end"/>
        </w:r>
      </w:hyperlink>
    </w:p>
    <w:p w14:paraId="31D3C7B5"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82" w:history="1">
        <w:r w:rsidR="005576B1" w:rsidRPr="005576B1">
          <w:rPr>
            <w:rStyle w:val="Hyperlink"/>
            <w:rFonts w:ascii="Times New Roman" w:hAnsi="Times New Roman"/>
            <w:noProof/>
            <w:color w:val="139AFE"/>
            <w:sz w:val="24"/>
            <w:szCs w:val="24"/>
          </w:rPr>
          <w:t>Important Assumptions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_Toc497133182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18</w:t>
        </w:r>
        <w:r w:rsidR="005576B1" w:rsidRPr="005576B1">
          <w:rPr>
            <w:rFonts w:ascii="Times New Roman" w:hAnsi="Times New Roman"/>
            <w:noProof/>
            <w:webHidden/>
            <w:color w:val="139AFE"/>
            <w:sz w:val="24"/>
            <w:szCs w:val="24"/>
          </w:rPr>
          <w:fldChar w:fldCharType="end"/>
        </w:r>
      </w:hyperlink>
    </w:p>
    <w:p w14:paraId="24A14831"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83" w:history="1">
        <w:r w:rsidR="005576B1" w:rsidRPr="005576B1">
          <w:rPr>
            <w:rStyle w:val="Hyperlink"/>
            <w:rFonts w:ascii="Times New Roman" w:eastAsia="Verdana" w:hAnsi="Times New Roman"/>
            <w:noProof/>
            <w:color w:val="139AFE"/>
            <w:sz w:val="24"/>
            <w:szCs w:val="24"/>
          </w:rPr>
          <w:t>Table: General Assumptions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_Toc497133183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18</w:t>
        </w:r>
        <w:r w:rsidR="005576B1" w:rsidRPr="005576B1">
          <w:rPr>
            <w:rFonts w:ascii="Times New Roman" w:hAnsi="Times New Roman"/>
            <w:noProof/>
            <w:webHidden/>
            <w:color w:val="139AFE"/>
            <w:sz w:val="24"/>
            <w:szCs w:val="24"/>
          </w:rPr>
          <w:fldChar w:fldCharType="end"/>
        </w:r>
      </w:hyperlink>
    </w:p>
    <w:p w14:paraId="5A5B46AF"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84" w:history="1">
        <w:r w:rsidR="005576B1" w:rsidRPr="005576B1">
          <w:rPr>
            <w:rStyle w:val="Hyperlink"/>
            <w:rFonts w:ascii="Times New Roman" w:hAnsi="Times New Roman"/>
            <w:noProof/>
            <w:color w:val="139AFE"/>
            <w:sz w:val="24"/>
            <w:szCs w:val="24"/>
          </w:rPr>
          <w:t>Break-even Analysis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_Toc497133184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19</w:t>
        </w:r>
        <w:r w:rsidR="005576B1" w:rsidRPr="005576B1">
          <w:rPr>
            <w:rFonts w:ascii="Times New Roman" w:hAnsi="Times New Roman"/>
            <w:noProof/>
            <w:webHidden/>
            <w:color w:val="139AFE"/>
            <w:sz w:val="24"/>
            <w:szCs w:val="24"/>
          </w:rPr>
          <w:fldChar w:fldCharType="end"/>
        </w:r>
      </w:hyperlink>
    </w:p>
    <w:p w14:paraId="7AB37AF7"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85" w:history="1">
        <w:r w:rsidR="005576B1" w:rsidRPr="005576B1">
          <w:rPr>
            <w:rStyle w:val="Hyperlink"/>
            <w:rFonts w:ascii="Times New Roman" w:eastAsia="Verdana" w:hAnsi="Times New Roman"/>
            <w:noProof/>
            <w:color w:val="139AFE"/>
            <w:sz w:val="24"/>
            <w:szCs w:val="24"/>
          </w:rPr>
          <w:t>Chart: Break-even Analysis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_Toc497133185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19</w:t>
        </w:r>
        <w:r w:rsidR="005576B1" w:rsidRPr="005576B1">
          <w:rPr>
            <w:rFonts w:ascii="Times New Roman" w:hAnsi="Times New Roman"/>
            <w:noProof/>
            <w:webHidden/>
            <w:color w:val="139AFE"/>
            <w:sz w:val="24"/>
            <w:szCs w:val="24"/>
          </w:rPr>
          <w:fldChar w:fldCharType="end"/>
        </w:r>
      </w:hyperlink>
    </w:p>
    <w:p w14:paraId="52815C4D"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86" w:history="1">
        <w:r w:rsidR="005576B1" w:rsidRPr="005576B1">
          <w:rPr>
            <w:rStyle w:val="Hyperlink"/>
            <w:rFonts w:ascii="Times New Roman" w:eastAsia="Verdana" w:hAnsi="Times New Roman"/>
            <w:noProof/>
            <w:color w:val="139AFE"/>
            <w:sz w:val="24"/>
            <w:szCs w:val="24"/>
          </w:rPr>
          <w:t>Table: Break-even Analysis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_Toc497133186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19</w:t>
        </w:r>
        <w:r w:rsidR="005576B1" w:rsidRPr="005576B1">
          <w:rPr>
            <w:rFonts w:ascii="Times New Roman" w:hAnsi="Times New Roman"/>
            <w:noProof/>
            <w:webHidden/>
            <w:color w:val="139AFE"/>
            <w:sz w:val="24"/>
            <w:szCs w:val="24"/>
          </w:rPr>
          <w:fldChar w:fldCharType="end"/>
        </w:r>
      </w:hyperlink>
    </w:p>
    <w:p w14:paraId="47BED881"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87" w:history="1">
        <w:r w:rsidR="005576B1" w:rsidRPr="005576B1">
          <w:rPr>
            <w:rStyle w:val="Hyperlink"/>
            <w:rFonts w:ascii="Times New Roman" w:hAnsi="Times New Roman"/>
            <w:noProof/>
            <w:color w:val="139AFE"/>
            <w:sz w:val="24"/>
            <w:szCs w:val="24"/>
          </w:rPr>
          <w:t>Projected Profit and Loss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_Toc497133187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20</w:t>
        </w:r>
        <w:r w:rsidR="005576B1" w:rsidRPr="005576B1">
          <w:rPr>
            <w:rFonts w:ascii="Times New Roman" w:hAnsi="Times New Roman"/>
            <w:noProof/>
            <w:webHidden/>
            <w:color w:val="139AFE"/>
            <w:sz w:val="24"/>
            <w:szCs w:val="24"/>
          </w:rPr>
          <w:fldChar w:fldCharType="end"/>
        </w:r>
      </w:hyperlink>
    </w:p>
    <w:p w14:paraId="7F84A13B"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88" w:history="1">
        <w:r w:rsidR="005576B1" w:rsidRPr="005576B1">
          <w:rPr>
            <w:rStyle w:val="Hyperlink"/>
            <w:rFonts w:ascii="Times New Roman" w:eastAsia="Verdana" w:hAnsi="Times New Roman"/>
            <w:noProof/>
            <w:color w:val="139AFE"/>
            <w:sz w:val="24"/>
            <w:szCs w:val="24"/>
          </w:rPr>
          <w:t>Table: Profit and Loss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_Toc497133188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20</w:t>
        </w:r>
        <w:r w:rsidR="005576B1" w:rsidRPr="005576B1">
          <w:rPr>
            <w:rFonts w:ascii="Times New Roman" w:hAnsi="Times New Roman"/>
            <w:noProof/>
            <w:webHidden/>
            <w:color w:val="139AFE"/>
            <w:sz w:val="24"/>
            <w:szCs w:val="24"/>
          </w:rPr>
          <w:fldChar w:fldCharType="end"/>
        </w:r>
      </w:hyperlink>
    </w:p>
    <w:p w14:paraId="1E2A4281"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89" w:history="1">
        <w:r w:rsidR="005576B1" w:rsidRPr="005576B1">
          <w:rPr>
            <w:rStyle w:val="Hyperlink"/>
            <w:rFonts w:ascii="Times New Roman" w:hAnsi="Times New Roman"/>
            <w:noProof/>
            <w:color w:val="139AFE"/>
            <w:sz w:val="24"/>
            <w:szCs w:val="24"/>
          </w:rPr>
          <w:t>Chart: Profit Monthly</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_Toc497133189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21</w:t>
        </w:r>
        <w:r w:rsidR="005576B1" w:rsidRPr="005576B1">
          <w:rPr>
            <w:rFonts w:ascii="Times New Roman" w:hAnsi="Times New Roman"/>
            <w:noProof/>
            <w:webHidden/>
            <w:color w:val="139AFE"/>
            <w:sz w:val="24"/>
            <w:szCs w:val="24"/>
          </w:rPr>
          <w:fldChar w:fldCharType="end"/>
        </w:r>
      </w:hyperlink>
    </w:p>
    <w:p w14:paraId="56462242"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90" w:history="1">
        <w:r w:rsidR="005576B1" w:rsidRPr="005576B1">
          <w:rPr>
            <w:rStyle w:val="Hyperlink"/>
            <w:rFonts w:ascii="Times New Roman" w:eastAsia="Verdana" w:hAnsi="Times New Roman"/>
            <w:noProof/>
            <w:color w:val="139AFE"/>
            <w:sz w:val="24"/>
            <w:szCs w:val="24"/>
          </w:rPr>
          <w:t>Chart: Profit Yearly</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_Toc497133190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21</w:t>
        </w:r>
        <w:r w:rsidR="005576B1" w:rsidRPr="005576B1">
          <w:rPr>
            <w:rFonts w:ascii="Times New Roman" w:hAnsi="Times New Roman"/>
            <w:noProof/>
            <w:webHidden/>
            <w:color w:val="139AFE"/>
            <w:sz w:val="24"/>
            <w:szCs w:val="24"/>
          </w:rPr>
          <w:fldChar w:fldCharType="end"/>
        </w:r>
      </w:hyperlink>
    </w:p>
    <w:p w14:paraId="5B9D1E2F"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91" w:history="1">
        <w:r w:rsidR="005576B1" w:rsidRPr="005576B1">
          <w:rPr>
            <w:rStyle w:val="Hyperlink"/>
            <w:rFonts w:ascii="Times New Roman" w:eastAsia="Verdana" w:hAnsi="Times New Roman"/>
            <w:noProof/>
            <w:color w:val="139AFE"/>
            <w:sz w:val="24"/>
            <w:szCs w:val="24"/>
          </w:rPr>
          <w:t>Chart: Gross Margin Monthly</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_Toc497133191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22</w:t>
        </w:r>
        <w:r w:rsidR="005576B1" w:rsidRPr="005576B1">
          <w:rPr>
            <w:rFonts w:ascii="Times New Roman" w:hAnsi="Times New Roman"/>
            <w:noProof/>
            <w:webHidden/>
            <w:color w:val="139AFE"/>
            <w:sz w:val="24"/>
            <w:szCs w:val="24"/>
          </w:rPr>
          <w:fldChar w:fldCharType="end"/>
        </w:r>
      </w:hyperlink>
    </w:p>
    <w:p w14:paraId="359BD39B"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92" w:history="1">
        <w:r w:rsidR="005576B1" w:rsidRPr="005576B1">
          <w:rPr>
            <w:rStyle w:val="Hyperlink"/>
            <w:rFonts w:ascii="Times New Roman" w:eastAsia="Verdana" w:hAnsi="Times New Roman"/>
            <w:noProof/>
            <w:color w:val="139AFE"/>
            <w:sz w:val="24"/>
            <w:szCs w:val="24"/>
          </w:rPr>
          <w:t>Chart: Gross Margin Yearly</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_Toc497133192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22</w:t>
        </w:r>
        <w:r w:rsidR="005576B1" w:rsidRPr="005576B1">
          <w:rPr>
            <w:rFonts w:ascii="Times New Roman" w:hAnsi="Times New Roman"/>
            <w:noProof/>
            <w:webHidden/>
            <w:color w:val="139AFE"/>
            <w:sz w:val="24"/>
            <w:szCs w:val="24"/>
          </w:rPr>
          <w:fldChar w:fldCharType="end"/>
        </w:r>
      </w:hyperlink>
    </w:p>
    <w:p w14:paraId="3611B5AE"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93" w:history="1">
        <w:r w:rsidR="005576B1" w:rsidRPr="005576B1">
          <w:rPr>
            <w:rStyle w:val="Hyperlink"/>
            <w:rFonts w:ascii="Times New Roman" w:hAnsi="Times New Roman"/>
            <w:noProof/>
            <w:color w:val="139AFE"/>
            <w:sz w:val="24"/>
            <w:szCs w:val="24"/>
          </w:rPr>
          <w:t>Projected Cash Flow</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_Toc497133193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23</w:t>
        </w:r>
        <w:r w:rsidR="005576B1" w:rsidRPr="005576B1">
          <w:rPr>
            <w:rFonts w:ascii="Times New Roman" w:hAnsi="Times New Roman"/>
            <w:noProof/>
            <w:webHidden/>
            <w:color w:val="139AFE"/>
            <w:sz w:val="24"/>
            <w:szCs w:val="24"/>
          </w:rPr>
          <w:fldChar w:fldCharType="end"/>
        </w:r>
      </w:hyperlink>
    </w:p>
    <w:p w14:paraId="60739BEA"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94" w:history="1">
        <w:r w:rsidR="005576B1" w:rsidRPr="005576B1">
          <w:rPr>
            <w:rStyle w:val="Hyperlink"/>
            <w:rFonts w:ascii="Times New Roman" w:eastAsia="Verdana" w:hAnsi="Times New Roman"/>
            <w:noProof/>
            <w:color w:val="139AFE"/>
            <w:sz w:val="24"/>
            <w:szCs w:val="24"/>
          </w:rPr>
          <w:t>Table: Cash Flow</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_Toc497133194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23</w:t>
        </w:r>
        <w:r w:rsidR="005576B1" w:rsidRPr="005576B1">
          <w:rPr>
            <w:rFonts w:ascii="Times New Roman" w:hAnsi="Times New Roman"/>
            <w:noProof/>
            <w:webHidden/>
            <w:color w:val="139AFE"/>
            <w:sz w:val="24"/>
            <w:szCs w:val="24"/>
          </w:rPr>
          <w:fldChar w:fldCharType="end"/>
        </w:r>
      </w:hyperlink>
    </w:p>
    <w:p w14:paraId="4E3159B1"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95" w:history="1">
        <w:r w:rsidR="005576B1" w:rsidRPr="005576B1">
          <w:rPr>
            <w:rStyle w:val="Hyperlink"/>
            <w:rFonts w:ascii="Times New Roman" w:hAnsi="Times New Roman"/>
            <w:noProof/>
            <w:color w:val="139AFE"/>
            <w:sz w:val="24"/>
            <w:szCs w:val="24"/>
          </w:rPr>
          <w:t>Chart: Cash</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_Toc497133195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24</w:t>
        </w:r>
        <w:r w:rsidR="005576B1" w:rsidRPr="005576B1">
          <w:rPr>
            <w:rFonts w:ascii="Times New Roman" w:hAnsi="Times New Roman"/>
            <w:noProof/>
            <w:webHidden/>
            <w:color w:val="139AFE"/>
            <w:sz w:val="24"/>
            <w:szCs w:val="24"/>
          </w:rPr>
          <w:fldChar w:fldCharType="end"/>
        </w:r>
      </w:hyperlink>
    </w:p>
    <w:p w14:paraId="564AB48A"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96" w:history="1">
        <w:r w:rsidR="005576B1" w:rsidRPr="005576B1">
          <w:rPr>
            <w:rStyle w:val="Hyperlink"/>
            <w:rFonts w:ascii="Times New Roman" w:hAnsi="Times New Roman"/>
            <w:noProof/>
            <w:color w:val="139AFE"/>
            <w:sz w:val="24"/>
            <w:szCs w:val="24"/>
          </w:rPr>
          <w:t>Projected Balance Sheet</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_Toc497133196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25</w:t>
        </w:r>
        <w:r w:rsidR="005576B1" w:rsidRPr="005576B1">
          <w:rPr>
            <w:rFonts w:ascii="Times New Roman" w:hAnsi="Times New Roman"/>
            <w:noProof/>
            <w:webHidden/>
            <w:color w:val="139AFE"/>
            <w:sz w:val="24"/>
            <w:szCs w:val="24"/>
          </w:rPr>
          <w:fldChar w:fldCharType="end"/>
        </w:r>
      </w:hyperlink>
    </w:p>
    <w:p w14:paraId="0AFCF8CA"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97" w:history="1">
        <w:r w:rsidR="005576B1" w:rsidRPr="005576B1">
          <w:rPr>
            <w:rStyle w:val="Hyperlink"/>
            <w:rFonts w:ascii="Times New Roman" w:eastAsia="Verdana" w:hAnsi="Times New Roman"/>
            <w:noProof/>
            <w:color w:val="139AFE"/>
            <w:sz w:val="24"/>
            <w:szCs w:val="24"/>
          </w:rPr>
          <w:t>Table: Balance Sheet</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_Toc497133197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25</w:t>
        </w:r>
        <w:r w:rsidR="005576B1" w:rsidRPr="005576B1">
          <w:rPr>
            <w:rFonts w:ascii="Times New Roman" w:hAnsi="Times New Roman"/>
            <w:noProof/>
            <w:webHidden/>
            <w:color w:val="139AFE"/>
            <w:sz w:val="24"/>
            <w:szCs w:val="24"/>
          </w:rPr>
          <w:fldChar w:fldCharType="end"/>
        </w:r>
      </w:hyperlink>
    </w:p>
    <w:p w14:paraId="25E10B04"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198" w:history="1">
        <w:r w:rsidR="005576B1" w:rsidRPr="005576B1">
          <w:rPr>
            <w:rStyle w:val="Hyperlink"/>
            <w:rFonts w:ascii="Times New Roman" w:hAnsi="Times New Roman"/>
            <w:noProof/>
            <w:color w:val="139AFE"/>
            <w:sz w:val="24"/>
            <w:szCs w:val="24"/>
          </w:rPr>
          <w:t>Business Ratios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_Toc497133198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26</w:t>
        </w:r>
        <w:r w:rsidR="005576B1" w:rsidRPr="005576B1">
          <w:rPr>
            <w:rFonts w:ascii="Times New Roman" w:hAnsi="Times New Roman"/>
            <w:noProof/>
            <w:webHidden/>
            <w:color w:val="139AFE"/>
            <w:sz w:val="24"/>
            <w:szCs w:val="24"/>
          </w:rPr>
          <w:fldChar w:fldCharType="end"/>
        </w:r>
      </w:hyperlink>
    </w:p>
    <w:p w14:paraId="457063AE" w14:textId="77777777" w:rsidR="005576B1" w:rsidRPr="00C74A6B" w:rsidRDefault="00580948" w:rsidP="005576B1">
      <w:pPr>
        <w:pStyle w:val="TOC3"/>
        <w:tabs>
          <w:tab w:val="right" w:leader="dot" w:pos="9350"/>
        </w:tabs>
        <w:spacing w:line="360" w:lineRule="auto"/>
        <w:rPr>
          <w:rFonts w:ascii="Times New Roman" w:eastAsia="MS Mincho" w:hAnsi="Times New Roman"/>
          <w:i w:val="0"/>
          <w:noProof/>
          <w:color w:val="139AFE"/>
          <w:sz w:val="24"/>
          <w:szCs w:val="24"/>
        </w:rPr>
      </w:pPr>
      <w:hyperlink w:anchor="_Toc497133199" w:history="1">
        <w:r w:rsidR="005576B1" w:rsidRPr="005576B1">
          <w:rPr>
            <w:rStyle w:val="Hyperlink"/>
            <w:rFonts w:ascii="Times New Roman" w:eastAsia="Verdana" w:hAnsi="Times New Roman"/>
            <w:noProof/>
            <w:color w:val="139AFE"/>
            <w:sz w:val="24"/>
            <w:szCs w:val="24"/>
          </w:rPr>
          <w:t>Table: Ratios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_Toc497133199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26</w:t>
        </w:r>
        <w:r w:rsidR="005576B1" w:rsidRPr="005576B1">
          <w:rPr>
            <w:rFonts w:ascii="Times New Roman" w:hAnsi="Times New Roman"/>
            <w:noProof/>
            <w:webHidden/>
            <w:color w:val="139AFE"/>
            <w:sz w:val="24"/>
            <w:szCs w:val="24"/>
          </w:rPr>
          <w:fldChar w:fldCharType="end"/>
        </w:r>
      </w:hyperlink>
    </w:p>
    <w:p w14:paraId="03ACF224" w14:textId="77777777" w:rsidR="005576B1" w:rsidRPr="00C74A6B" w:rsidRDefault="00580948" w:rsidP="005576B1">
      <w:pPr>
        <w:pStyle w:val="TOC1"/>
        <w:rPr>
          <w:rFonts w:ascii="Times New Roman" w:eastAsia="MS Mincho" w:hAnsi="Times New Roman"/>
          <w:b w:val="0"/>
          <w:noProof/>
          <w:color w:val="139AFE"/>
        </w:rPr>
      </w:pPr>
      <w:hyperlink w:anchor="_Toc497133200" w:history="1">
        <w:r w:rsidR="005576B1" w:rsidRPr="005576B1">
          <w:rPr>
            <w:rStyle w:val="Hyperlink"/>
            <w:rFonts w:ascii="Times New Roman" w:hAnsi="Times New Roman"/>
            <w:noProof/>
            <w:color w:val="139AFE"/>
          </w:rPr>
          <w:t>Appendix</w:t>
        </w:r>
        <w:r w:rsidR="005576B1" w:rsidRPr="005576B1">
          <w:rPr>
            <w:rFonts w:ascii="Times New Roman" w:hAnsi="Times New Roman"/>
            <w:noProof/>
            <w:webHidden/>
            <w:color w:val="139AFE"/>
          </w:rPr>
          <w:tab/>
        </w:r>
        <w:r w:rsidR="005576B1" w:rsidRPr="005576B1">
          <w:rPr>
            <w:rFonts w:ascii="Times New Roman" w:hAnsi="Times New Roman"/>
            <w:noProof/>
            <w:webHidden/>
            <w:color w:val="139AFE"/>
          </w:rPr>
          <w:fldChar w:fldCharType="begin"/>
        </w:r>
        <w:r w:rsidR="005576B1" w:rsidRPr="005576B1">
          <w:rPr>
            <w:rFonts w:ascii="Times New Roman" w:hAnsi="Times New Roman"/>
            <w:noProof/>
            <w:webHidden/>
            <w:color w:val="139AFE"/>
          </w:rPr>
          <w:instrText xml:space="preserve"> PAGEREF _Toc497133200 \h </w:instrText>
        </w:r>
        <w:r w:rsidR="005576B1" w:rsidRPr="005576B1">
          <w:rPr>
            <w:rFonts w:ascii="Times New Roman" w:hAnsi="Times New Roman"/>
            <w:noProof/>
            <w:webHidden/>
            <w:color w:val="139AFE"/>
          </w:rPr>
        </w:r>
        <w:r w:rsidR="005576B1" w:rsidRPr="005576B1">
          <w:rPr>
            <w:rFonts w:ascii="Times New Roman" w:hAnsi="Times New Roman"/>
            <w:noProof/>
            <w:webHidden/>
            <w:color w:val="139AFE"/>
          </w:rPr>
          <w:fldChar w:fldCharType="separate"/>
        </w:r>
        <w:r w:rsidR="00CE45D0">
          <w:rPr>
            <w:rFonts w:ascii="Times New Roman" w:hAnsi="Times New Roman"/>
            <w:noProof/>
            <w:webHidden/>
            <w:color w:val="139AFE"/>
          </w:rPr>
          <w:t>i</w:t>
        </w:r>
        <w:r w:rsidR="005576B1" w:rsidRPr="005576B1">
          <w:rPr>
            <w:rFonts w:ascii="Times New Roman" w:hAnsi="Times New Roman"/>
            <w:noProof/>
            <w:webHidden/>
            <w:color w:val="139AFE"/>
          </w:rPr>
          <w:fldChar w:fldCharType="end"/>
        </w:r>
      </w:hyperlink>
    </w:p>
    <w:p w14:paraId="1CD20015"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201" w:history="1">
        <w:r w:rsidR="005576B1" w:rsidRPr="005576B1">
          <w:rPr>
            <w:rStyle w:val="Hyperlink"/>
            <w:rFonts w:ascii="Times New Roman" w:hAnsi="Times New Roman"/>
            <w:noProof/>
            <w:color w:val="139AFE"/>
            <w:sz w:val="24"/>
            <w:szCs w:val="24"/>
          </w:rPr>
          <w:t>Sales Forecast (With Monthly Detail)</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_Toc497133201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i</w:t>
        </w:r>
        <w:r w:rsidR="005576B1" w:rsidRPr="005576B1">
          <w:rPr>
            <w:rFonts w:ascii="Times New Roman" w:hAnsi="Times New Roman"/>
            <w:noProof/>
            <w:webHidden/>
            <w:color w:val="139AFE"/>
            <w:sz w:val="24"/>
            <w:szCs w:val="24"/>
          </w:rPr>
          <w:fldChar w:fldCharType="end"/>
        </w:r>
      </w:hyperlink>
    </w:p>
    <w:p w14:paraId="3F59F787"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202" w:history="1">
        <w:r w:rsidR="005576B1" w:rsidRPr="005576B1">
          <w:rPr>
            <w:rStyle w:val="Hyperlink"/>
            <w:rFonts w:ascii="Times New Roman" w:hAnsi="Times New Roman"/>
            <w:noProof/>
            <w:color w:val="139AFE"/>
            <w:sz w:val="24"/>
            <w:szCs w:val="24"/>
          </w:rPr>
          <w:t>Personnel (With Monthly Details)</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_Toc497133202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ii</w:t>
        </w:r>
        <w:r w:rsidR="005576B1" w:rsidRPr="005576B1">
          <w:rPr>
            <w:rFonts w:ascii="Times New Roman" w:hAnsi="Times New Roman"/>
            <w:noProof/>
            <w:webHidden/>
            <w:color w:val="139AFE"/>
            <w:sz w:val="24"/>
            <w:szCs w:val="24"/>
          </w:rPr>
          <w:fldChar w:fldCharType="end"/>
        </w:r>
      </w:hyperlink>
    </w:p>
    <w:p w14:paraId="7979BDF9"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203" w:history="1">
        <w:r w:rsidR="005576B1" w:rsidRPr="005576B1">
          <w:rPr>
            <w:rStyle w:val="Hyperlink"/>
            <w:rFonts w:ascii="Times New Roman" w:hAnsi="Times New Roman"/>
            <w:noProof/>
            <w:color w:val="139AFE"/>
            <w:sz w:val="24"/>
            <w:szCs w:val="24"/>
          </w:rPr>
          <w:t>General Assumptions (With Monthly Detail)</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_Toc497133203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iii</w:t>
        </w:r>
        <w:r w:rsidR="005576B1" w:rsidRPr="005576B1">
          <w:rPr>
            <w:rFonts w:ascii="Times New Roman" w:hAnsi="Times New Roman"/>
            <w:noProof/>
            <w:webHidden/>
            <w:color w:val="139AFE"/>
            <w:sz w:val="24"/>
            <w:szCs w:val="24"/>
          </w:rPr>
          <w:fldChar w:fldCharType="end"/>
        </w:r>
      </w:hyperlink>
    </w:p>
    <w:p w14:paraId="4E79E1AF"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204" w:history="1">
        <w:r w:rsidR="005576B1" w:rsidRPr="005576B1">
          <w:rPr>
            <w:rStyle w:val="Hyperlink"/>
            <w:rFonts w:ascii="Times New Roman" w:hAnsi="Times New Roman"/>
            <w:noProof/>
            <w:color w:val="139AFE"/>
            <w:sz w:val="24"/>
            <w:szCs w:val="24"/>
          </w:rPr>
          <w:t>Profit and Loss Statement (With Monthly Detail)</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_Toc497133204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iv</w:t>
        </w:r>
        <w:r w:rsidR="005576B1" w:rsidRPr="005576B1">
          <w:rPr>
            <w:rFonts w:ascii="Times New Roman" w:hAnsi="Times New Roman"/>
            <w:noProof/>
            <w:webHidden/>
            <w:color w:val="139AFE"/>
            <w:sz w:val="24"/>
            <w:szCs w:val="24"/>
          </w:rPr>
          <w:fldChar w:fldCharType="end"/>
        </w:r>
      </w:hyperlink>
    </w:p>
    <w:p w14:paraId="34D3C387"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205" w:history="1">
        <w:r w:rsidR="005576B1" w:rsidRPr="005576B1">
          <w:rPr>
            <w:rStyle w:val="Hyperlink"/>
            <w:rFonts w:ascii="Times New Roman" w:hAnsi="Times New Roman"/>
            <w:noProof/>
            <w:color w:val="139AFE"/>
            <w:sz w:val="24"/>
            <w:szCs w:val="24"/>
          </w:rPr>
          <w:t>Cash Flow Statement (With Monthly Detail)</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_Toc497133205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v</w:t>
        </w:r>
        <w:r w:rsidR="005576B1" w:rsidRPr="005576B1">
          <w:rPr>
            <w:rFonts w:ascii="Times New Roman" w:hAnsi="Times New Roman"/>
            <w:noProof/>
            <w:webHidden/>
            <w:color w:val="139AFE"/>
            <w:sz w:val="24"/>
            <w:szCs w:val="24"/>
          </w:rPr>
          <w:fldChar w:fldCharType="end"/>
        </w:r>
      </w:hyperlink>
    </w:p>
    <w:p w14:paraId="3B00DA6D" w14:textId="77777777" w:rsidR="005576B1" w:rsidRPr="00C74A6B" w:rsidRDefault="00580948" w:rsidP="005576B1">
      <w:pPr>
        <w:pStyle w:val="TOC2"/>
        <w:tabs>
          <w:tab w:val="right" w:leader="dot" w:pos="9350"/>
        </w:tabs>
        <w:spacing w:line="360" w:lineRule="auto"/>
        <w:rPr>
          <w:rFonts w:ascii="Times New Roman" w:eastAsia="MS Mincho" w:hAnsi="Times New Roman"/>
          <w:noProof/>
          <w:color w:val="139AFE"/>
          <w:sz w:val="24"/>
          <w:szCs w:val="24"/>
        </w:rPr>
      </w:pPr>
      <w:hyperlink w:anchor="_Toc497133206" w:history="1">
        <w:r w:rsidR="005576B1" w:rsidRPr="005576B1">
          <w:rPr>
            <w:rStyle w:val="Hyperlink"/>
            <w:rFonts w:ascii="Times New Roman" w:hAnsi="Times New Roman"/>
            <w:noProof/>
            <w:color w:val="139AFE"/>
            <w:sz w:val="24"/>
            <w:szCs w:val="24"/>
          </w:rPr>
          <w:t>Balance Sheet (With Monthly Detail)</w:t>
        </w:r>
        <w:r w:rsidR="005576B1" w:rsidRPr="005576B1">
          <w:rPr>
            <w:rFonts w:ascii="Times New Roman" w:hAnsi="Times New Roman"/>
            <w:noProof/>
            <w:webHidden/>
            <w:color w:val="139AFE"/>
            <w:sz w:val="24"/>
            <w:szCs w:val="24"/>
          </w:rPr>
          <w:tab/>
        </w:r>
        <w:r w:rsidR="005576B1" w:rsidRPr="005576B1">
          <w:rPr>
            <w:rFonts w:ascii="Times New Roman" w:hAnsi="Times New Roman"/>
            <w:noProof/>
            <w:webHidden/>
            <w:color w:val="139AFE"/>
            <w:sz w:val="24"/>
            <w:szCs w:val="24"/>
          </w:rPr>
          <w:fldChar w:fldCharType="begin"/>
        </w:r>
        <w:r w:rsidR="005576B1" w:rsidRPr="005576B1">
          <w:rPr>
            <w:rFonts w:ascii="Times New Roman" w:hAnsi="Times New Roman"/>
            <w:noProof/>
            <w:webHidden/>
            <w:color w:val="139AFE"/>
            <w:sz w:val="24"/>
            <w:szCs w:val="24"/>
          </w:rPr>
          <w:instrText xml:space="preserve"> PAGEREF _Toc497133206 \h </w:instrText>
        </w:r>
        <w:r w:rsidR="005576B1" w:rsidRPr="005576B1">
          <w:rPr>
            <w:rFonts w:ascii="Times New Roman" w:hAnsi="Times New Roman"/>
            <w:noProof/>
            <w:webHidden/>
            <w:color w:val="139AFE"/>
            <w:sz w:val="24"/>
            <w:szCs w:val="24"/>
          </w:rPr>
        </w:r>
        <w:r w:rsidR="005576B1" w:rsidRPr="005576B1">
          <w:rPr>
            <w:rFonts w:ascii="Times New Roman" w:hAnsi="Times New Roman"/>
            <w:noProof/>
            <w:webHidden/>
            <w:color w:val="139AFE"/>
            <w:sz w:val="24"/>
            <w:szCs w:val="24"/>
          </w:rPr>
          <w:fldChar w:fldCharType="separate"/>
        </w:r>
        <w:r w:rsidR="00CE45D0">
          <w:rPr>
            <w:rFonts w:ascii="Times New Roman" w:hAnsi="Times New Roman"/>
            <w:noProof/>
            <w:webHidden/>
            <w:color w:val="139AFE"/>
            <w:sz w:val="24"/>
            <w:szCs w:val="24"/>
          </w:rPr>
          <w:t>vi</w:t>
        </w:r>
        <w:r w:rsidR="005576B1" w:rsidRPr="005576B1">
          <w:rPr>
            <w:rFonts w:ascii="Times New Roman" w:hAnsi="Times New Roman"/>
            <w:noProof/>
            <w:webHidden/>
            <w:color w:val="139AFE"/>
            <w:sz w:val="24"/>
            <w:szCs w:val="24"/>
          </w:rPr>
          <w:fldChar w:fldCharType="end"/>
        </w:r>
      </w:hyperlink>
    </w:p>
    <w:p w14:paraId="2AC84CE8" w14:textId="77777777" w:rsidR="00647A20" w:rsidRPr="00523E59" w:rsidRDefault="005576B1" w:rsidP="00C403E3">
      <w:pPr>
        <w:spacing w:after="280" w:afterAutospacing="1" w:line="360" w:lineRule="auto"/>
        <w:rPr>
          <w:rFonts w:ascii="Verdana" w:eastAsia="Verdana" w:hAnsi="Verdana" w:cs="Verdana"/>
          <w:sz w:val="20"/>
        </w:rPr>
        <w:sectPr w:rsidR="00647A20" w:rsidRPr="00523E59" w:rsidSect="00523E59">
          <w:headerReference w:type="default" r:id="rId17"/>
          <w:footerReference w:type="default" r:id="rId18"/>
          <w:pgSz w:w="12240" w:h="15840"/>
          <w:pgMar w:top="504" w:right="1440" w:bottom="504" w:left="1440" w:header="270" w:footer="278" w:gutter="0"/>
          <w:pgNumType w:fmt="lowerRoman" w:start="1"/>
          <w:cols w:space="708"/>
          <w:docGrid w:linePitch="360"/>
        </w:sectPr>
      </w:pPr>
      <w:r w:rsidRPr="005576B1">
        <w:rPr>
          <w:rFonts w:eastAsia="Verdana"/>
          <w:b/>
          <w:color w:val="139AFE"/>
        </w:rPr>
        <w:fldChar w:fldCharType="end"/>
      </w:r>
      <w:r w:rsidR="00523E59">
        <w:rPr>
          <w:rFonts w:ascii="Verdana" w:eastAsia="Verdana" w:hAnsi="Verdana" w:cs="Verdana"/>
          <w:sz w:val="20"/>
        </w:rPr>
        <w:tab/>
      </w:r>
    </w:p>
    <w:p w14:paraId="613B3ACB" w14:textId="77777777" w:rsidR="00647A20" w:rsidRDefault="00647A20" w:rsidP="004F34E0">
      <w:pPr>
        <w:pStyle w:val="Heading1"/>
      </w:pPr>
      <w:bookmarkStart w:id="3" w:name="_Toc497133131"/>
      <w:bookmarkStart w:id="4" w:name="TitleTopicExecutiveSummary"/>
      <w:bookmarkStart w:id="5" w:name="TopicExecutiveSummary"/>
      <w:r>
        <w:lastRenderedPageBreak/>
        <w:t>Executive Summary</w:t>
      </w:r>
      <w:bookmarkEnd w:id="3"/>
    </w:p>
    <w:p w14:paraId="384B67C5" w14:textId="77777777" w:rsidR="00647A20" w:rsidRPr="004F34E0" w:rsidRDefault="00647A20" w:rsidP="004F34E0">
      <w:pPr>
        <w:spacing w:after="280" w:afterAutospacing="1"/>
        <w:rPr>
          <w:rFonts w:eastAsia="Verdana"/>
        </w:rPr>
      </w:pPr>
      <w:bookmarkStart w:id="6" w:name="BodyTopicExecutiveSummary"/>
      <w:bookmarkEnd w:id="4"/>
      <w:r w:rsidRPr="004F34E0">
        <w:rPr>
          <w:rFonts w:eastAsia="Verdana"/>
        </w:rPr>
        <w:t>Botanical Bounty is an existing farm dedicated to the production of botanical perennials. Botanical Bounty has been formed as an Oregon-based Limited Liability Corp. (L.L.C.) located outside of Albany, Oregon. Botanical Bounty is working hard to become a leading producer of botanical plants for the natural supplement industry as well as plant nurseries. By leveraging a well thought out business plan executed by a skilled management team, Botanical Bounty will generate over $216,000 in year three sales.</w:t>
      </w:r>
    </w:p>
    <w:p w14:paraId="3FD8CB3B" w14:textId="77777777" w:rsidR="004F34E0" w:rsidRDefault="00647A20" w:rsidP="004F34E0">
      <w:pPr>
        <w:pStyle w:val="Heading2"/>
      </w:pPr>
      <w:bookmarkStart w:id="7" w:name="_Toc497133132"/>
      <w:r w:rsidRPr="004F34E0">
        <w:t>Keys to Success</w:t>
      </w:r>
      <w:bookmarkEnd w:id="7"/>
    </w:p>
    <w:p w14:paraId="7AF96807" w14:textId="77777777" w:rsidR="00647A20" w:rsidRPr="004F34E0" w:rsidRDefault="00647A20" w:rsidP="004F34E0">
      <w:pPr>
        <w:spacing w:after="280" w:afterAutospacing="1"/>
        <w:rPr>
          <w:rFonts w:eastAsia="Verdana"/>
        </w:rPr>
      </w:pPr>
      <w:r w:rsidRPr="004F34E0">
        <w:rPr>
          <w:rFonts w:eastAsia="Verdana"/>
        </w:rPr>
        <w:t xml:space="preserve">Botanical Bounty has identified three keys that will be instrumental in their success. The first is the implementation of strict financial controls. By having the proper controls, production efficiency will be maximized. The second key will be the </w:t>
      </w:r>
      <w:proofErr w:type="gramStart"/>
      <w:r w:rsidRPr="004F34E0">
        <w:rPr>
          <w:rFonts w:eastAsia="Verdana"/>
        </w:rPr>
        <w:t>never ending</w:t>
      </w:r>
      <w:proofErr w:type="gramEnd"/>
      <w:r w:rsidRPr="004F34E0">
        <w:rPr>
          <w:rFonts w:eastAsia="Verdana"/>
        </w:rPr>
        <w:t xml:space="preserve"> pursuit for the industry's highest concentration levels of botanical ingredients in each plant. The third key is the recognition and implementation of the philosophy that 100% customer satisfaction is required to ensure a profitable business. Profits are a </w:t>
      </w:r>
      <w:proofErr w:type="spellStart"/>
      <w:r w:rsidRPr="004F34E0">
        <w:rPr>
          <w:rFonts w:eastAsia="Verdana"/>
        </w:rPr>
        <w:t>by product</w:t>
      </w:r>
      <w:proofErr w:type="spellEnd"/>
      <w:r w:rsidRPr="004F34E0">
        <w:rPr>
          <w:rFonts w:eastAsia="Verdana"/>
        </w:rPr>
        <w:t xml:space="preserve"> of satisfying customers, not the other way around.</w:t>
      </w:r>
    </w:p>
    <w:p w14:paraId="4D18CD54" w14:textId="77777777" w:rsidR="004F34E0" w:rsidRDefault="00647A20" w:rsidP="004F34E0">
      <w:pPr>
        <w:pStyle w:val="Heading2"/>
      </w:pPr>
      <w:bookmarkStart w:id="8" w:name="_Toc497133133"/>
      <w:r w:rsidRPr="004F34E0">
        <w:t>Products</w:t>
      </w:r>
      <w:bookmarkEnd w:id="8"/>
    </w:p>
    <w:p w14:paraId="4B89E1DD" w14:textId="77777777" w:rsidR="00647A20" w:rsidRPr="004F34E0" w:rsidRDefault="00647A20" w:rsidP="004F34E0">
      <w:pPr>
        <w:spacing w:after="280" w:afterAutospacing="1"/>
        <w:rPr>
          <w:rFonts w:eastAsia="Verdana"/>
        </w:rPr>
      </w:pPr>
      <w:r w:rsidRPr="004F34E0">
        <w:rPr>
          <w:rFonts w:eastAsia="Verdana"/>
        </w:rPr>
        <w:t xml:space="preserve">Botanical Bounty is a </w:t>
      </w:r>
      <w:proofErr w:type="gramStart"/>
      <w:r w:rsidRPr="004F34E0">
        <w:rPr>
          <w:rFonts w:eastAsia="Verdana"/>
        </w:rPr>
        <w:t>10 acre</w:t>
      </w:r>
      <w:proofErr w:type="gramEnd"/>
      <w:r w:rsidRPr="004F34E0">
        <w:rPr>
          <w:rFonts w:eastAsia="Verdana"/>
        </w:rPr>
        <w:t xml:space="preserve"> farm that concentrates on the growing of botanical </w:t>
      </w:r>
      <w:r w:rsidR="00012741" w:rsidRPr="004F34E0">
        <w:rPr>
          <w:rFonts w:eastAsia="Verdana"/>
        </w:rPr>
        <w:t>medicinal</w:t>
      </w:r>
      <w:r w:rsidRPr="004F34E0">
        <w:rPr>
          <w:rFonts w:eastAsia="Verdana"/>
        </w:rPr>
        <w:t xml:space="preserve">. Botanical Bounty has chosen five plant species that have significant market demand as well being well suited for growth in the Willamette River Valley. Botanical Bounty will </w:t>
      </w:r>
      <w:proofErr w:type="gramStart"/>
      <w:r w:rsidRPr="004F34E0">
        <w:rPr>
          <w:rFonts w:eastAsia="Verdana"/>
        </w:rPr>
        <w:t>feature:</w:t>
      </w:r>
      <w:proofErr w:type="gramEnd"/>
      <w:r w:rsidRPr="004F34E0">
        <w:rPr>
          <w:rFonts w:eastAsia="Verdana"/>
        </w:rPr>
        <w:t xml:space="preserve"> Echinacea - an immune system booster; Ginseng - a source of energy; St John's Wort - for mild depression; Skullcap- for inflammation; and Ginger - a stomach soother.</w:t>
      </w:r>
    </w:p>
    <w:p w14:paraId="03AAA6AB" w14:textId="77777777" w:rsidR="004F34E0" w:rsidRDefault="00647A20" w:rsidP="004F34E0">
      <w:pPr>
        <w:pStyle w:val="Heading2"/>
      </w:pPr>
      <w:bookmarkStart w:id="9" w:name="_Toc497133134"/>
      <w:r w:rsidRPr="004F34E0">
        <w:t>Market</w:t>
      </w:r>
      <w:bookmarkEnd w:id="9"/>
    </w:p>
    <w:p w14:paraId="44C89742" w14:textId="77777777" w:rsidR="00647A20" w:rsidRPr="004F34E0" w:rsidRDefault="00647A20" w:rsidP="004F34E0">
      <w:pPr>
        <w:spacing w:after="280" w:afterAutospacing="1"/>
        <w:rPr>
          <w:rFonts w:eastAsia="Verdana"/>
        </w:rPr>
      </w:pPr>
      <w:r w:rsidRPr="004F34E0">
        <w:rPr>
          <w:rFonts w:eastAsia="Verdana"/>
        </w:rPr>
        <w:t>Botanical Bounty has three distinct customers: supplement companies, processors of botanicals for supplement companies, and nurseries that resell the plants. The first two customers purchase the plants for use in their products which they ultimately sell to the end consumer. The market for natural supplements is quite exciting. Surveys show that over 158 million consumers (over 55% of U.S. population) use dietary supplements. An estimated 115.3 million consumers buy vitamins and minerals for themselves, and 55.8 million purchase them for other members of their family, including children. Consumer surveys consistently find that nearly half of all Americans now use herbs - a statistic that is particularly remarkable when we realize that today's herbal products industry is just over a quarter century old.</w:t>
      </w:r>
    </w:p>
    <w:p w14:paraId="5E5F8E19" w14:textId="77777777" w:rsidR="004F34E0" w:rsidRDefault="00647A20" w:rsidP="004F34E0">
      <w:pPr>
        <w:pStyle w:val="Heading2"/>
      </w:pPr>
      <w:bookmarkStart w:id="10" w:name="_Toc497133135"/>
      <w:r w:rsidRPr="004F34E0">
        <w:lastRenderedPageBreak/>
        <w:t>Management Team</w:t>
      </w:r>
      <w:bookmarkEnd w:id="10"/>
    </w:p>
    <w:p w14:paraId="12DB4E18" w14:textId="77777777" w:rsidR="00647A20" w:rsidRPr="004F34E0" w:rsidRDefault="00647A20" w:rsidP="004F34E0">
      <w:pPr>
        <w:spacing w:after="280" w:afterAutospacing="1"/>
        <w:rPr>
          <w:rFonts w:eastAsia="Verdana"/>
        </w:rPr>
      </w:pPr>
      <w:r w:rsidRPr="004F34E0">
        <w:rPr>
          <w:rFonts w:eastAsia="Verdana"/>
        </w:rPr>
        <w:t xml:space="preserve">Botanical Bounty will be </w:t>
      </w:r>
      <w:proofErr w:type="spellStart"/>
      <w:proofErr w:type="gramStart"/>
      <w:r w:rsidRPr="004F34E0">
        <w:rPr>
          <w:rFonts w:eastAsia="Verdana"/>
        </w:rPr>
        <w:t>lead</w:t>
      </w:r>
      <w:proofErr w:type="spellEnd"/>
      <w:proofErr w:type="gramEnd"/>
      <w:r w:rsidRPr="004F34E0">
        <w:rPr>
          <w:rFonts w:eastAsia="Verdana"/>
        </w:rPr>
        <w:t xml:space="preserve"> by the husband and wife team of David and Sue Nealon. David brings a wealth of business and project management skills to the company. While working at Yahoo!, David was responsible for the successful launch and market lead capture of </w:t>
      </w:r>
      <w:proofErr w:type="spellStart"/>
      <w:proofErr w:type="gramStart"/>
      <w:r w:rsidRPr="004F34E0">
        <w:rPr>
          <w:rFonts w:eastAsia="Verdana"/>
        </w:rPr>
        <w:t>Yahoo!s</w:t>
      </w:r>
      <w:proofErr w:type="spellEnd"/>
      <w:proofErr w:type="gramEnd"/>
      <w:r w:rsidRPr="004F34E0">
        <w:rPr>
          <w:rFonts w:eastAsia="Verdana"/>
        </w:rPr>
        <w:t xml:space="preserve"> driving directions section. Utilizing these skills, David will be responsible for the business operations of the farm. Sue, with a background of plant biology will be the driving force of the operation, growing the highest active ingredient content plants in the country. Additionally, because of her wealth of knowledge, she will be the leader of the sales department.</w:t>
      </w:r>
    </w:p>
    <w:p w14:paraId="024FAF9C" w14:textId="77777777" w:rsidR="004F34E0" w:rsidRDefault="00647A20" w:rsidP="004F34E0">
      <w:pPr>
        <w:pStyle w:val="Heading2"/>
      </w:pPr>
      <w:bookmarkStart w:id="11" w:name="_Toc497133136"/>
      <w:r w:rsidRPr="004F34E0">
        <w:t>Financial Plan</w:t>
      </w:r>
      <w:bookmarkEnd w:id="11"/>
    </w:p>
    <w:p w14:paraId="4610B2B0" w14:textId="77777777" w:rsidR="00647A20" w:rsidRPr="004F34E0" w:rsidRDefault="00647A20" w:rsidP="004F34E0">
      <w:pPr>
        <w:spacing w:after="280" w:afterAutospacing="1"/>
        <w:rPr>
          <w:rFonts w:eastAsia="Verdana"/>
        </w:rPr>
      </w:pPr>
      <w:r w:rsidRPr="004F34E0">
        <w:rPr>
          <w:rFonts w:eastAsia="Verdana"/>
        </w:rPr>
        <w:t xml:space="preserve">Botanical Bounty began as a hobby for David and Sue two years ago. Over the last two years they have worked out all of the bugs related to production. Additionally, they are now quite hungry to succeed, creating one of the premier botanical perennial farms in the country. To finance our growth and full-time production, we need to purchase $35,000 worth of new equipment as long-term assets. To that end, we are seeking a $100,000 10-year loan. Sales forecasts conservatively indicate that $190,000 revenue will be generated in year two, rising to $216,000 the following year. </w:t>
      </w:r>
    </w:p>
    <w:p w14:paraId="09A3DA91" w14:textId="77777777" w:rsidR="00647A20" w:rsidRDefault="00647A20" w:rsidP="004F34E0">
      <w:pPr>
        <w:pStyle w:val="Heading2"/>
      </w:pPr>
      <w:bookmarkStart w:id="12" w:name="_Toc497133137"/>
      <w:bookmarkStart w:id="13" w:name="TitleTopicObjectives"/>
      <w:bookmarkStart w:id="14" w:name="TopicObjectives"/>
      <w:bookmarkEnd w:id="5"/>
      <w:bookmarkEnd w:id="6"/>
      <w:r>
        <w:t>Objectives</w:t>
      </w:r>
      <w:bookmarkEnd w:id="12"/>
    </w:p>
    <w:p w14:paraId="6E04A1DF" w14:textId="77777777" w:rsidR="00647A20" w:rsidRPr="004F34E0" w:rsidRDefault="00647A20" w:rsidP="004F34E0">
      <w:pPr>
        <w:spacing w:after="280" w:afterAutospacing="1"/>
        <w:rPr>
          <w:rFonts w:eastAsia="Verdana"/>
        </w:rPr>
      </w:pPr>
      <w:bookmarkStart w:id="15" w:name="BodyTopicObjectives"/>
      <w:bookmarkEnd w:id="13"/>
      <w:r w:rsidRPr="004F34E0">
        <w:rPr>
          <w:rFonts w:eastAsia="Verdana"/>
        </w:rPr>
        <w:t>The Botanical Bounty has identified several objectives for the business:</w:t>
      </w:r>
    </w:p>
    <w:p w14:paraId="42C2E6DE" w14:textId="77777777" w:rsidR="00647A20" w:rsidRPr="004F34E0" w:rsidRDefault="00647A20" w:rsidP="004F34E0">
      <w:pPr>
        <w:numPr>
          <w:ilvl w:val="0"/>
          <w:numId w:val="7"/>
        </w:numPr>
        <w:rPr>
          <w:rFonts w:eastAsia="Verdana"/>
        </w:rPr>
      </w:pPr>
      <w:r w:rsidRPr="004F34E0">
        <w:rPr>
          <w:rFonts w:eastAsia="Verdana"/>
        </w:rPr>
        <w:t>Become a leading supplier of botanical perennials for the health/vitamin industry.</w:t>
      </w:r>
    </w:p>
    <w:p w14:paraId="4A1F9A0E" w14:textId="77777777" w:rsidR="00647A20" w:rsidRPr="004F34E0" w:rsidRDefault="00647A20" w:rsidP="004F34E0">
      <w:pPr>
        <w:numPr>
          <w:ilvl w:val="0"/>
          <w:numId w:val="7"/>
        </w:numPr>
        <w:rPr>
          <w:rFonts w:eastAsia="Verdana"/>
        </w:rPr>
      </w:pPr>
      <w:r w:rsidRPr="004F34E0">
        <w:rPr>
          <w:rFonts w:eastAsia="Verdana"/>
        </w:rPr>
        <w:t>Reach the point of sustainable profitability.</w:t>
      </w:r>
    </w:p>
    <w:p w14:paraId="3965E8E6" w14:textId="77777777" w:rsidR="00647A20" w:rsidRPr="004F34E0" w:rsidRDefault="00647A20" w:rsidP="004F34E0">
      <w:pPr>
        <w:numPr>
          <w:ilvl w:val="0"/>
          <w:numId w:val="7"/>
        </w:numPr>
        <w:spacing w:after="280" w:afterAutospacing="1"/>
        <w:rPr>
          <w:rFonts w:eastAsia="Verdana"/>
        </w:rPr>
      </w:pPr>
      <w:r w:rsidRPr="004F34E0">
        <w:rPr>
          <w:rFonts w:eastAsia="Verdana"/>
        </w:rPr>
        <w:t>Enjoy work while making a good living.</w:t>
      </w:r>
    </w:p>
    <w:p w14:paraId="15A482EB" w14:textId="77777777" w:rsidR="00647A20" w:rsidRPr="004F34E0" w:rsidRDefault="00647A20" w:rsidP="004F34E0">
      <w:pPr>
        <w:pStyle w:val="Heading2"/>
      </w:pPr>
      <w:bookmarkStart w:id="16" w:name="_Toc497133138"/>
      <w:bookmarkStart w:id="17" w:name="TitleTopicMission"/>
      <w:bookmarkStart w:id="18" w:name="TopicMission"/>
      <w:bookmarkEnd w:id="14"/>
      <w:bookmarkEnd w:id="15"/>
      <w:r w:rsidRPr="004F34E0">
        <w:t>Mission</w:t>
      </w:r>
      <w:bookmarkEnd w:id="16"/>
    </w:p>
    <w:p w14:paraId="633F3029" w14:textId="77777777" w:rsidR="00647A20" w:rsidRPr="004F34E0" w:rsidRDefault="00647A20" w:rsidP="004F34E0">
      <w:pPr>
        <w:spacing w:after="280" w:afterAutospacing="1"/>
        <w:rPr>
          <w:rFonts w:eastAsia="Verdana"/>
        </w:rPr>
      </w:pPr>
      <w:bookmarkStart w:id="19" w:name="BodyTopicMission"/>
      <w:bookmarkEnd w:id="17"/>
      <w:r w:rsidRPr="004F34E0">
        <w:rPr>
          <w:rFonts w:eastAsia="Verdana"/>
        </w:rPr>
        <w:t>It is Botanical Bounty's mission to become the leading provider of botanical perennials to the health/vitamin industry. This will be accomplished by providing quality plants at fair prices while exceeding customer's expectations.</w:t>
      </w:r>
    </w:p>
    <w:p w14:paraId="0A2776FB" w14:textId="77777777" w:rsidR="00647A20" w:rsidRPr="004F34E0" w:rsidRDefault="00647A20" w:rsidP="004F34E0">
      <w:pPr>
        <w:pStyle w:val="Heading2"/>
      </w:pPr>
      <w:bookmarkStart w:id="20" w:name="_Toc497133139"/>
      <w:bookmarkStart w:id="21" w:name="TitleTopicKeystoSuccess"/>
      <w:bookmarkStart w:id="22" w:name="TopicKeystoSuccess"/>
      <w:bookmarkEnd w:id="18"/>
      <w:bookmarkEnd w:id="19"/>
      <w:r w:rsidRPr="004F34E0">
        <w:t>Keys to Success</w:t>
      </w:r>
      <w:bookmarkEnd w:id="20"/>
    </w:p>
    <w:p w14:paraId="270C25BF" w14:textId="77777777" w:rsidR="00647A20" w:rsidRPr="004F34E0" w:rsidRDefault="00647A20" w:rsidP="004F34E0">
      <w:pPr>
        <w:spacing w:after="280" w:afterAutospacing="1"/>
        <w:rPr>
          <w:rFonts w:eastAsia="Verdana"/>
        </w:rPr>
      </w:pPr>
      <w:bookmarkStart w:id="23" w:name="BodyTopicKeystoSuccess"/>
      <w:bookmarkEnd w:id="21"/>
      <w:r w:rsidRPr="004F34E0">
        <w:rPr>
          <w:rFonts w:eastAsia="Verdana"/>
        </w:rPr>
        <w:t>Botanical Bounty will adhere to three keys that will be instrumental in its success:</w:t>
      </w:r>
    </w:p>
    <w:p w14:paraId="1810CA75" w14:textId="77777777" w:rsidR="00647A20" w:rsidRPr="004F34E0" w:rsidRDefault="00647A20" w:rsidP="004F34E0">
      <w:pPr>
        <w:numPr>
          <w:ilvl w:val="0"/>
          <w:numId w:val="8"/>
        </w:numPr>
        <w:rPr>
          <w:rFonts w:eastAsia="Verdana"/>
        </w:rPr>
      </w:pPr>
      <w:r w:rsidRPr="004F34E0">
        <w:rPr>
          <w:rFonts w:eastAsia="Verdana"/>
        </w:rPr>
        <w:t>Strict financial controls.</w:t>
      </w:r>
    </w:p>
    <w:p w14:paraId="5733BB93" w14:textId="77777777" w:rsidR="00647A20" w:rsidRPr="004F34E0" w:rsidRDefault="00647A20" w:rsidP="004F34E0">
      <w:pPr>
        <w:numPr>
          <w:ilvl w:val="0"/>
          <w:numId w:val="8"/>
        </w:numPr>
        <w:rPr>
          <w:rFonts w:eastAsia="Verdana"/>
        </w:rPr>
      </w:pPr>
      <w:r w:rsidRPr="004F34E0">
        <w:rPr>
          <w:rFonts w:eastAsia="Verdana"/>
        </w:rPr>
        <w:t xml:space="preserve">The </w:t>
      </w:r>
      <w:proofErr w:type="gramStart"/>
      <w:r w:rsidRPr="004F34E0">
        <w:rPr>
          <w:rFonts w:eastAsia="Verdana"/>
        </w:rPr>
        <w:t>never ending</w:t>
      </w:r>
      <w:proofErr w:type="gramEnd"/>
      <w:r w:rsidRPr="004F34E0">
        <w:rPr>
          <w:rFonts w:eastAsia="Verdana"/>
        </w:rPr>
        <w:t xml:space="preserve"> pursuit of the highest concentration of botanicals in every plant.</w:t>
      </w:r>
    </w:p>
    <w:p w14:paraId="76AFE4C5" w14:textId="77777777" w:rsidR="00647A20" w:rsidRPr="004F34E0" w:rsidRDefault="00647A20" w:rsidP="004F34E0">
      <w:pPr>
        <w:numPr>
          <w:ilvl w:val="0"/>
          <w:numId w:val="8"/>
        </w:numPr>
        <w:spacing w:after="280" w:afterAutospacing="1"/>
        <w:rPr>
          <w:rFonts w:eastAsia="Verdana"/>
        </w:rPr>
      </w:pPr>
      <w:r w:rsidRPr="004F34E0">
        <w:rPr>
          <w:rFonts w:eastAsia="Verdana"/>
        </w:rPr>
        <w:t xml:space="preserve">Ensuring that all customer's needs are </w:t>
      </w:r>
      <w:proofErr w:type="gramStart"/>
      <w:r w:rsidRPr="004F34E0">
        <w:rPr>
          <w:rFonts w:eastAsia="Verdana"/>
        </w:rPr>
        <w:t>met</w:t>
      </w:r>
      <w:proofErr w:type="gramEnd"/>
      <w:r w:rsidRPr="004F34E0">
        <w:rPr>
          <w:rFonts w:eastAsia="Verdana"/>
        </w:rPr>
        <w:t xml:space="preserve"> and they are satisfied with the purchased products.</w:t>
      </w:r>
    </w:p>
    <w:p w14:paraId="54E848C2" w14:textId="77777777" w:rsidR="00647A20" w:rsidRDefault="00647A20" w:rsidP="004F34E0">
      <w:pPr>
        <w:pStyle w:val="Heading3"/>
        <w:spacing w:before="0" w:beforeAutospacing="0" w:after="0" w:afterAutospacing="0" w:line="240" w:lineRule="auto"/>
        <w:ind w:left="360"/>
        <w:rPr>
          <w:rFonts w:ascii="Times New Roman" w:eastAsia="Verdana" w:hAnsi="Times New Roman" w:cs="Times New Roman"/>
          <w:sz w:val="24"/>
          <w:szCs w:val="24"/>
        </w:rPr>
      </w:pPr>
      <w:bookmarkStart w:id="24" w:name="ChartHighlights"/>
      <w:bookmarkStart w:id="25" w:name="_Toc497133140"/>
      <w:bookmarkStart w:id="26" w:name="BodyChartHighlights"/>
      <w:bookmarkEnd w:id="22"/>
      <w:bookmarkEnd w:id="23"/>
      <w:r w:rsidRPr="004F34E0">
        <w:rPr>
          <w:rFonts w:ascii="Times New Roman" w:eastAsia="Verdana" w:hAnsi="Times New Roman" w:cs="Times New Roman"/>
          <w:sz w:val="24"/>
          <w:szCs w:val="24"/>
        </w:rPr>
        <w:lastRenderedPageBreak/>
        <w:t>Chart: Highlights</w:t>
      </w:r>
      <w:bookmarkEnd w:id="24"/>
      <w:bookmarkEnd w:id="25"/>
    </w:p>
    <w:p w14:paraId="6E3C2998" w14:textId="77777777" w:rsidR="004F34E0" w:rsidRPr="004F34E0" w:rsidRDefault="004F34E0" w:rsidP="004F34E0">
      <w:pPr>
        <w:rPr>
          <w:rFonts w:eastAsia="Verdana"/>
        </w:rPr>
      </w:pPr>
    </w:p>
    <w:p w14:paraId="1514945F" w14:textId="77777777" w:rsidR="004F34E0" w:rsidRDefault="00484BF4" w:rsidP="004F34E0">
      <w:r w:rsidRPr="00DB3841">
        <w:rPr>
          <w:rFonts w:ascii="Verdana" w:eastAsia="Verdana" w:hAnsi="Verdana" w:cs="Verdana"/>
          <w:noProof/>
          <w:sz w:val="20"/>
        </w:rPr>
        <w:drawing>
          <wp:inline distT="0" distB="0" distL="0" distR="0" wp14:anchorId="71DF6FBD" wp14:editId="23CE8D10">
            <wp:extent cx="6057900" cy="3505200"/>
            <wp:effectExtent l="0" t="0" r="0" b="0"/>
            <wp:docPr id="1" name="Picture 2">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7900" cy="3505200"/>
                    </a:xfrm>
                    <a:prstGeom prst="rect">
                      <a:avLst/>
                    </a:prstGeom>
                    <a:noFill/>
                    <a:ln>
                      <a:noFill/>
                    </a:ln>
                  </pic:spPr>
                </pic:pic>
              </a:graphicData>
            </a:graphic>
          </wp:inline>
        </w:drawing>
      </w:r>
      <w:bookmarkEnd w:id="26"/>
    </w:p>
    <w:p w14:paraId="518CC692" w14:textId="77777777" w:rsidR="004F34E0" w:rsidRDefault="004F34E0" w:rsidP="004F34E0"/>
    <w:p w14:paraId="20AAA283" w14:textId="77777777" w:rsidR="004F34E0" w:rsidRPr="004673B5" w:rsidRDefault="004F34E0" w:rsidP="004F34E0">
      <w:pPr>
        <w:rPr>
          <w:rFonts w:ascii="Trebuchet MS" w:hAnsi="Trebuchet MS"/>
          <w:i/>
        </w:rPr>
      </w:pPr>
      <w:r>
        <w:rPr>
          <w:rFonts w:ascii="Trebuchet MS" w:hAnsi="Trebuchet MS"/>
          <w:i/>
        </w:rPr>
        <w:t>Do you need better-looking</w:t>
      </w:r>
      <w:r w:rsidRPr="00710C3B">
        <w:rPr>
          <w:rFonts w:ascii="Trebuchet MS" w:hAnsi="Trebuchet MS"/>
          <w:i/>
        </w:rPr>
        <w:t xml:space="preserve"> financial charts</w:t>
      </w:r>
      <w:r>
        <w:rPr>
          <w:rFonts w:ascii="Trebuchet MS" w:hAnsi="Trebuchet MS"/>
          <w:i/>
        </w:rPr>
        <w:t xml:space="preserve"> and tables</w:t>
      </w:r>
      <w:r w:rsidRPr="00710C3B">
        <w:rPr>
          <w:rFonts w:ascii="Trebuchet MS" w:hAnsi="Trebuchet MS"/>
          <w:i/>
        </w:rPr>
        <w:t xml:space="preserve">? Tools like </w:t>
      </w:r>
      <w:hyperlink r:id="rId20"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r>
        <w:rPr>
          <w:rFonts w:ascii="Trebuchet MS" w:hAnsi="Trebuchet MS"/>
          <w:i/>
        </w:rPr>
        <w:t>, with a professional modern design</w:t>
      </w:r>
      <w:r w:rsidRPr="00710C3B">
        <w:rPr>
          <w:rFonts w:ascii="Trebuchet MS" w:hAnsi="Trebuchet MS"/>
          <w:i/>
        </w:rPr>
        <w:t>.</w:t>
      </w:r>
    </w:p>
    <w:p w14:paraId="4D293C67" w14:textId="77777777" w:rsidR="00647A20" w:rsidRDefault="00647A20">
      <w:pPr>
        <w:spacing w:after="280" w:afterAutospacing="1"/>
        <w:ind w:left="360"/>
        <w:rPr>
          <w:rFonts w:ascii="Verdana" w:eastAsia="Verdana" w:hAnsi="Verdana" w:cs="Verdana"/>
          <w:sz w:val="20"/>
        </w:rPr>
      </w:pPr>
    </w:p>
    <w:p w14:paraId="41FF19D4" w14:textId="77777777" w:rsidR="00647A20" w:rsidRDefault="00647A20" w:rsidP="004F34E0">
      <w:pPr>
        <w:pStyle w:val="Heading1"/>
      </w:pPr>
      <w:bookmarkStart w:id="27" w:name="TitleTopicCompanySummary"/>
      <w:bookmarkStart w:id="28" w:name="TopicCompanySummary"/>
      <w:r>
        <w:br w:type="page"/>
      </w:r>
      <w:bookmarkStart w:id="29" w:name="_Toc497133141"/>
      <w:r>
        <w:lastRenderedPageBreak/>
        <w:t>Company Summary</w:t>
      </w:r>
      <w:bookmarkEnd w:id="29"/>
    </w:p>
    <w:p w14:paraId="728EAEC2" w14:textId="77777777" w:rsidR="00647A20" w:rsidRPr="004F34E0" w:rsidRDefault="00647A20" w:rsidP="004F34E0">
      <w:pPr>
        <w:spacing w:after="280" w:afterAutospacing="1"/>
        <w:rPr>
          <w:rFonts w:eastAsia="Verdana"/>
        </w:rPr>
      </w:pPr>
      <w:bookmarkStart w:id="30" w:name="BodyTopicCompanySummary"/>
      <w:bookmarkEnd w:id="27"/>
      <w:r w:rsidRPr="004F34E0">
        <w:rPr>
          <w:rFonts w:eastAsia="Verdana"/>
        </w:rPr>
        <w:t>Botanical Bounty is an Oregon based perennial farm that grows a variety of botanical medicinal perennials. The company has been formed as an Oregon L.L.C. The farm has been in existence for two years now, initially operating as a hobby as rather than a profit producing business.</w:t>
      </w:r>
    </w:p>
    <w:p w14:paraId="66D33306" w14:textId="77777777" w:rsidR="00647A20" w:rsidRPr="004F34E0" w:rsidRDefault="00647A20" w:rsidP="004F34E0">
      <w:pPr>
        <w:pStyle w:val="Heading2"/>
      </w:pPr>
      <w:bookmarkStart w:id="31" w:name="_Toc497133142"/>
      <w:bookmarkStart w:id="32" w:name="TitleTopicCompanyHistory"/>
      <w:bookmarkStart w:id="33" w:name="TopicCompanyHistory"/>
      <w:bookmarkEnd w:id="28"/>
      <w:bookmarkEnd w:id="30"/>
      <w:r w:rsidRPr="004F34E0">
        <w:t>Company History</w:t>
      </w:r>
      <w:bookmarkEnd w:id="31"/>
    </w:p>
    <w:p w14:paraId="4F595268" w14:textId="77777777" w:rsidR="00647A20" w:rsidRPr="004F34E0" w:rsidRDefault="00647A20" w:rsidP="004F34E0">
      <w:pPr>
        <w:spacing w:after="280" w:afterAutospacing="1"/>
        <w:rPr>
          <w:rFonts w:eastAsia="Verdana"/>
        </w:rPr>
      </w:pPr>
      <w:bookmarkStart w:id="34" w:name="BodyTopicCompanyHistory"/>
      <w:bookmarkEnd w:id="32"/>
      <w:r w:rsidRPr="004F34E0">
        <w:rPr>
          <w:rFonts w:eastAsia="Verdana"/>
        </w:rPr>
        <w:t xml:space="preserve">Botanical Bounty has been in operation for two years. Initially it was started as a hobby where Susan could use her plant biology skills while covering some of the costs. The Nealon's were able to achieve this lifestyle due to a windfall that David received as a result of exercised stock options. After the second year, the Nealon's decided that although they had the money to live on for many years, it would be irresponsible to needlessly spend </w:t>
      </w:r>
      <w:proofErr w:type="gramStart"/>
      <w:r w:rsidRPr="004F34E0">
        <w:rPr>
          <w:rFonts w:eastAsia="Verdana"/>
        </w:rPr>
        <w:t>it</w:t>
      </w:r>
      <w:proofErr w:type="gramEnd"/>
      <w:r w:rsidRPr="004F34E0">
        <w:rPr>
          <w:rFonts w:eastAsia="Verdana"/>
        </w:rPr>
        <w:t xml:space="preserve"> so they got serious about the business and made a concerted effort to become profitable.</w:t>
      </w:r>
    </w:p>
    <w:p w14:paraId="30BB48D5" w14:textId="77777777" w:rsidR="00647A20" w:rsidRPr="004F34E0" w:rsidRDefault="00647A20" w:rsidP="004F34E0">
      <w:pPr>
        <w:spacing w:after="280" w:afterAutospacing="1"/>
        <w:rPr>
          <w:rFonts w:eastAsia="Verdana"/>
        </w:rPr>
      </w:pPr>
      <w:r w:rsidRPr="004F34E0">
        <w:rPr>
          <w:rFonts w:eastAsia="Verdana"/>
        </w:rPr>
        <w:t>Botanical Bounty has chosen the Willamette River Valley as an ideal place to grow perennials. Botanical Bounty has 10 acres of land which they use for production. During several of the winter months, production is moved into their green house for propagation. Botanical Bounty employs a drip irrigation system for all of the plants.</w:t>
      </w:r>
      <w:bookmarkEnd w:id="33"/>
      <w:bookmarkEnd w:id="34"/>
    </w:p>
    <w:p w14:paraId="1BE5E02F" w14:textId="77777777" w:rsidR="00647A20" w:rsidRDefault="00647A20" w:rsidP="004F34E0">
      <w:pPr>
        <w:pStyle w:val="Heading3"/>
        <w:spacing w:before="0" w:beforeAutospacing="0" w:after="0" w:afterAutospacing="0" w:line="240" w:lineRule="auto"/>
        <w:rPr>
          <w:rFonts w:ascii="Times New Roman" w:eastAsia="Verdana" w:hAnsi="Times New Roman" w:cs="Times New Roman"/>
          <w:sz w:val="24"/>
          <w:szCs w:val="24"/>
        </w:rPr>
      </w:pPr>
      <w:bookmarkStart w:id="35" w:name="ChartPastPerformance"/>
      <w:bookmarkStart w:id="36" w:name="_Toc497133143"/>
      <w:bookmarkStart w:id="37" w:name="BodyChartPastPerformance"/>
      <w:r w:rsidRPr="004F34E0">
        <w:rPr>
          <w:rFonts w:ascii="Times New Roman" w:eastAsia="Verdana" w:hAnsi="Times New Roman" w:cs="Times New Roman"/>
          <w:sz w:val="24"/>
          <w:szCs w:val="24"/>
        </w:rPr>
        <w:t>Chart: Past Performance</w:t>
      </w:r>
      <w:bookmarkEnd w:id="35"/>
      <w:bookmarkEnd w:id="36"/>
    </w:p>
    <w:p w14:paraId="5CD62584" w14:textId="77777777" w:rsidR="004F34E0" w:rsidRPr="00A34802" w:rsidRDefault="004F34E0" w:rsidP="004F34E0">
      <w:pPr>
        <w:rPr>
          <w:rFonts w:eastAsia="Verdana"/>
          <w:sz w:val="10"/>
          <w:szCs w:val="10"/>
        </w:rPr>
      </w:pPr>
    </w:p>
    <w:p w14:paraId="1E6A2CDF" w14:textId="77777777" w:rsidR="00F711FB" w:rsidRDefault="00484BF4" w:rsidP="00F711FB">
      <w:r w:rsidRPr="00DB3841">
        <w:rPr>
          <w:rFonts w:ascii="Verdana" w:eastAsia="Verdana" w:hAnsi="Verdana" w:cs="Verdana"/>
          <w:noProof/>
          <w:sz w:val="20"/>
        </w:rPr>
        <w:drawing>
          <wp:inline distT="0" distB="0" distL="0" distR="0" wp14:anchorId="46066BC4" wp14:editId="7F610695">
            <wp:extent cx="5943600" cy="3352800"/>
            <wp:effectExtent l="0" t="0" r="0" b="0"/>
            <wp:docPr id="2" name="Picture 115">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5"/>
                    <pic:cNvPicPr>
                      <a:picLocks/>
                    </pic:cNvPicPr>
                  </pic:nvPicPr>
                  <pic:blipFill>
                    <a:blip r:embed="rId21">
                      <a:extLst>
                        <a:ext uri="{28A0092B-C50C-407E-A947-70E740481C1C}">
                          <a14:useLocalDpi xmlns:a14="http://schemas.microsoft.com/office/drawing/2010/main" val="0"/>
                        </a:ext>
                      </a:extLst>
                    </a:blip>
                    <a:srcRect b="2385"/>
                    <a:stretch>
                      <a:fillRect/>
                    </a:stretch>
                  </pic:blipFill>
                  <pic:spPr bwMode="auto">
                    <a:xfrm>
                      <a:off x="0" y="0"/>
                      <a:ext cx="5943600" cy="3352800"/>
                    </a:xfrm>
                    <a:prstGeom prst="rect">
                      <a:avLst/>
                    </a:prstGeom>
                    <a:noFill/>
                    <a:ln>
                      <a:noFill/>
                    </a:ln>
                  </pic:spPr>
                </pic:pic>
              </a:graphicData>
            </a:graphic>
          </wp:inline>
        </w:drawing>
      </w:r>
      <w:bookmarkEnd w:id="37"/>
      <w:r w:rsidR="00F711FB" w:rsidRPr="00F711FB">
        <w:t xml:space="preserve"> </w:t>
      </w:r>
    </w:p>
    <w:p w14:paraId="6A481A69" w14:textId="77777777" w:rsidR="00A34802" w:rsidRPr="00A34802" w:rsidRDefault="00A34802" w:rsidP="00F711FB">
      <w:pPr>
        <w:rPr>
          <w:i/>
          <w:sz w:val="2"/>
          <w:szCs w:val="2"/>
        </w:rPr>
      </w:pPr>
    </w:p>
    <w:p w14:paraId="6B2A1F36" w14:textId="77777777" w:rsidR="00F711FB" w:rsidRPr="004673B5" w:rsidRDefault="00F711FB" w:rsidP="00F711FB">
      <w:pPr>
        <w:rPr>
          <w:rFonts w:ascii="Trebuchet MS" w:hAnsi="Trebuchet MS"/>
          <w:i/>
        </w:rPr>
      </w:pPr>
      <w:r>
        <w:rPr>
          <w:rFonts w:ascii="Trebuchet MS" w:hAnsi="Trebuchet MS"/>
          <w:i/>
        </w:rPr>
        <w:t>Do you need better-looking</w:t>
      </w:r>
      <w:r w:rsidRPr="00710C3B">
        <w:rPr>
          <w:rFonts w:ascii="Trebuchet MS" w:hAnsi="Trebuchet MS"/>
          <w:i/>
        </w:rPr>
        <w:t xml:space="preserve"> financial charts</w:t>
      </w:r>
      <w:r>
        <w:rPr>
          <w:rFonts w:ascii="Trebuchet MS" w:hAnsi="Trebuchet MS"/>
          <w:i/>
        </w:rPr>
        <w:t xml:space="preserve"> and tables</w:t>
      </w:r>
      <w:r w:rsidRPr="00710C3B">
        <w:rPr>
          <w:rFonts w:ascii="Trebuchet MS" w:hAnsi="Trebuchet MS"/>
          <w:i/>
        </w:rPr>
        <w:t xml:space="preserve">? Tools like </w:t>
      </w:r>
      <w:hyperlink r:id="rId22"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r>
        <w:rPr>
          <w:rFonts w:ascii="Trebuchet MS" w:hAnsi="Trebuchet MS"/>
          <w:i/>
        </w:rPr>
        <w:t>, with a professional modern design</w:t>
      </w:r>
      <w:r w:rsidRPr="00710C3B">
        <w:rPr>
          <w:rFonts w:ascii="Trebuchet MS" w:hAnsi="Trebuchet MS"/>
          <w:i/>
        </w:rPr>
        <w:t>.</w:t>
      </w:r>
    </w:p>
    <w:p w14:paraId="49FC3821" w14:textId="77777777" w:rsidR="00647A20" w:rsidRPr="00F711FB" w:rsidRDefault="00647A20" w:rsidP="00F711FB">
      <w:pPr>
        <w:pStyle w:val="Heading3"/>
        <w:spacing w:before="0" w:beforeAutospacing="0" w:after="0" w:afterAutospacing="0" w:line="240" w:lineRule="auto"/>
        <w:rPr>
          <w:rFonts w:ascii="Times New Roman" w:eastAsia="Verdana" w:hAnsi="Times New Roman" w:cs="Times New Roman"/>
          <w:sz w:val="24"/>
          <w:szCs w:val="24"/>
        </w:rPr>
      </w:pPr>
      <w:bookmarkStart w:id="38" w:name="TitleTablePlanBodyPastPerformance"/>
      <w:bookmarkStart w:id="39" w:name="_Toc497133144"/>
      <w:r w:rsidRPr="00F711FB">
        <w:rPr>
          <w:rFonts w:ascii="Times New Roman" w:eastAsia="Verdana" w:hAnsi="Times New Roman" w:cs="Times New Roman"/>
          <w:sz w:val="24"/>
          <w:szCs w:val="24"/>
        </w:rPr>
        <w:lastRenderedPageBreak/>
        <w:t>Table: Past Performance</w:t>
      </w:r>
      <w:bookmarkEnd w:id="38"/>
      <w:bookmarkEnd w:id="39"/>
    </w:p>
    <w:p w14:paraId="6C0217D6" w14:textId="77777777" w:rsidR="00647A20" w:rsidRPr="00F711FB" w:rsidRDefault="00647A20">
      <w:pPr>
        <w:rPr>
          <w:rFonts w:eastAsia="Verdana"/>
          <w:sz w:val="16"/>
          <w:szCs w:val="16"/>
        </w:rPr>
      </w:pPr>
      <w:bookmarkStart w:id="40" w:name="TablePlanBodyPastPerformance"/>
      <w:bookmarkStart w:id="41" w:name="BodyTablePlanBodyPastPerformance"/>
    </w:p>
    <w:tbl>
      <w:tblPr>
        <w:tblW w:w="0" w:type="auto"/>
        <w:tblInd w:w="360" w:type="dxa"/>
        <w:tblBorders>
          <w:top w:val="single" w:sz="12" w:space="0" w:color="000000"/>
          <w:left w:val="nil"/>
          <w:bottom w:val="single" w:sz="12" w:space="0" w:color="000000"/>
          <w:right w:val="nil"/>
          <w:insideH w:val="nil"/>
          <w:insideV w:val="nil"/>
        </w:tblBorders>
        <w:tblLook w:val="01E0" w:firstRow="1" w:lastRow="1" w:firstColumn="1" w:lastColumn="1" w:noHBand="0" w:noVBand="0"/>
      </w:tblPr>
      <w:tblGrid>
        <w:gridCol w:w="4160"/>
        <w:gridCol w:w="1613"/>
        <w:gridCol w:w="1613"/>
        <w:gridCol w:w="1613"/>
      </w:tblGrid>
      <w:tr w:rsidR="00647A20" w:rsidRPr="00F711FB" w14:paraId="626D9FA5" w14:textId="77777777" w:rsidTr="00F711FB">
        <w:trPr>
          <w:trHeight w:val="360"/>
        </w:trPr>
        <w:tc>
          <w:tcPr>
            <w:tcW w:w="4160" w:type="dxa"/>
            <w:tcBorders>
              <w:bottom w:val="single" w:sz="6" w:space="0" w:color="000000"/>
              <w:right w:val="single" w:sz="6" w:space="0" w:color="000000"/>
            </w:tcBorders>
            <w:shd w:val="clear" w:color="auto" w:fill="auto"/>
          </w:tcPr>
          <w:p w14:paraId="27596262" w14:textId="77777777" w:rsidR="00647A20" w:rsidRPr="00F711FB" w:rsidRDefault="00647A20">
            <w:pPr>
              <w:pStyle w:val="PasTable1"/>
              <w:rPr>
                <w:rFonts w:ascii="Trebuchet MS" w:eastAsia="Verdana" w:hAnsi="Trebuchet MS" w:cs="Verdana"/>
                <w:i/>
                <w:iCs/>
                <w:sz w:val="22"/>
                <w:szCs w:val="22"/>
              </w:rPr>
            </w:pPr>
            <w:r w:rsidRPr="00F711FB">
              <w:rPr>
                <w:rFonts w:ascii="Trebuchet MS" w:eastAsia="Arial" w:hAnsi="Trebuchet MS" w:cs="Arial"/>
                <w:i/>
                <w:iCs/>
                <w:sz w:val="22"/>
                <w:szCs w:val="22"/>
              </w:rPr>
              <w:t>Past Performance</w:t>
            </w:r>
          </w:p>
        </w:tc>
        <w:tc>
          <w:tcPr>
            <w:tcW w:w="1613" w:type="dxa"/>
            <w:tcBorders>
              <w:left w:val="single" w:sz="6" w:space="0" w:color="000000"/>
              <w:bottom w:val="single" w:sz="6" w:space="0" w:color="000000"/>
            </w:tcBorders>
            <w:shd w:val="clear" w:color="auto" w:fill="auto"/>
          </w:tcPr>
          <w:p w14:paraId="2B2003F9" w14:textId="77777777" w:rsidR="00647A20" w:rsidRPr="00F711FB" w:rsidRDefault="00647A20">
            <w:pPr>
              <w:pStyle w:val="PasTable1"/>
              <w:rPr>
                <w:rFonts w:ascii="Trebuchet MS" w:eastAsia="Verdana" w:hAnsi="Trebuchet MS" w:cs="Verdana"/>
                <w:i/>
                <w:iCs/>
                <w:sz w:val="22"/>
                <w:szCs w:val="22"/>
              </w:rPr>
            </w:pPr>
          </w:p>
        </w:tc>
        <w:tc>
          <w:tcPr>
            <w:tcW w:w="1613" w:type="dxa"/>
            <w:tcBorders>
              <w:bottom w:val="single" w:sz="6" w:space="0" w:color="000000"/>
            </w:tcBorders>
            <w:shd w:val="clear" w:color="auto" w:fill="auto"/>
          </w:tcPr>
          <w:p w14:paraId="06452E0B" w14:textId="77777777" w:rsidR="00647A20" w:rsidRPr="00F711FB" w:rsidRDefault="00647A20">
            <w:pPr>
              <w:pStyle w:val="PasTable1"/>
              <w:rPr>
                <w:rFonts w:ascii="Trebuchet MS" w:eastAsia="Verdana" w:hAnsi="Trebuchet MS" w:cs="Verdana"/>
                <w:i/>
                <w:iCs/>
                <w:sz w:val="22"/>
                <w:szCs w:val="22"/>
              </w:rPr>
            </w:pPr>
          </w:p>
        </w:tc>
        <w:tc>
          <w:tcPr>
            <w:tcW w:w="1613" w:type="dxa"/>
            <w:tcBorders>
              <w:bottom w:val="single" w:sz="6" w:space="0" w:color="000000"/>
            </w:tcBorders>
            <w:shd w:val="clear" w:color="auto" w:fill="auto"/>
          </w:tcPr>
          <w:p w14:paraId="27041385" w14:textId="77777777" w:rsidR="00647A20" w:rsidRPr="00F711FB" w:rsidRDefault="00647A20">
            <w:pPr>
              <w:pStyle w:val="PasTable1"/>
              <w:rPr>
                <w:rFonts w:ascii="Trebuchet MS" w:eastAsia="Verdana" w:hAnsi="Trebuchet MS" w:cs="Verdana"/>
                <w:b/>
                <w:bCs/>
                <w:sz w:val="22"/>
                <w:szCs w:val="22"/>
              </w:rPr>
            </w:pPr>
          </w:p>
        </w:tc>
      </w:tr>
      <w:tr w:rsidR="00647A20" w:rsidRPr="00F711FB" w14:paraId="34086367" w14:textId="77777777" w:rsidTr="00F711FB">
        <w:tc>
          <w:tcPr>
            <w:tcW w:w="4160" w:type="dxa"/>
            <w:tcBorders>
              <w:top w:val="single" w:sz="6" w:space="0" w:color="000000"/>
              <w:right w:val="single" w:sz="6" w:space="0" w:color="000000"/>
            </w:tcBorders>
            <w:shd w:val="clear" w:color="auto" w:fill="auto"/>
          </w:tcPr>
          <w:p w14:paraId="22925DFA" w14:textId="77777777" w:rsidR="00647A20" w:rsidRPr="00F711FB" w:rsidRDefault="00647A20">
            <w:pPr>
              <w:pStyle w:val="PasTable1"/>
              <w:rPr>
                <w:rFonts w:ascii="Trebuchet MS" w:eastAsia="Verdana" w:hAnsi="Trebuchet MS" w:cs="Verdana"/>
                <w:sz w:val="22"/>
                <w:szCs w:val="22"/>
              </w:rPr>
            </w:pPr>
          </w:p>
        </w:tc>
        <w:tc>
          <w:tcPr>
            <w:tcW w:w="1613" w:type="dxa"/>
            <w:tcBorders>
              <w:top w:val="single" w:sz="6" w:space="0" w:color="000000"/>
              <w:left w:val="single" w:sz="6" w:space="0" w:color="000000"/>
            </w:tcBorders>
            <w:shd w:val="clear" w:color="auto" w:fill="auto"/>
          </w:tcPr>
          <w:p w14:paraId="642BFBE9" w14:textId="77777777" w:rsidR="00647A20" w:rsidRPr="00F711FB" w:rsidRDefault="00B609E2">
            <w:pPr>
              <w:pStyle w:val="PasTable1"/>
              <w:jc w:val="right"/>
              <w:rPr>
                <w:rFonts w:ascii="Trebuchet MS" w:eastAsia="Verdana" w:hAnsi="Trebuchet MS" w:cs="Verdana"/>
                <w:sz w:val="22"/>
                <w:szCs w:val="22"/>
              </w:rPr>
            </w:pPr>
            <w:r>
              <w:rPr>
                <w:rFonts w:ascii="Trebuchet MS" w:eastAsia="Arial" w:hAnsi="Trebuchet MS" w:cs="Arial"/>
                <w:sz w:val="22"/>
                <w:szCs w:val="22"/>
              </w:rPr>
              <w:t>Year 1</w:t>
            </w:r>
          </w:p>
        </w:tc>
        <w:tc>
          <w:tcPr>
            <w:tcW w:w="1613" w:type="dxa"/>
            <w:tcBorders>
              <w:top w:val="single" w:sz="6" w:space="0" w:color="000000"/>
            </w:tcBorders>
            <w:shd w:val="clear" w:color="auto" w:fill="auto"/>
          </w:tcPr>
          <w:p w14:paraId="066C0D6A" w14:textId="77777777" w:rsidR="00647A20" w:rsidRPr="00F711FB" w:rsidRDefault="00B609E2">
            <w:pPr>
              <w:pStyle w:val="PasTable1"/>
              <w:jc w:val="right"/>
              <w:rPr>
                <w:rFonts w:ascii="Trebuchet MS" w:eastAsia="Verdana" w:hAnsi="Trebuchet MS" w:cs="Verdana"/>
                <w:sz w:val="22"/>
                <w:szCs w:val="22"/>
              </w:rPr>
            </w:pPr>
            <w:r>
              <w:rPr>
                <w:rFonts w:ascii="Trebuchet MS" w:eastAsia="Arial" w:hAnsi="Trebuchet MS" w:cs="Arial"/>
                <w:sz w:val="22"/>
                <w:szCs w:val="22"/>
              </w:rPr>
              <w:t>Year 2</w:t>
            </w:r>
          </w:p>
        </w:tc>
        <w:tc>
          <w:tcPr>
            <w:tcW w:w="1613" w:type="dxa"/>
            <w:tcBorders>
              <w:top w:val="single" w:sz="6" w:space="0" w:color="000000"/>
            </w:tcBorders>
            <w:shd w:val="clear" w:color="auto" w:fill="auto"/>
          </w:tcPr>
          <w:p w14:paraId="7A4B40F8" w14:textId="77777777" w:rsidR="00647A20" w:rsidRPr="00F711FB" w:rsidRDefault="00B609E2">
            <w:pPr>
              <w:pStyle w:val="PasTable1"/>
              <w:jc w:val="right"/>
              <w:rPr>
                <w:rFonts w:ascii="Trebuchet MS" w:eastAsia="Verdana" w:hAnsi="Trebuchet MS" w:cs="Verdana"/>
                <w:sz w:val="22"/>
                <w:szCs w:val="22"/>
              </w:rPr>
            </w:pPr>
            <w:r>
              <w:rPr>
                <w:rFonts w:ascii="Trebuchet MS" w:eastAsia="Arial" w:hAnsi="Trebuchet MS" w:cs="Arial"/>
                <w:sz w:val="22"/>
                <w:szCs w:val="22"/>
              </w:rPr>
              <w:t>Year 3</w:t>
            </w:r>
          </w:p>
        </w:tc>
      </w:tr>
      <w:tr w:rsidR="00647A20" w:rsidRPr="00F711FB" w14:paraId="44BEF957" w14:textId="77777777" w:rsidTr="00F711FB">
        <w:tc>
          <w:tcPr>
            <w:tcW w:w="4160" w:type="dxa"/>
            <w:tcBorders>
              <w:right w:val="single" w:sz="6" w:space="0" w:color="000000"/>
            </w:tcBorders>
            <w:shd w:val="clear" w:color="auto" w:fill="auto"/>
          </w:tcPr>
          <w:p w14:paraId="40DA4341"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Sales</w:t>
            </w:r>
          </w:p>
        </w:tc>
        <w:tc>
          <w:tcPr>
            <w:tcW w:w="1613" w:type="dxa"/>
            <w:tcBorders>
              <w:left w:val="single" w:sz="6" w:space="0" w:color="000000"/>
            </w:tcBorders>
            <w:shd w:val="clear" w:color="auto" w:fill="auto"/>
          </w:tcPr>
          <w:p w14:paraId="1052F07B"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58E04652"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$45,000 </w:t>
            </w:r>
          </w:p>
        </w:tc>
        <w:tc>
          <w:tcPr>
            <w:tcW w:w="1613" w:type="dxa"/>
            <w:shd w:val="clear" w:color="auto" w:fill="auto"/>
          </w:tcPr>
          <w:p w14:paraId="2EF69500"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$46,500 </w:t>
            </w:r>
          </w:p>
        </w:tc>
      </w:tr>
      <w:tr w:rsidR="00647A20" w:rsidRPr="00F711FB" w14:paraId="1DCB41D0" w14:textId="77777777" w:rsidTr="00F711FB">
        <w:tc>
          <w:tcPr>
            <w:tcW w:w="4160" w:type="dxa"/>
            <w:tcBorders>
              <w:right w:val="single" w:sz="6" w:space="0" w:color="000000"/>
            </w:tcBorders>
            <w:shd w:val="clear" w:color="auto" w:fill="auto"/>
          </w:tcPr>
          <w:p w14:paraId="6D705E5D"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Gross Margin</w:t>
            </w:r>
          </w:p>
        </w:tc>
        <w:tc>
          <w:tcPr>
            <w:tcW w:w="1613" w:type="dxa"/>
            <w:tcBorders>
              <w:left w:val="single" w:sz="6" w:space="0" w:color="000000"/>
            </w:tcBorders>
            <w:shd w:val="clear" w:color="auto" w:fill="auto"/>
          </w:tcPr>
          <w:p w14:paraId="0AE0F4DF"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731ED5D1"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$36,000 </w:t>
            </w:r>
          </w:p>
        </w:tc>
        <w:tc>
          <w:tcPr>
            <w:tcW w:w="1613" w:type="dxa"/>
            <w:shd w:val="clear" w:color="auto" w:fill="auto"/>
          </w:tcPr>
          <w:p w14:paraId="00FDA5B8"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$36,590 </w:t>
            </w:r>
          </w:p>
        </w:tc>
      </w:tr>
      <w:tr w:rsidR="00647A20" w:rsidRPr="00F711FB" w14:paraId="6D0A81F4" w14:textId="77777777" w:rsidTr="00F711FB">
        <w:tc>
          <w:tcPr>
            <w:tcW w:w="4160" w:type="dxa"/>
            <w:tcBorders>
              <w:right w:val="single" w:sz="6" w:space="0" w:color="000000"/>
            </w:tcBorders>
            <w:shd w:val="clear" w:color="auto" w:fill="auto"/>
          </w:tcPr>
          <w:p w14:paraId="19A8845C"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Gross Margin %</w:t>
            </w:r>
          </w:p>
        </w:tc>
        <w:tc>
          <w:tcPr>
            <w:tcW w:w="1613" w:type="dxa"/>
            <w:tcBorders>
              <w:left w:val="single" w:sz="6" w:space="0" w:color="000000"/>
            </w:tcBorders>
            <w:shd w:val="clear" w:color="auto" w:fill="auto"/>
          </w:tcPr>
          <w:p w14:paraId="70EA7A73"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0.00% </w:t>
            </w:r>
          </w:p>
        </w:tc>
        <w:tc>
          <w:tcPr>
            <w:tcW w:w="1613" w:type="dxa"/>
            <w:shd w:val="clear" w:color="auto" w:fill="auto"/>
          </w:tcPr>
          <w:p w14:paraId="6E6878BC"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80.00% </w:t>
            </w:r>
          </w:p>
        </w:tc>
        <w:tc>
          <w:tcPr>
            <w:tcW w:w="1613" w:type="dxa"/>
            <w:shd w:val="clear" w:color="auto" w:fill="auto"/>
          </w:tcPr>
          <w:p w14:paraId="38ECBC8F"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78.69% </w:t>
            </w:r>
          </w:p>
        </w:tc>
      </w:tr>
      <w:tr w:rsidR="00647A20" w:rsidRPr="00F711FB" w14:paraId="02EEAB1A" w14:textId="77777777" w:rsidTr="00F711FB">
        <w:tc>
          <w:tcPr>
            <w:tcW w:w="4160" w:type="dxa"/>
            <w:tcBorders>
              <w:right w:val="single" w:sz="6" w:space="0" w:color="000000"/>
            </w:tcBorders>
            <w:shd w:val="clear" w:color="auto" w:fill="auto"/>
          </w:tcPr>
          <w:p w14:paraId="47285CD6"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Operating Expenses</w:t>
            </w:r>
          </w:p>
        </w:tc>
        <w:tc>
          <w:tcPr>
            <w:tcW w:w="1613" w:type="dxa"/>
            <w:tcBorders>
              <w:left w:val="single" w:sz="6" w:space="0" w:color="000000"/>
            </w:tcBorders>
            <w:shd w:val="clear" w:color="auto" w:fill="auto"/>
          </w:tcPr>
          <w:p w14:paraId="727E467F"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71635E49"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$75,000 </w:t>
            </w:r>
          </w:p>
        </w:tc>
        <w:tc>
          <w:tcPr>
            <w:tcW w:w="1613" w:type="dxa"/>
            <w:shd w:val="clear" w:color="auto" w:fill="auto"/>
          </w:tcPr>
          <w:p w14:paraId="0C2502F2"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$74,000 </w:t>
            </w:r>
          </w:p>
        </w:tc>
      </w:tr>
      <w:tr w:rsidR="00647A20" w:rsidRPr="00F711FB" w14:paraId="517986BF" w14:textId="77777777" w:rsidTr="00F711FB">
        <w:tc>
          <w:tcPr>
            <w:tcW w:w="4160" w:type="dxa"/>
            <w:tcBorders>
              <w:right w:val="single" w:sz="6" w:space="0" w:color="000000"/>
            </w:tcBorders>
            <w:shd w:val="clear" w:color="auto" w:fill="auto"/>
          </w:tcPr>
          <w:p w14:paraId="1926A5DE"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Collection Period (days)</w:t>
            </w:r>
          </w:p>
        </w:tc>
        <w:tc>
          <w:tcPr>
            <w:tcW w:w="1613" w:type="dxa"/>
            <w:tcBorders>
              <w:left w:val="single" w:sz="6" w:space="0" w:color="000000"/>
            </w:tcBorders>
            <w:shd w:val="clear" w:color="auto" w:fill="auto"/>
          </w:tcPr>
          <w:p w14:paraId="7AB5E993"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2FCE9886"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23BE2AB7"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r>
      <w:tr w:rsidR="00647A20" w:rsidRPr="00F711FB" w14:paraId="1453E3E3" w14:textId="77777777" w:rsidTr="00F711FB">
        <w:tc>
          <w:tcPr>
            <w:tcW w:w="4160" w:type="dxa"/>
            <w:tcBorders>
              <w:right w:val="single" w:sz="6" w:space="0" w:color="000000"/>
            </w:tcBorders>
            <w:shd w:val="clear" w:color="auto" w:fill="auto"/>
          </w:tcPr>
          <w:p w14:paraId="3E33262D" w14:textId="77777777" w:rsidR="00647A20" w:rsidRPr="00F711FB" w:rsidRDefault="00647A20">
            <w:pPr>
              <w:pStyle w:val="PasTable1"/>
              <w:jc w:val="right"/>
              <w:rPr>
                <w:rFonts w:ascii="Trebuchet MS" w:eastAsia="Verdana" w:hAnsi="Trebuchet MS" w:cs="Verdana"/>
                <w:sz w:val="22"/>
                <w:szCs w:val="22"/>
              </w:rPr>
            </w:pPr>
          </w:p>
        </w:tc>
        <w:tc>
          <w:tcPr>
            <w:tcW w:w="1613" w:type="dxa"/>
            <w:tcBorders>
              <w:left w:val="single" w:sz="6" w:space="0" w:color="000000"/>
            </w:tcBorders>
            <w:shd w:val="clear" w:color="auto" w:fill="auto"/>
          </w:tcPr>
          <w:p w14:paraId="4B4C6F8D"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4E6060F1"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6273ECE4" w14:textId="77777777" w:rsidR="00647A20" w:rsidRPr="00F711FB" w:rsidRDefault="00647A20">
            <w:pPr>
              <w:pStyle w:val="PasTable1"/>
              <w:jc w:val="right"/>
              <w:rPr>
                <w:rFonts w:ascii="Trebuchet MS" w:eastAsia="Verdana" w:hAnsi="Trebuchet MS" w:cs="Verdana"/>
                <w:sz w:val="22"/>
                <w:szCs w:val="22"/>
              </w:rPr>
            </w:pPr>
          </w:p>
        </w:tc>
      </w:tr>
      <w:tr w:rsidR="00647A20" w:rsidRPr="00F711FB" w14:paraId="69A2273B" w14:textId="77777777" w:rsidTr="00F711FB">
        <w:tc>
          <w:tcPr>
            <w:tcW w:w="4160" w:type="dxa"/>
            <w:tcBorders>
              <w:right w:val="single" w:sz="6" w:space="0" w:color="000000"/>
            </w:tcBorders>
            <w:shd w:val="clear" w:color="auto" w:fill="auto"/>
          </w:tcPr>
          <w:p w14:paraId="715A3502"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Balance Sheet</w:t>
            </w:r>
          </w:p>
        </w:tc>
        <w:tc>
          <w:tcPr>
            <w:tcW w:w="1613" w:type="dxa"/>
            <w:tcBorders>
              <w:left w:val="single" w:sz="6" w:space="0" w:color="000000"/>
            </w:tcBorders>
            <w:shd w:val="clear" w:color="auto" w:fill="auto"/>
          </w:tcPr>
          <w:p w14:paraId="2CB07AC0" w14:textId="77777777" w:rsidR="00647A20" w:rsidRPr="00F711FB" w:rsidRDefault="00647A20">
            <w:pPr>
              <w:pStyle w:val="PasTable1"/>
              <w:rPr>
                <w:rFonts w:ascii="Trebuchet MS" w:eastAsia="Verdana" w:hAnsi="Trebuchet MS" w:cs="Verdana"/>
                <w:sz w:val="22"/>
                <w:szCs w:val="22"/>
              </w:rPr>
            </w:pPr>
          </w:p>
        </w:tc>
        <w:tc>
          <w:tcPr>
            <w:tcW w:w="1613" w:type="dxa"/>
            <w:shd w:val="clear" w:color="auto" w:fill="auto"/>
          </w:tcPr>
          <w:p w14:paraId="0961D652" w14:textId="77777777" w:rsidR="00647A20" w:rsidRPr="00F711FB" w:rsidRDefault="00647A20">
            <w:pPr>
              <w:pStyle w:val="PasTable1"/>
              <w:rPr>
                <w:rFonts w:ascii="Trebuchet MS" w:eastAsia="Verdana" w:hAnsi="Trebuchet MS" w:cs="Verdana"/>
                <w:sz w:val="22"/>
                <w:szCs w:val="22"/>
              </w:rPr>
            </w:pPr>
          </w:p>
        </w:tc>
        <w:tc>
          <w:tcPr>
            <w:tcW w:w="1613" w:type="dxa"/>
            <w:shd w:val="clear" w:color="auto" w:fill="auto"/>
          </w:tcPr>
          <w:p w14:paraId="0967AE9B" w14:textId="77777777" w:rsidR="00647A20" w:rsidRPr="00F711FB" w:rsidRDefault="00647A20">
            <w:pPr>
              <w:pStyle w:val="PasTable1"/>
              <w:rPr>
                <w:rFonts w:ascii="Trebuchet MS" w:eastAsia="Verdana" w:hAnsi="Trebuchet MS" w:cs="Verdana"/>
                <w:sz w:val="22"/>
                <w:szCs w:val="22"/>
              </w:rPr>
            </w:pPr>
          </w:p>
        </w:tc>
      </w:tr>
      <w:tr w:rsidR="00647A20" w:rsidRPr="00F711FB" w14:paraId="18C27787" w14:textId="77777777" w:rsidTr="00F711FB">
        <w:trPr>
          <w:trHeight w:val="144"/>
        </w:trPr>
        <w:tc>
          <w:tcPr>
            <w:tcW w:w="4160" w:type="dxa"/>
            <w:tcBorders>
              <w:right w:val="single" w:sz="6" w:space="0" w:color="000000"/>
            </w:tcBorders>
            <w:shd w:val="clear" w:color="auto" w:fill="auto"/>
          </w:tcPr>
          <w:p w14:paraId="0CC7E1BF" w14:textId="77777777" w:rsidR="00647A20" w:rsidRPr="00F711FB" w:rsidRDefault="00647A20">
            <w:pPr>
              <w:pStyle w:val="PasTable1"/>
              <w:rPr>
                <w:rFonts w:ascii="Trebuchet MS" w:eastAsia="Verdana" w:hAnsi="Trebuchet MS" w:cs="Verdana"/>
                <w:sz w:val="22"/>
                <w:szCs w:val="22"/>
              </w:rPr>
            </w:pPr>
          </w:p>
        </w:tc>
        <w:tc>
          <w:tcPr>
            <w:tcW w:w="1613" w:type="dxa"/>
            <w:tcBorders>
              <w:left w:val="single" w:sz="6" w:space="0" w:color="000000"/>
            </w:tcBorders>
            <w:shd w:val="clear" w:color="auto" w:fill="auto"/>
          </w:tcPr>
          <w:p w14:paraId="6B2C11A9" w14:textId="77777777" w:rsidR="00647A20" w:rsidRPr="00F711FB" w:rsidRDefault="00B609E2">
            <w:pPr>
              <w:pStyle w:val="PasTable1"/>
              <w:jc w:val="right"/>
              <w:rPr>
                <w:rFonts w:ascii="Trebuchet MS" w:eastAsia="Verdana" w:hAnsi="Trebuchet MS" w:cs="Verdana"/>
                <w:sz w:val="22"/>
                <w:szCs w:val="22"/>
              </w:rPr>
            </w:pPr>
            <w:r>
              <w:rPr>
                <w:rFonts w:ascii="Trebuchet MS" w:eastAsia="Arial" w:hAnsi="Trebuchet MS" w:cs="Arial"/>
                <w:sz w:val="22"/>
                <w:szCs w:val="22"/>
              </w:rPr>
              <w:t>Year 1</w:t>
            </w:r>
          </w:p>
        </w:tc>
        <w:tc>
          <w:tcPr>
            <w:tcW w:w="1613" w:type="dxa"/>
            <w:shd w:val="clear" w:color="auto" w:fill="auto"/>
          </w:tcPr>
          <w:p w14:paraId="14AE5FDB" w14:textId="77777777" w:rsidR="00647A20" w:rsidRPr="00F711FB" w:rsidRDefault="00B609E2">
            <w:pPr>
              <w:pStyle w:val="PasTable1"/>
              <w:jc w:val="right"/>
              <w:rPr>
                <w:rFonts w:ascii="Trebuchet MS" w:eastAsia="Verdana" w:hAnsi="Trebuchet MS" w:cs="Verdana"/>
                <w:sz w:val="22"/>
                <w:szCs w:val="22"/>
              </w:rPr>
            </w:pPr>
            <w:r>
              <w:rPr>
                <w:rFonts w:ascii="Trebuchet MS" w:eastAsia="Arial" w:hAnsi="Trebuchet MS" w:cs="Arial"/>
                <w:sz w:val="22"/>
                <w:szCs w:val="22"/>
              </w:rPr>
              <w:t>Year 2</w:t>
            </w:r>
          </w:p>
        </w:tc>
        <w:tc>
          <w:tcPr>
            <w:tcW w:w="1613" w:type="dxa"/>
            <w:shd w:val="clear" w:color="auto" w:fill="auto"/>
          </w:tcPr>
          <w:p w14:paraId="00A017EC" w14:textId="77777777" w:rsidR="00647A20" w:rsidRPr="00F711FB" w:rsidRDefault="00B609E2">
            <w:pPr>
              <w:pStyle w:val="PasTable1"/>
              <w:jc w:val="right"/>
              <w:rPr>
                <w:rFonts w:ascii="Trebuchet MS" w:eastAsia="Verdana" w:hAnsi="Trebuchet MS" w:cs="Verdana"/>
                <w:sz w:val="22"/>
                <w:szCs w:val="22"/>
              </w:rPr>
            </w:pPr>
            <w:r>
              <w:rPr>
                <w:rFonts w:ascii="Trebuchet MS" w:eastAsia="Arial" w:hAnsi="Trebuchet MS" w:cs="Arial"/>
                <w:sz w:val="22"/>
                <w:szCs w:val="22"/>
              </w:rPr>
              <w:t>Year 3</w:t>
            </w:r>
          </w:p>
        </w:tc>
      </w:tr>
      <w:tr w:rsidR="00647A20" w:rsidRPr="00F711FB" w14:paraId="793C8DF0" w14:textId="77777777" w:rsidTr="00F711FB">
        <w:tc>
          <w:tcPr>
            <w:tcW w:w="4160" w:type="dxa"/>
            <w:tcBorders>
              <w:right w:val="single" w:sz="6" w:space="0" w:color="000000"/>
            </w:tcBorders>
            <w:shd w:val="clear" w:color="auto" w:fill="auto"/>
          </w:tcPr>
          <w:p w14:paraId="777031C2"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Current Assets</w:t>
            </w:r>
          </w:p>
        </w:tc>
        <w:tc>
          <w:tcPr>
            <w:tcW w:w="1613" w:type="dxa"/>
            <w:tcBorders>
              <w:left w:val="single" w:sz="6" w:space="0" w:color="000000"/>
            </w:tcBorders>
            <w:shd w:val="clear" w:color="auto" w:fill="auto"/>
          </w:tcPr>
          <w:p w14:paraId="2631E244" w14:textId="77777777" w:rsidR="00647A20" w:rsidRPr="00F711FB" w:rsidRDefault="00647A20">
            <w:pPr>
              <w:pStyle w:val="PasTable1"/>
              <w:rPr>
                <w:rFonts w:ascii="Trebuchet MS" w:eastAsia="Verdana" w:hAnsi="Trebuchet MS" w:cs="Verdana"/>
                <w:sz w:val="22"/>
                <w:szCs w:val="22"/>
              </w:rPr>
            </w:pPr>
          </w:p>
        </w:tc>
        <w:tc>
          <w:tcPr>
            <w:tcW w:w="1613" w:type="dxa"/>
            <w:shd w:val="clear" w:color="auto" w:fill="auto"/>
          </w:tcPr>
          <w:p w14:paraId="62C21375" w14:textId="77777777" w:rsidR="00647A20" w:rsidRPr="00F711FB" w:rsidRDefault="00647A20">
            <w:pPr>
              <w:pStyle w:val="PasTable1"/>
              <w:rPr>
                <w:rFonts w:ascii="Trebuchet MS" w:eastAsia="Verdana" w:hAnsi="Trebuchet MS" w:cs="Verdana"/>
                <w:sz w:val="22"/>
                <w:szCs w:val="22"/>
              </w:rPr>
            </w:pPr>
          </w:p>
        </w:tc>
        <w:tc>
          <w:tcPr>
            <w:tcW w:w="1613" w:type="dxa"/>
            <w:shd w:val="clear" w:color="auto" w:fill="auto"/>
          </w:tcPr>
          <w:p w14:paraId="4A7157A7" w14:textId="77777777" w:rsidR="00647A20" w:rsidRPr="00F711FB" w:rsidRDefault="00647A20">
            <w:pPr>
              <w:pStyle w:val="PasTable1"/>
              <w:rPr>
                <w:rFonts w:ascii="Trebuchet MS" w:eastAsia="Verdana" w:hAnsi="Trebuchet MS" w:cs="Verdana"/>
                <w:sz w:val="22"/>
                <w:szCs w:val="22"/>
              </w:rPr>
            </w:pPr>
          </w:p>
        </w:tc>
      </w:tr>
      <w:tr w:rsidR="00647A20" w:rsidRPr="00F711FB" w14:paraId="0BAE0F58" w14:textId="77777777" w:rsidTr="00F711FB">
        <w:tc>
          <w:tcPr>
            <w:tcW w:w="4160" w:type="dxa"/>
            <w:tcBorders>
              <w:right w:val="single" w:sz="6" w:space="0" w:color="000000"/>
            </w:tcBorders>
            <w:shd w:val="clear" w:color="auto" w:fill="auto"/>
          </w:tcPr>
          <w:p w14:paraId="231E1C16"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Cash</w:t>
            </w:r>
          </w:p>
        </w:tc>
        <w:tc>
          <w:tcPr>
            <w:tcW w:w="1613" w:type="dxa"/>
            <w:tcBorders>
              <w:left w:val="single" w:sz="6" w:space="0" w:color="000000"/>
            </w:tcBorders>
            <w:shd w:val="clear" w:color="auto" w:fill="auto"/>
          </w:tcPr>
          <w:p w14:paraId="5528410C"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04544706"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$50,000 </w:t>
            </w:r>
          </w:p>
        </w:tc>
        <w:tc>
          <w:tcPr>
            <w:tcW w:w="1613" w:type="dxa"/>
            <w:shd w:val="clear" w:color="auto" w:fill="auto"/>
          </w:tcPr>
          <w:p w14:paraId="3035669B"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$35,000 </w:t>
            </w:r>
          </w:p>
        </w:tc>
      </w:tr>
      <w:tr w:rsidR="00647A20" w:rsidRPr="00F711FB" w14:paraId="6E35E0AA" w14:textId="77777777" w:rsidTr="00F711FB">
        <w:tc>
          <w:tcPr>
            <w:tcW w:w="4160" w:type="dxa"/>
            <w:tcBorders>
              <w:right w:val="single" w:sz="6" w:space="0" w:color="000000"/>
            </w:tcBorders>
            <w:shd w:val="clear" w:color="auto" w:fill="auto"/>
          </w:tcPr>
          <w:p w14:paraId="2F8F5DF0"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Accounts Receivable</w:t>
            </w:r>
          </w:p>
        </w:tc>
        <w:tc>
          <w:tcPr>
            <w:tcW w:w="1613" w:type="dxa"/>
            <w:tcBorders>
              <w:left w:val="single" w:sz="6" w:space="0" w:color="000000"/>
            </w:tcBorders>
            <w:shd w:val="clear" w:color="auto" w:fill="auto"/>
          </w:tcPr>
          <w:p w14:paraId="2A139828"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4CC0F373"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$9,000 </w:t>
            </w:r>
          </w:p>
        </w:tc>
        <w:tc>
          <w:tcPr>
            <w:tcW w:w="1613" w:type="dxa"/>
            <w:shd w:val="clear" w:color="auto" w:fill="auto"/>
          </w:tcPr>
          <w:p w14:paraId="2148501B"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$8,000 </w:t>
            </w:r>
          </w:p>
        </w:tc>
      </w:tr>
      <w:tr w:rsidR="00647A20" w:rsidRPr="00F711FB" w14:paraId="7949BA49" w14:textId="77777777" w:rsidTr="00F711FB">
        <w:tc>
          <w:tcPr>
            <w:tcW w:w="4160" w:type="dxa"/>
            <w:tcBorders>
              <w:right w:val="single" w:sz="6" w:space="0" w:color="000000"/>
            </w:tcBorders>
            <w:shd w:val="clear" w:color="auto" w:fill="auto"/>
          </w:tcPr>
          <w:p w14:paraId="23F8D731"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Other Current Assets</w:t>
            </w:r>
          </w:p>
        </w:tc>
        <w:tc>
          <w:tcPr>
            <w:tcW w:w="1613" w:type="dxa"/>
            <w:tcBorders>
              <w:left w:val="single" w:sz="6" w:space="0" w:color="000000"/>
            </w:tcBorders>
            <w:shd w:val="clear" w:color="auto" w:fill="auto"/>
          </w:tcPr>
          <w:p w14:paraId="1C6428FA"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4984BECF"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$3,000 </w:t>
            </w:r>
          </w:p>
        </w:tc>
        <w:tc>
          <w:tcPr>
            <w:tcW w:w="1613" w:type="dxa"/>
            <w:shd w:val="clear" w:color="auto" w:fill="auto"/>
          </w:tcPr>
          <w:p w14:paraId="0498E9B0"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$4,000 </w:t>
            </w:r>
          </w:p>
        </w:tc>
      </w:tr>
      <w:tr w:rsidR="00647A20" w:rsidRPr="00F711FB" w14:paraId="21641FBF" w14:textId="77777777" w:rsidTr="00F711FB">
        <w:tc>
          <w:tcPr>
            <w:tcW w:w="4160" w:type="dxa"/>
            <w:tcBorders>
              <w:right w:val="single" w:sz="6" w:space="0" w:color="000000"/>
            </w:tcBorders>
            <w:shd w:val="clear" w:color="auto" w:fill="auto"/>
          </w:tcPr>
          <w:p w14:paraId="1C7C68F3"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Total Current Assets</w:t>
            </w:r>
          </w:p>
        </w:tc>
        <w:tc>
          <w:tcPr>
            <w:tcW w:w="1613" w:type="dxa"/>
            <w:tcBorders>
              <w:left w:val="single" w:sz="6" w:space="0" w:color="000000"/>
            </w:tcBorders>
            <w:shd w:val="clear" w:color="auto" w:fill="auto"/>
          </w:tcPr>
          <w:p w14:paraId="6BD2F171"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16855A9D"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$62,000 </w:t>
            </w:r>
          </w:p>
        </w:tc>
        <w:tc>
          <w:tcPr>
            <w:tcW w:w="1613" w:type="dxa"/>
            <w:shd w:val="clear" w:color="auto" w:fill="auto"/>
          </w:tcPr>
          <w:p w14:paraId="14F1F581"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$47,000 </w:t>
            </w:r>
          </w:p>
        </w:tc>
      </w:tr>
      <w:tr w:rsidR="00647A20" w:rsidRPr="00F711FB" w14:paraId="3D66A393" w14:textId="77777777" w:rsidTr="00F711FB">
        <w:tc>
          <w:tcPr>
            <w:tcW w:w="4160" w:type="dxa"/>
            <w:tcBorders>
              <w:right w:val="single" w:sz="6" w:space="0" w:color="000000"/>
            </w:tcBorders>
            <w:shd w:val="clear" w:color="auto" w:fill="auto"/>
          </w:tcPr>
          <w:p w14:paraId="1922999D" w14:textId="77777777" w:rsidR="00647A20" w:rsidRPr="00F711FB" w:rsidRDefault="00647A20">
            <w:pPr>
              <w:pStyle w:val="PasTable1"/>
              <w:jc w:val="right"/>
              <w:rPr>
                <w:rFonts w:ascii="Trebuchet MS" w:eastAsia="Verdana" w:hAnsi="Trebuchet MS" w:cs="Verdana"/>
                <w:sz w:val="22"/>
                <w:szCs w:val="22"/>
              </w:rPr>
            </w:pPr>
          </w:p>
        </w:tc>
        <w:tc>
          <w:tcPr>
            <w:tcW w:w="1613" w:type="dxa"/>
            <w:tcBorders>
              <w:left w:val="single" w:sz="6" w:space="0" w:color="000000"/>
            </w:tcBorders>
            <w:shd w:val="clear" w:color="auto" w:fill="auto"/>
          </w:tcPr>
          <w:p w14:paraId="5F6BCA7D"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45440EED"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5EFD7B0E" w14:textId="77777777" w:rsidR="00647A20" w:rsidRPr="00F711FB" w:rsidRDefault="00647A20">
            <w:pPr>
              <w:pStyle w:val="PasTable1"/>
              <w:jc w:val="right"/>
              <w:rPr>
                <w:rFonts w:ascii="Trebuchet MS" w:eastAsia="Verdana" w:hAnsi="Trebuchet MS" w:cs="Verdana"/>
                <w:sz w:val="22"/>
                <w:szCs w:val="22"/>
              </w:rPr>
            </w:pPr>
          </w:p>
        </w:tc>
      </w:tr>
      <w:tr w:rsidR="00647A20" w:rsidRPr="00F711FB" w14:paraId="0929A95C" w14:textId="77777777" w:rsidTr="00F711FB">
        <w:tc>
          <w:tcPr>
            <w:tcW w:w="4160" w:type="dxa"/>
            <w:tcBorders>
              <w:right w:val="single" w:sz="6" w:space="0" w:color="000000"/>
            </w:tcBorders>
            <w:shd w:val="clear" w:color="auto" w:fill="auto"/>
          </w:tcPr>
          <w:p w14:paraId="259E0FED"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Long-term Assets</w:t>
            </w:r>
          </w:p>
        </w:tc>
        <w:tc>
          <w:tcPr>
            <w:tcW w:w="1613" w:type="dxa"/>
            <w:tcBorders>
              <w:left w:val="single" w:sz="6" w:space="0" w:color="000000"/>
            </w:tcBorders>
            <w:shd w:val="clear" w:color="auto" w:fill="auto"/>
          </w:tcPr>
          <w:p w14:paraId="3BD5C28D" w14:textId="77777777" w:rsidR="00647A20" w:rsidRPr="00F711FB" w:rsidRDefault="00647A20">
            <w:pPr>
              <w:pStyle w:val="PasTable1"/>
              <w:rPr>
                <w:rFonts w:ascii="Trebuchet MS" w:eastAsia="Verdana" w:hAnsi="Trebuchet MS" w:cs="Verdana"/>
                <w:sz w:val="22"/>
                <w:szCs w:val="22"/>
              </w:rPr>
            </w:pPr>
          </w:p>
        </w:tc>
        <w:tc>
          <w:tcPr>
            <w:tcW w:w="1613" w:type="dxa"/>
            <w:shd w:val="clear" w:color="auto" w:fill="auto"/>
          </w:tcPr>
          <w:p w14:paraId="129571B1" w14:textId="77777777" w:rsidR="00647A20" w:rsidRPr="00F711FB" w:rsidRDefault="00647A20">
            <w:pPr>
              <w:pStyle w:val="PasTable1"/>
              <w:rPr>
                <w:rFonts w:ascii="Trebuchet MS" w:eastAsia="Verdana" w:hAnsi="Trebuchet MS" w:cs="Verdana"/>
                <w:sz w:val="22"/>
                <w:szCs w:val="22"/>
              </w:rPr>
            </w:pPr>
          </w:p>
        </w:tc>
        <w:tc>
          <w:tcPr>
            <w:tcW w:w="1613" w:type="dxa"/>
            <w:shd w:val="clear" w:color="auto" w:fill="auto"/>
          </w:tcPr>
          <w:p w14:paraId="0A375E4F" w14:textId="77777777" w:rsidR="00647A20" w:rsidRPr="00F711FB" w:rsidRDefault="00647A20">
            <w:pPr>
              <w:pStyle w:val="PasTable1"/>
              <w:rPr>
                <w:rFonts w:ascii="Trebuchet MS" w:eastAsia="Verdana" w:hAnsi="Trebuchet MS" w:cs="Verdana"/>
                <w:sz w:val="22"/>
                <w:szCs w:val="22"/>
              </w:rPr>
            </w:pPr>
          </w:p>
        </w:tc>
      </w:tr>
      <w:tr w:rsidR="00647A20" w:rsidRPr="00F711FB" w14:paraId="6594320C" w14:textId="77777777" w:rsidTr="00F711FB">
        <w:tc>
          <w:tcPr>
            <w:tcW w:w="4160" w:type="dxa"/>
            <w:tcBorders>
              <w:right w:val="single" w:sz="6" w:space="0" w:color="000000"/>
            </w:tcBorders>
            <w:shd w:val="clear" w:color="auto" w:fill="auto"/>
          </w:tcPr>
          <w:p w14:paraId="1E52EBCA"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Long-term Assets</w:t>
            </w:r>
          </w:p>
        </w:tc>
        <w:tc>
          <w:tcPr>
            <w:tcW w:w="1613" w:type="dxa"/>
            <w:tcBorders>
              <w:left w:val="single" w:sz="6" w:space="0" w:color="000000"/>
            </w:tcBorders>
            <w:shd w:val="clear" w:color="auto" w:fill="auto"/>
          </w:tcPr>
          <w:p w14:paraId="6E2C7527"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3A975207"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$35,000 </w:t>
            </w:r>
          </w:p>
        </w:tc>
        <w:tc>
          <w:tcPr>
            <w:tcW w:w="1613" w:type="dxa"/>
            <w:shd w:val="clear" w:color="auto" w:fill="auto"/>
          </w:tcPr>
          <w:p w14:paraId="5A32AFEE"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$35,000 </w:t>
            </w:r>
          </w:p>
        </w:tc>
      </w:tr>
      <w:tr w:rsidR="00647A20" w:rsidRPr="00F711FB" w14:paraId="043C9D14" w14:textId="77777777" w:rsidTr="00F711FB">
        <w:tc>
          <w:tcPr>
            <w:tcW w:w="4160" w:type="dxa"/>
            <w:tcBorders>
              <w:right w:val="single" w:sz="6" w:space="0" w:color="000000"/>
            </w:tcBorders>
            <w:shd w:val="clear" w:color="auto" w:fill="auto"/>
          </w:tcPr>
          <w:p w14:paraId="0150E87B"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Accumulated Depreciation</w:t>
            </w:r>
          </w:p>
        </w:tc>
        <w:tc>
          <w:tcPr>
            <w:tcW w:w="1613" w:type="dxa"/>
            <w:tcBorders>
              <w:left w:val="single" w:sz="6" w:space="0" w:color="000000"/>
            </w:tcBorders>
            <w:shd w:val="clear" w:color="auto" w:fill="auto"/>
          </w:tcPr>
          <w:p w14:paraId="17F35C4D"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6E28B07E"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$7,000 </w:t>
            </w:r>
          </w:p>
        </w:tc>
        <w:tc>
          <w:tcPr>
            <w:tcW w:w="1613" w:type="dxa"/>
            <w:shd w:val="clear" w:color="auto" w:fill="auto"/>
          </w:tcPr>
          <w:p w14:paraId="2A07B1CC"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$7,000 </w:t>
            </w:r>
          </w:p>
        </w:tc>
      </w:tr>
      <w:tr w:rsidR="00647A20" w:rsidRPr="00F711FB" w14:paraId="14F668C7" w14:textId="77777777" w:rsidTr="00F711FB">
        <w:tc>
          <w:tcPr>
            <w:tcW w:w="4160" w:type="dxa"/>
            <w:tcBorders>
              <w:right w:val="single" w:sz="6" w:space="0" w:color="000000"/>
            </w:tcBorders>
            <w:shd w:val="clear" w:color="auto" w:fill="auto"/>
          </w:tcPr>
          <w:p w14:paraId="2462C40F"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Total Long-term Assets</w:t>
            </w:r>
          </w:p>
        </w:tc>
        <w:tc>
          <w:tcPr>
            <w:tcW w:w="1613" w:type="dxa"/>
            <w:tcBorders>
              <w:left w:val="single" w:sz="6" w:space="0" w:color="000000"/>
            </w:tcBorders>
            <w:shd w:val="clear" w:color="auto" w:fill="auto"/>
          </w:tcPr>
          <w:p w14:paraId="7C084B56"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653F24EA"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$28,000 </w:t>
            </w:r>
          </w:p>
        </w:tc>
        <w:tc>
          <w:tcPr>
            <w:tcW w:w="1613" w:type="dxa"/>
            <w:shd w:val="clear" w:color="auto" w:fill="auto"/>
          </w:tcPr>
          <w:p w14:paraId="42781CD1"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$28,000 </w:t>
            </w:r>
          </w:p>
        </w:tc>
      </w:tr>
      <w:tr w:rsidR="00647A20" w:rsidRPr="00F711FB" w14:paraId="4BC47938" w14:textId="77777777" w:rsidTr="00F711FB">
        <w:tc>
          <w:tcPr>
            <w:tcW w:w="4160" w:type="dxa"/>
            <w:tcBorders>
              <w:right w:val="single" w:sz="6" w:space="0" w:color="000000"/>
            </w:tcBorders>
            <w:shd w:val="clear" w:color="auto" w:fill="auto"/>
          </w:tcPr>
          <w:p w14:paraId="4C1E4E85" w14:textId="77777777" w:rsidR="00647A20" w:rsidRPr="00F711FB" w:rsidRDefault="00647A20">
            <w:pPr>
              <w:pStyle w:val="PasTable1"/>
              <w:jc w:val="right"/>
              <w:rPr>
                <w:rFonts w:ascii="Trebuchet MS" w:eastAsia="Verdana" w:hAnsi="Trebuchet MS" w:cs="Verdana"/>
                <w:sz w:val="22"/>
                <w:szCs w:val="22"/>
              </w:rPr>
            </w:pPr>
          </w:p>
        </w:tc>
        <w:tc>
          <w:tcPr>
            <w:tcW w:w="1613" w:type="dxa"/>
            <w:tcBorders>
              <w:left w:val="single" w:sz="6" w:space="0" w:color="000000"/>
            </w:tcBorders>
            <w:shd w:val="clear" w:color="auto" w:fill="auto"/>
          </w:tcPr>
          <w:p w14:paraId="41B70EF2"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26C53075"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75E0CA79" w14:textId="77777777" w:rsidR="00647A20" w:rsidRPr="00F711FB" w:rsidRDefault="00647A20">
            <w:pPr>
              <w:pStyle w:val="PasTable1"/>
              <w:jc w:val="right"/>
              <w:rPr>
                <w:rFonts w:ascii="Trebuchet MS" w:eastAsia="Verdana" w:hAnsi="Trebuchet MS" w:cs="Verdana"/>
                <w:sz w:val="22"/>
                <w:szCs w:val="22"/>
              </w:rPr>
            </w:pPr>
          </w:p>
        </w:tc>
      </w:tr>
      <w:tr w:rsidR="00647A20" w:rsidRPr="00F711FB" w14:paraId="4C87F9DC" w14:textId="77777777" w:rsidTr="00F711FB">
        <w:tc>
          <w:tcPr>
            <w:tcW w:w="4160" w:type="dxa"/>
            <w:tcBorders>
              <w:right w:val="single" w:sz="6" w:space="0" w:color="000000"/>
            </w:tcBorders>
            <w:shd w:val="clear" w:color="auto" w:fill="auto"/>
          </w:tcPr>
          <w:p w14:paraId="4B6B3D86"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Total Assets</w:t>
            </w:r>
          </w:p>
        </w:tc>
        <w:tc>
          <w:tcPr>
            <w:tcW w:w="1613" w:type="dxa"/>
            <w:tcBorders>
              <w:left w:val="single" w:sz="6" w:space="0" w:color="000000"/>
            </w:tcBorders>
            <w:shd w:val="clear" w:color="auto" w:fill="auto"/>
          </w:tcPr>
          <w:p w14:paraId="6C2411E6"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3ECF84B0"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$90,000 </w:t>
            </w:r>
          </w:p>
        </w:tc>
        <w:tc>
          <w:tcPr>
            <w:tcW w:w="1613" w:type="dxa"/>
            <w:shd w:val="clear" w:color="auto" w:fill="auto"/>
          </w:tcPr>
          <w:p w14:paraId="3A222F93"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$75,000 </w:t>
            </w:r>
          </w:p>
        </w:tc>
      </w:tr>
      <w:tr w:rsidR="00647A20" w:rsidRPr="00F711FB" w14:paraId="04B03464" w14:textId="77777777" w:rsidTr="00F711FB">
        <w:tc>
          <w:tcPr>
            <w:tcW w:w="4160" w:type="dxa"/>
            <w:tcBorders>
              <w:right w:val="single" w:sz="6" w:space="0" w:color="000000"/>
            </w:tcBorders>
            <w:shd w:val="clear" w:color="auto" w:fill="auto"/>
          </w:tcPr>
          <w:p w14:paraId="17895680" w14:textId="77777777" w:rsidR="00647A20" w:rsidRPr="00F711FB" w:rsidRDefault="00647A20">
            <w:pPr>
              <w:pStyle w:val="PasTable1"/>
              <w:jc w:val="right"/>
              <w:rPr>
                <w:rFonts w:ascii="Trebuchet MS" w:eastAsia="Verdana" w:hAnsi="Trebuchet MS" w:cs="Verdana"/>
                <w:sz w:val="22"/>
                <w:szCs w:val="22"/>
              </w:rPr>
            </w:pPr>
          </w:p>
        </w:tc>
        <w:tc>
          <w:tcPr>
            <w:tcW w:w="1613" w:type="dxa"/>
            <w:tcBorders>
              <w:left w:val="single" w:sz="6" w:space="0" w:color="000000"/>
            </w:tcBorders>
            <w:shd w:val="clear" w:color="auto" w:fill="auto"/>
          </w:tcPr>
          <w:p w14:paraId="0AC81D5B"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3A1AF005"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3676BFFE" w14:textId="77777777" w:rsidR="00647A20" w:rsidRPr="00F711FB" w:rsidRDefault="00647A20">
            <w:pPr>
              <w:pStyle w:val="PasTable1"/>
              <w:jc w:val="right"/>
              <w:rPr>
                <w:rFonts w:ascii="Trebuchet MS" w:eastAsia="Verdana" w:hAnsi="Trebuchet MS" w:cs="Verdana"/>
                <w:sz w:val="22"/>
                <w:szCs w:val="22"/>
              </w:rPr>
            </w:pPr>
          </w:p>
        </w:tc>
      </w:tr>
      <w:tr w:rsidR="00647A20" w:rsidRPr="00F711FB" w14:paraId="0E5ECF9F" w14:textId="77777777" w:rsidTr="00F711FB">
        <w:tc>
          <w:tcPr>
            <w:tcW w:w="4160" w:type="dxa"/>
            <w:tcBorders>
              <w:right w:val="single" w:sz="6" w:space="0" w:color="000000"/>
            </w:tcBorders>
            <w:shd w:val="clear" w:color="auto" w:fill="auto"/>
          </w:tcPr>
          <w:p w14:paraId="76D68DE2"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Current Liabilities</w:t>
            </w:r>
          </w:p>
        </w:tc>
        <w:tc>
          <w:tcPr>
            <w:tcW w:w="1613" w:type="dxa"/>
            <w:tcBorders>
              <w:left w:val="single" w:sz="6" w:space="0" w:color="000000"/>
            </w:tcBorders>
            <w:shd w:val="clear" w:color="auto" w:fill="auto"/>
          </w:tcPr>
          <w:p w14:paraId="200E01BA" w14:textId="77777777" w:rsidR="00647A20" w:rsidRPr="00F711FB" w:rsidRDefault="00647A20">
            <w:pPr>
              <w:pStyle w:val="PasTable1"/>
              <w:rPr>
                <w:rFonts w:ascii="Trebuchet MS" w:eastAsia="Verdana" w:hAnsi="Trebuchet MS" w:cs="Verdana"/>
                <w:sz w:val="22"/>
                <w:szCs w:val="22"/>
              </w:rPr>
            </w:pPr>
          </w:p>
        </w:tc>
        <w:tc>
          <w:tcPr>
            <w:tcW w:w="1613" w:type="dxa"/>
            <w:shd w:val="clear" w:color="auto" w:fill="auto"/>
          </w:tcPr>
          <w:p w14:paraId="54650254" w14:textId="77777777" w:rsidR="00647A20" w:rsidRPr="00F711FB" w:rsidRDefault="00647A20">
            <w:pPr>
              <w:pStyle w:val="PasTable1"/>
              <w:rPr>
                <w:rFonts w:ascii="Trebuchet MS" w:eastAsia="Verdana" w:hAnsi="Trebuchet MS" w:cs="Verdana"/>
                <w:sz w:val="22"/>
                <w:szCs w:val="22"/>
              </w:rPr>
            </w:pPr>
          </w:p>
        </w:tc>
        <w:tc>
          <w:tcPr>
            <w:tcW w:w="1613" w:type="dxa"/>
            <w:shd w:val="clear" w:color="auto" w:fill="auto"/>
          </w:tcPr>
          <w:p w14:paraId="42172E7A" w14:textId="77777777" w:rsidR="00647A20" w:rsidRPr="00F711FB" w:rsidRDefault="00647A20">
            <w:pPr>
              <w:pStyle w:val="PasTable1"/>
              <w:rPr>
                <w:rFonts w:ascii="Trebuchet MS" w:eastAsia="Verdana" w:hAnsi="Trebuchet MS" w:cs="Verdana"/>
                <w:sz w:val="22"/>
                <w:szCs w:val="22"/>
              </w:rPr>
            </w:pPr>
          </w:p>
        </w:tc>
      </w:tr>
      <w:tr w:rsidR="00647A20" w:rsidRPr="00F711FB" w14:paraId="693C63A0" w14:textId="77777777" w:rsidTr="00F711FB">
        <w:tc>
          <w:tcPr>
            <w:tcW w:w="4160" w:type="dxa"/>
            <w:tcBorders>
              <w:right w:val="single" w:sz="6" w:space="0" w:color="000000"/>
            </w:tcBorders>
            <w:shd w:val="clear" w:color="auto" w:fill="auto"/>
          </w:tcPr>
          <w:p w14:paraId="664FBD4F"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Accounts Payable</w:t>
            </w:r>
          </w:p>
        </w:tc>
        <w:tc>
          <w:tcPr>
            <w:tcW w:w="1613" w:type="dxa"/>
            <w:tcBorders>
              <w:left w:val="single" w:sz="6" w:space="0" w:color="000000"/>
            </w:tcBorders>
            <w:shd w:val="clear" w:color="auto" w:fill="auto"/>
          </w:tcPr>
          <w:p w14:paraId="1C1E6288"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54B6C549"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$12,000 </w:t>
            </w:r>
          </w:p>
        </w:tc>
        <w:tc>
          <w:tcPr>
            <w:tcW w:w="1613" w:type="dxa"/>
            <w:shd w:val="clear" w:color="auto" w:fill="auto"/>
          </w:tcPr>
          <w:p w14:paraId="02BB5F1C"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$13,090 </w:t>
            </w:r>
          </w:p>
        </w:tc>
      </w:tr>
      <w:tr w:rsidR="00647A20" w:rsidRPr="00F711FB" w14:paraId="6FB76A33" w14:textId="77777777" w:rsidTr="00F711FB">
        <w:tc>
          <w:tcPr>
            <w:tcW w:w="4160" w:type="dxa"/>
            <w:tcBorders>
              <w:right w:val="single" w:sz="6" w:space="0" w:color="000000"/>
            </w:tcBorders>
            <w:shd w:val="clear" w:color="auto" w:fill="auto"/>
          </w:tcPr>
          <w:p w14:paraId="4CC6E2A5"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Current Borrowing</w:t>
            </w:r>
          </w:p>
        </w:tc>
        <w:tc>
          <w:tcPr>
            <w:tcW w:w="1613" w:type="dxa"/>
            <w:tcBorders>
              <w:left w:val="single" w:sz="6" w:space="0" w:color="000000"/>
            </w:tcBorders>
            <w:shd w:val="clear" w:color="auto" w:fill="auto"/>
          </w:tcPr>
          <w:p w14:paraId="04F1A58B"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4568718E"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52D926EE"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r>
      <w:tr w:rsidR="00647A20" w:rsidRPr="00F711FB" w14:paraId="229361A6" w14:textId="77777777" w:rsidTr="00F711FB">
        <w:tc>
          <w:tcPr>
            <w:tcW w:w="4160" w:type="dxa"/>
            <w:tcBorders>
              <w:right w:val="single" w:sz="6" w:space="0" w:color="000000"/>
            </w:tcBorders>
            <w:shd w:val="clear" w:color="auto" w:fill="auto"/>
          </w:tcPr>
          <w:p w14:paraId="6A721C63"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Other Current Liabilities (interest free)</w:t>
            </w:r>
          </w:p>
        </w:tc>
        <w:tc>
          <w:tcPr>
            <w:tcW w:w="1613" w:type="dxa"/>
            <w:tcBorders>
              <w:left w:val="single" w:sz="6" w:space="0" w:color="000000"/>
            </w:tcBorders>
            <w:shd w:val="clear" w:color="auto" w:fill="auto"/>
          </w:tcPr>
          <w:p w14:paraId="36B7F787"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4A9FCFA8"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6FEE4329"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r>
      <w:tr w:rsidR="00647A20" w:rsidRPr="00F711FB" w14:paraId="1945A0EB" w14:textId="77777777" w:rsidTr="00F711FB">
        <w:tc>
          <w:tcPr>
            <w:tcW w:w="4160" w:type="dxa"/>
            <w:tcBorders>
              <w:right w:val="single" w:sz="6" w:space="0" w:color="000000"/>
            </w:tcBorders>
            <w:shd w:val="clear" w:color="auto" w:fill="auto"/>
          </w:tcPr>
          <w:p w14:paraId="0B15EA8F"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Total Current Liabilities</w:t>
            </w:r>
          </w:p>
        </w:tc>
        <w:tc>
          <w:tcPr>
            <w:tcW w:w="1613" w:type="dxa"/>
            <w:tcBorders>
              <w:left w:val="single" w:sz="6" w:space="0" w:color="000000"/>
            </w:tcBorders>
            <w:shd w:val="clear" w:color="auto" w:fill="auto"/>
          </w:tcPr>
          <w:p w14:paraId="62D42DD7"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00EF6C4C"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$12,000 </w:t>
            </w:r>
          </w:p>
        </w:tc>
        <w:tc>
          <w:tcPr>
            <w:tcW w:w="1613" w:type="dxa"/>
            <w:shd w:val="clear" w:color="auto" w:fill="auto"/>
          </w:tcPr>
          <w:p w14:paraId="7C1A5541"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$13,090 </w:t>
            </w:r>
          </w:p>
        </w:tc>
      </w:tr>
      <w:tr w:rsidR="00647A20" w:rsidRPr="00F711FB" w14:paraId="55113011" w14:textId="77777777" w:rsidTr="00F711FB">
        <w:tc>
          <w:tcPr>
            <w:tcW w:w="4160" w:type="dxa"/>
            <w:tcBorders>
              <w:right w:val="single" w:sz="6" w:space="0" w:color="000000"/>
            </w:tcBorders>
            <w:shd w:val="clear" w:color="auto" w:fill="auto"/>
          </w:tcPr>
          <w:p w14:paraId="1F3B1198" w14:textId="77777777" w:rsidR="00647A20" w:rsidRPr="00F711FB" w:rsidRDefault="00647A20">
            <w:pPr>
              <w:pStyle w:val="PasTable1"/>
              <w:jc w:val="right"/>
              <w:rPr>
                <w:rFonts w:ascii="Trebuchet MS" w:eastAsia="Verdana" w:hAnsi="Trebuchet MS" w:cs="Verdana"/>
                <w:sz w:val="22"/>
                <w:szCs w:val="22"/>
              </w:rPr>
            </w:pPr>
          </w:p>
        </w:tc>
        <w:tc>
          <w:tcPr>
            <w:tcW w:w="1613" w:type="dxa"/>
            <w:tcBorders>
              <w:left w:val="single" w:sz="6" w:space="0" w:color="000000"/>
            </w:tcBorders>
            <w:shd w:val="clear" w:color="auto" w:fill="auto"/>
          </w:tcPr>
          <w:p w14:paraId="381EACDE"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0BDA806A"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587D2C16" w14:textId="77777777" w:rsidR="00647A20" w:rsidRPr="00F711FB" w:rsidRDefault="00647A20">
            <w:pPr>
              <w:pStyle w:val="PasTable1"/>
              <w:jc w:val="right"/>
              <w:rPr>
                <w:rFonts w:ascii="Trebuchet MS" w:eastAsia="Verdana" w:hAnsi="Trebuchet MS" w:cs="Verdana"/>
                <w:sz w:val="22"/>
                <w:szCs w:val="22"/>
              </w:rPr>
            </w:pPr>
          </w:p>
        </w:tc>
      </w:tr>
      <w:tr w:rsidR="00647A20" w:rsidRPr="00F711FB" w14:paraId="02BC5B6D" w14:textId="77777777" w:rsidTr="00F711FB">
        <w:tc>
          <w:tcPr>
            <w:tcW w:w="4160" w:type="dxa"/>
            <w:tcBorders>
              <w:right w:val="single" w:sz="6" w:space="0" w:color="000000"/>
            </w:tcBorders>
            <w:shd w:val="clear" w:color="auto" w:fill="auto"/>
          </w:tcPr>
          <w:p w14:paraId="0F6DE17B"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Long-term Liabilities</w:t>
            </w:r>
          </w:p>
        </w:tc>
        <w:tc>
          <w:tcPr>
            <w:tcW w:w="1613" w:type="dxa"/>
            <w:tcBorders>
              <w:left w:val="single" w:sz="6" w:space="0" w:color="000000"/>
            </w:tcBorders>
            <w:shd w:val="clear" w:color="auto" w:fill="auto"/>
          </w:tcPr>
          <w:p w14:paraId="056FF558"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3323D349"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006D78B5"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r>
      <w:tr w:rsidR="00647A20" w:rsidRPr="00F711FB" w14:paraId="712B141F" w14:textId="77777777" w:rsidTr="00F711FB">
        <w:tc>
          <w:tcPr>
            <w:tcW w:w="4160" w:type="dxa"/>
            <w:tcBorders>
              <w:right w:val="single" w:sz="6" w:space="0" w:color="000000"/>
            </w:tcBorders>
            <w:shd w:val="clear" w:color="auto" w:fill="auto"/>
          </w:tcPr>
          <w:p w14:paraId="0F0C0366"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Total Liabilities</w:t>
            </w:r>
          </w:p>
        </w:tc>
        <w:tc>
          <w:tcPr>
            <w:tcW w:w="1613" w:type="dxa"/>
            <w:tcBorders>
              <w:left w:val="single" w:sz="6" w:space="0" w:color="000000"/>
            </w:tcBorders>
            <w:shd w:val="clear" w:color="auto" w:fill="auto"/>
          </w:tcPr>
          <w:p w14:paraId="5AEB11C4"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0715761E"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$12,000 </w:t>
            </w:r>
          </w:p>
        </w:tc>
        <w:tc>
          <w:tcPr>
            <w:tcW w:w="1613" w:type="dxa"/>
            <w:shd w:val="clear" w:color="auto" w:fill="auto"/>
          </w:tcPr>
          <w:p w14:paraId="5D6119E3"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$13,090 </w:t>
            </w:r>
          </w:p>
        </w:tc>
      </w:tr>
      <w:tr w:rsidR="00647A20" w:rsidRPr="00F711FB" w14:paraId="38C6F550" w14:textId="77777777" w:rsidTr="00F711FB">
        <w:tc>
          <w:tcPr>
            <w:tcW w:w="4160" w:type="dxa"/>
            <w:tcBorders>
              <w:right w:val="single" w:sz="6" w:space="0" w:color="000000"/>
            </w:tcBorders>
            <w:shd w:val="clear" w:color="auto" w:fill="auto"/>
          </w:tcPr>
          <w:p w14:paraId="1CAFD05E" w14:textId="77777777" w:rsidR="00647A20" w:rsidRPr="00F711FB" w:rsidRDefault="00647A20">
            <w:pPr>
              <w:pStyle w:val="PasTable1"/>
              <w:jc w:val="right"/>
              <w:rPr>
                <w:rFonts w:ascii="Trebuchet MS" w:eastAsia="Verdana" w:hAnsi="Trebuchet MS" w:cs="Verdana"/>
                <w:sz w:val="22"/>
                <w:szCs w:val="22"/>
              </w:rPr>
            </w:pPr>
          </w:p>
        </w:tc>
        <w:tc>
          <w:tcPr>
            <w:tcW w:w="1613" w:type="dxa"/>
            <w:tcBorders>
              <w:left w:val="single" w:sz="6" w:space="0" w:color="000000"/>
            </w:tcBorders>
            <w:shd w:val="clear" w:color="auto" w:fill="auto"/>
          </w:tcPr>
          <w:p w14:paraId="1FD9573B"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6FF424EF"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0439CF00" w14:textId="77777777" w:rsidR="00647A20" w:rsidRPr="00F711FB" w:rsidRDefault="00647A20">
            <w:pPr>
              <w:pStyle w:val="PasTable1"/>
              <w:jc w:val="right"/>
              <w:rPr>
                <w:rFonts w:ascii="Trebuchet MS" w:eastAsia="Verdana" w:hAnsi="Trebuchet MS" w:cs="Verdana"/>
                <w:sz w:val="22"/>
                <w:szCs w:val="22"/>
              </w:rPr>
            </w:pPr>
          </w:p>
        </w:tc>
      </w:tr>
      <w:tr w:rsidR="00647A20" w:rsidRPr="00F711FB" w14:paraId="1EC4AB6D" w14:textId="77777777" w:rsidTr="00F711FB">
        <w:tc>
          <w:tcPr>
            <w:tcW w:w="4160" w:type="dxa"/>
            <w:tcBorders>
              <w:right w:val="single" w:sz="6" w:space="0" w:color="000000"/>
            </w:tcBorders>
            <w:shd w:val="clear" w:color="auto" w:fill="auto"/>
          </w:tcPr>
          <w:p w14:paraId="43BDCE63"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Paid-in Capital</w:t>
            </w:r>
          </w:p>
        </w:tc>
        <w:tc>
          <w:tcPr>
            <w:tcW w:w="1613" w:type="dxa"/>
            <w:tcBorders>
              <w:left w:val="single" w:sz="6" w:space="0" w:color="000000"/>
            </w:tcBorders>
            <w:shd w:val="clear" w:color="auto" w:fill="auto"/>
          </w:tcPr>
          <w:p w14:paraId="63A37B03"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11B31422"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1E18215D"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r>
      <w:tr w:rsidR="00647A20" w:rsidRPr="00F711FB" w14:paraId="2FB14BE0" w14:textId="77777777" w:rsidTr="00F711FB">
        <w:tc>
          <w:tcPr>
            <w:tcW w:w="4160" w:type="dxa"/>
            <w:tcBorders>
              <w:right w:val="single" w:sz="6" w:space="0" w:color="000000"/>
            </w:tcBorders>
            <w:shd w:val="clear" w:color="auto" w:fill="auto"/>
          </w:tcPr>
          <w:p w14:paraId="79F148BD"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Retained Earnings</w:t>
            </w:r>
          </w:p>
        </w:tc>
        <w:tc>
          <w:tcPr>
            <w:tcW w:w="1613" w:type="dxa"/>
            <w:tcBorders>
              <w:left w:val="single" w:sz="6" w:space="0" w:color="000000"/>
            </w:tcBorders>
            <w:shd w:val="clear" w:color="auto" w:fill="auto"/>
          </w:tcPr>
          <w:p w14:paraId="38807A30"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33DC6346"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$78,000 </w:t>
            </w:r>
          </w:p>
        </w:tc>
        <w:tc>
          <w:tcPr>
            <w:tcW w:w="1613" w:type="dxa"/>
            <w:shd w:val="clear" w:color="auto" w:fill="auto"/>
          </w:tcPr>
          <w:p w14:paraId="28D9341F"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$61,910 </w:t>
            </w:r>
          </w:p>
        </w:tc>
      </w:tr>
      <w:tr w:rsidR="00647A20" w:rsidRPr="00F711FB" w14:paraId="1332C715" w14:textId="77777777" w:rsidTr="00F711FB">
        <w:tc>
          <w:tcPr>
            <w:tcW w:w="4160" w:type="dxa"/>
            <w:tcBorders>
              <w:right w:val="single" w:sz="6" w:space="0" w:color="000000"/>
            </w:tcBorders>
            <w:shd w:val="clear" w:color="auto" w:fill="auto"/>
          </w:tcPr>
          <w:p w14:paraId="3FB89635"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Earnings</w:t>
            </w:r>
          </w:p>
        </w:tc>
        <w:tc>
          <w:tcPr>
            <w:tcW w:w="1613" w:type="dxa"/>
            <w:tcBorders>
              <w:left w:val="single" w:sz="6" w:space="0" w:color="000000"/>
            </w:tcBorders>
            <w:shd w:val="clear" w:color="auto" w:fill="auto"/>
          </w:tcPr>
          <w:p w14:paraId="2767542F"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42155C40"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4880E089"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r>
      <w:tr w:rsidR="00647A20" w:rsidRPr="00F711FB" w14:paraId="42B8D699" w14:textId="77777777" w:rsidTr="00F711FB">
        <w:tc>
          <w:tcPr>
            <w:tcW w:w="4160" w:type="dxa"/>
            <w:tcBorders>
              <w:right w:val="single" w:sz="6" w:space="0" w:color="000000"/>
            </w:tcBorders>
            <w:shd w:val="clear" w:color="auto" w:fill="auto"/>
          </w:tcPr>
          <w:p w14:paraId="1E0C25E8"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Total Capital</w:t>
            </w:r>
          </w:p>
        </w:tc>
        <w:tc>
          <w:tcPr>
            <w:tcW w:w="1613" w:type="dxa"/>
            <w:tcBorders>
              <w:left w:val="single" w:sz="6" w:space="0" w:color="000000"/>
            </w:tcBorders>
            <w:shd w:val="clear" w:color="auto" w:fill="auto"/>
          </w:tcPr>
          <w:p w14:paraId="5316EE60"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31C3C273"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$78,000 </w:t>
            </w:r>
          </w:p>
        </w:tc>
        <w:tc>
          <w:tcPr>
            <w:tcW w:w="1613" w:type="dxa"/>
            <w:shd w:val="clear" w:color="auto" w:fill="auto"/>
          </w:tcPr>
          <w:p w14:paraId="3E078CFF"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$61,910 </w:t>
            </w:r>
          </w:p>
        </w:tc>
      </w:tr>
      <w:tr w:rsidR="00647A20" w:rsidRPr="00F711FB" w14:paraId="10802959" w14:textId="77777777" w:rsidTr="00F711FB">
        <w:tc>
          <w:tcPr>
            <w:tcW w:w="4160" w:type="dxa"/>
            <w:tcBorders>
              <w:right w:val="single" w:sz="6" w:space="0" w:color="000000"/>
            </w:tcBorders>
            <w:shd w:val="clear" w:color="auto" w:fill="auto"/>
          </w:tcPr>
          <w:p w14:paraId="480D7BC1" w14:textId="77777777" w:rsidR="00647A20" w:rsidRPr="00F711FB" w:rsidRDefault="00647A20">
            <w:pPr>
              <w:pStyle w:val="PasTable1"/>
              <w:jc w:val="right"/>
              <w:rPr>
                <w:rFonts w:ascii="Trebuchet MS" w:eastAsia="Verdana" w:hAnsi="Trebuchet MS" w:cs="Verdana"/>
                <w:sz w:val="22"/>
                <w:szCs w:val="22"/>
              </w:rPr>
            </w:pPr>
          </w:p>
        </w:tc>
        <w:tc>
          <w:tcPr>
            <w:tcW w:w="1613" w:type="dxa"/>
            <w:tcBorders>
              <w:left w:val="single" w:sz="6" w:space="0" w:color="000000"/>
            </w:tcBorders>
            <w:shd w:val="clear" w:color="auto" w:fill="auto"/>
          </w:tcPr>
          <w:p w14:paraId="48518297"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7A0BAEC6"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2D3CCC8E" w14:textId="77777777" w:rsidR="00647A20" w:rsidRPr="00F711FB" w:rsidRDefault="00647A20">
            <w:pPr>
              <w:pStyle w:val="PasTable1"/>
              <w:jc w:val="right"/>
              <w:rPr>
                <w:rFonts w:ascii="Trebuchet MS" w:eastAsia="Verdana" w:hAnsi="Trebuchet MS" w:cs="Verdana"/>
                <w:sz w:val="22"/>
                <w:szCs w:val="22"/>
              </w:rPr>
            </w:pPr>
          </w:p>
        </w:tc>
      </w:tr>
      <w:tr w:rsidR="00647A20" w:rsidRPr="00F711FB" w14:paraId="7338D3FC" w14:textId="77777777" w:rsidTr="00F711FB">
        <w:tc>
          <w:tcPr>
            <w:tcW w:w="4160" w:type="dxa"/>
            <w:tcBorders>
              <w:right w:val="single" w:sz="6" w:space="0" w:color="000000"/>
            </w:tcBorders>
            <w:shd w:val="clear" w:color="auto" w:fill="auto"/>
          </w:tcPr>
          <w:p w14:paraId="1FBEF2EE"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Total Capital and Liabilities</w:t>
            </w:r>
          </w:p>
        </w:tc>
        <w:tc>
          <w:tcPr>
            <w:tcW w:w="1613" w:type="dxa"/>
            <w:tcBorders>
              <w:left w:val="single" w:sz="6" w:space="0" w:color="000000"/>
            </w:tcBorders>
            <w:shd w:val="clear" w:color="auto" w:fill="auto"/>
          </w:tcPr>
          <w:p w14:paraId="7B7A65C1"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219EA064"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$90,000 </w:t>
            </w:r>
          </w:p>
        </w:tc>
        <w:tc>
          <w:tcPr>
            <w:tcW w:w="1613" w:type="dxa"/>
            <w:shd w:val="clear" w:color="auto" w:fill="auto"/>
          </w:tcPr>
          <w:p w14:paraId="5D7BD8CB"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$75,000 </w:t>
            </w:r>
          </w:p>
        </w:tc>
      </w:tr>
      <w:tr w:rsidR="00647A20" w:rsidRPr="00F711FB" w14:paraId="38CE161A" w14:textId="77777777" w:rsidTr="00F711FB">
        <w:tc>
          <w:tcPr>
            <w:tcW w:w="4160" w:type="dxa"/>
            <w:tcBorders>
              <w:right w:val="single" w:sz="6" w:space="0" w:color="000000"/>
            </w:tcBorders>
            <w:shd w:val="clear" w:color="auto" w:fill="auto"/>
          </w:tcPr>
          <w:p w14:paraId="66296E7E" w14:textId="77777777" w:rsidR="00647A20" w:rsidRPr="00F711FB" w:rsidRDefault="00647A20">
            <w:pPr>
              <w:pStyle w:val="PasTable1"/>
              <w:jc w:val="right"/>
              <w:rPr>
                <w:rFonts w:ascii="Trebuchet MS" w:eastAsia="Verdana" w:hAnsi="Trebuchet MS" w:cs="Verdana"/>
                <w:sz w:val="22"/>
                <w:szCs w:val="22"/>
              </w:rPr>
            </w:pPr>
          </w:p>
        </w:tc>
        <w:tc>
          <w:tcPr>
            <w:tcW w:w="1613" w:type="dxa"/>
            <w:tcBorders>
              <w:left w:val="single" w:sz="6" w:space="0" w:color="000000"/>
            </w:tcBorders>
            <w:shd w:val="clear" w:color="auto" w:fill="auto"/>
          </w:tcPr>
          <w:p w14:paraId="5E80D307"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0F2CAC08" w14:textId="77777777" w:rsidR="00647A20" w:rsidRPr="00F711FB" w:rsidRDefault="00647A20">
            <w:pPr>
              <w:pStyle w:val="PasTable1"/>
              <w:jc w:val="right"/>
              <w:rPr>
                <w:rFonts w:ascii="Trebuchet MS" w:eastAsia="Verdana" w:hAnsi="Trebuchet MS" w:cs="Verdana"/>
                <w:sz w:val="22"/>
                <w:szCs w:val="22"/>
              </w:rPr>
            </w:pPr>
          </w:p>
        </w:tc>
        <w:tc>
          <w:tcPr>
            <w:tcW w:w="1613" w:type="dxa"/>
            <w:shd w:val="clear" w:color="auto" w:fill="auto"/>
          </w:tcPr>
          <w:p w14:paraId="3FD06561" w14:textId="77777777" w:rsidR="00647A20" w:rsidRPr="00F711FB" w:rsidRDefault="00647A20">
            <w:pPr>
              <w:pStyle w:val="PasTable1"/>
              <w:jc w:val="right"/>
              <w:rPr>
                <w:rFonts w:ascii="Trebuchet MS" w:eastAsia="Verdana" w:hAnsi="Trebuchet MS" w:cs="Verdana"/>
                <w:sz w:val="22"/>
                <w:szCs w:val="22"/>
              </w:rPr>
            </w:pPr>
          </w:p>
        </w:tc>
      </w:tr>
      <w:tr w:rsidR="00647A20" w:rsidRPr="00F711FB" w14:paraId="274449FF" w14:textId="77777777" w:rsidTr="00F711FB">
        <w:tc>
          <w:tcPr>
            <w:tcW w:w="4160" w:type="dxa"/>
            <w:tcBorders>
              <w:right w:val="single" w:sz="6" w:space="0" w:color="000000"/>
            </w:tcBorders>
            <w:shd w:val="clear" w:color="auto" w:fill="auto"/>
          </w:tcPr>
          <w:p w14:paraId="5532B172"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Other Inputs</w:t>
            </w:r>
          </w:p>
        </w:tc>
        <w:tc>
          <w:tcPr>
            <w:tcW w:w="1613" w:type="dxa"/>
            <w:tcBorders>
              <w:left w:val="single" w:sz="6" w:space="0" w:color="000000"/>
            </w:tcBorders>
            <w:shd w:val="clear" w:color="auto" w:fill="auto"/>
          </w:tcPr>
          <w:p w14:paraId="14CE3FA1" w14:textId="77777777" w:rsidR="00647A20" w:rsidRPr="00F711FB" w:rsidRDefault="00647A20">
            <w:pPr>
              <w:pStyle w:val="PasTable1"/>
              <w:rPr>
                <w:rFonts w:ascii="Trebuchet MS" w:eastAsia="Verdana" w:hAnsi="Trebuchet MS" w:cs="Verdana"/>
                <w:sz w:val="22"/>
                <w:szCs w:val="22"/>
              </w:rPr>
            </w:pPr>
          </w:p>
        </w:tc>
        <w:tc>
          <w:tcPr>
            <w:tcW w:w="1613" w:type="dxa"/>
            <w:shd w:val="clear" w:color="auto" w:fill="auto"/>
          </w:tcPr>
          <w:p w14:paraId="476BB577" w14:textId="77777777" w:rsidR="00647A20" w:rsidRPr="00F711FB" w:rsidRDefault="00647A20">
            <w:pPr>
              <w:pStyle w:val="PasTable1"/>
              <w:rPr>
                <w:rFonts w:ascii="Trebuchet MS" w:eastAsia="Verdana" w:hAnsi="Trebuchet MS" w:cs="Verdana"/>
                <w:sz w:val="22"/>
                <w:szCs w:val="22"/>
              </w:rPr>
            </w:pPr>
          </w:p>
        </w:tc>
        <w:tc>
          <w:tcPr>
            <w:tcW w:w="1613" w:type="dxa"/>
            <w:shd w:val="clear" w:color="auto" w:fill="auto"/>
          </w:tcPr>
          <w:p w14:paraId="0A1D75FE" w14:textId="77777777" w:rsidR="00647A20" w:rsidRPr="00F711FB" w:rsidRDefault="00647A20">
            <w:pPr>
              <w:pStyle w:val="PasTable1"/>
              <w:rPr>
                <w:rFonts w:ascii="Trebuchet MS" w:eastAsia="Verdana" w:hAnsi="Trebuchet MS" w:cs="Verdana"/>
                <w:sz w:val="22"/>
                <w:szCs w:val="22"/>
              </w:rPr>
            </w:pPr>
          </w:p>
        </w:tc>
      </w:tr>
      <w:tr w:rsidR="00647A20" w:rsidRPr="00F711FB" w14:paraId="23F55E81" w14:textId="77777777" w:rsidTr="00F711FB">
        <w:tc>
          <w:tcPr>
            <w:tcW w:w="4160" w:type="dxa"/>
            <w:tcBorders>
              <w:right w:val="single" w:sz="6" w:space="0" w:color="000000"/>
            </w:tcBorders>
            <w:shd w:val="clear" w:color="auto" w:fill="auto"/>
          </w:tcPr>
          <w:p w14:paraId="01D78260" w14:textId="77777777" w:rsidR="00647A20" w:rsidRPr="00F711FB" w:rsidRDefault="00647A20">
            <w:pPr>
              <w:pStyle w:val="PasTable1"/>
              <w:rPr>
                <w:rFonts w:ascii="Trebuchet MS" w:eastAsia="Verdana" w:hAnsi="Trebuchet MS" w:cs="Verdana"/>
                <w:sz w:val="22"/>
                <w:szCs w:val="22"/>
              </w:rPr>
            </w:pPr>
            <w:r w:rsidRPr="00F711FB">
              <w:rPr>
                <w:rFonts w:ascii="Trebuchet MS" w:eastAsia="Arial" w:hAnsi="Trebuchet MS" w:cs="Arial"/>
                <w:sz w:val="22"/>
                <w:szCs w:val="22"/>
              </w:rPr>
              <w:t>Payment Days</w:t>
            </w:r>
          </w:p>
        </w:tc>
        <w:tc>
          <w:tcPr>
            <w:tcW w:w="1613" w:type="dxa"/>
            <w:tcBorders>
              <w:left w:val="single" w:sz="6" w:space="0" w:color="000000"/>
            </w:tcBorders>
            <w:shd w:val="clear" w:color="auto" w:fill="auto"/>
          </w:tcPr>
          <w:p w14:paraId="43B13BF8"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0156818D"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shd w:val="clear" w:color="auto" w:fill="auto"/>
          </w:tcPr>
          <w:p w14:paraId="6EB4AA47"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r>
      <w:tr w:rsidR="00647A20" w:rsidRPr="00F711FB" w14:paraId="2C34E9A1" w14:textId="77777777" w:rsidTr="00F711FB">
        <w:trPr>
          <w:trHeight w:val="245"/>
        </w:trPr>
        <w:tc>
          <w:tcPr>
            <w:tcW w:w="4160" w:type="dxa"/>
            <w:tcBorders>
              <w:bottom w:val="single" w:sz="6" w:space="0" w:color="000000"/>
              <w:right w:val="single" w:sz="6" w:space="0" w:color="000000"/>
            </w:tcBorders>
            <w:shd w:val="clear" w:color="auto" w:fill="auto"/>
          </w:tcPr>
          <w:p w14:paraId="173751DC" w14:textId="77777777" w:rsidR="00647A20" w:rsidRPr="00F711FB" w:rsidRDefault="00647A20" w:rsidP="00F711FB">
            <w:pPr>
              <w:pStyle w:val="PasTable1"/>
              <w:tabs>
                <w:tab w:val="left" w:pos="2454"/>
              </w:tabs>
              <w:rPr>
                <w:rFonts w:ascii="Trebuchet MS" w:eastAsia="Verdana" w:hAnsi="Trebuchet MS" w:cs="Verdana"/>
                <w:sz w:val="22"/>
                <w:szCs w:val="22"/>
              </w:rPr>
            </w:pPr>
            <w:r w:rsidRPr="00F711FB">
              <w:rPr>
                <w:rFonts w:ascii="Trebuchet MS" w:eastAsia="Arial" w:hAnsi="Trebuchet MS" w:cs="Arial"/>
                <w:sz w:val="22"/>
                <w:szCs w:val="22"/>
              </w:rPr>
              <w:t>Sales on Credit</w:t>
            </w:r>
            <w:r w:rsidR="00F711FB">
              <w:rPr>
                <w:rFonts w:ascii="Trebuchet MS" w:eastAsia="Arial" w:hAnsi="Trebuchet MS" w:cs="Arial"/>
                <w:sz w:val="22"/>
                <w:szCs w:val="22"/>
              </w:rPr>
              <w:tab/>
            </w:r>
          </w:p>
        </w:tc>
        <w:tc>
          <w:tcPr>
            <w:tcW w:w="1613" w:type="dxa"/>
            <w:tcBorders>
              <w:left w:val="single" w:sz="6" w:space="0" w:color="000000"/>
              <w:bottom w:val="single" w:sz="6" w:space="0" w:color="000000"/>
            </w:tcBorders>
            <w:shd w:val="clear" w:color="auto" w:fill="auto"/>
          </w:tcPr>
          <w:p w14:paraId="404C13FA"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tcBorders>
              <w:bottom w:val="single" w:sz="6" w:space="0" w:color="000000"/>
            </w:tcBorders>
            <w:shd w:val="clear" w:color="auto" w:fill="auto"/>
          </w:tcPr>
          <w:p w14:paraId="41A73A5B"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c>
          <w:tcPr>
            <w:tcW w:w="1613" w:type="dxa"/>
            <w:tcBorders>
              <w:bottom w:val="single" w:sz="6" w:space="0" w:color="000000"/>
            </w:tcBorders>
            <w:shd w:val="clear" w:color="auto" w:fill="auto"/>
          </w:tcPr>
          <w:p w14:paraId="47769B69"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 </w:t>
            </w:r>
          </w:p>
        </w:tc>
      </w:tr>
      <w:tr w:rsidR="00647A20" w:rsidRPr="00F711FB" w14:paraId="4A893680" w14:textId="77777777" w:rsidTr="00F711FB">
        <w:trPr>
          <w:trHeight w:val="288"/>
        </w:trPr>
        <w:tc>
          <w:tcPr>
            <w:tcW w:w="4160" w:type="dxa"/>
            <w:tcBorders>
              <w:top w:val="single" w:sz="6" w:space="0" w:color="000000"/>
              <w:right w:val="single" w:sz="6" w:space="0" w:color="000000"/>
            </w:tcBorders>
            <w:shd w:val="clear" w:color="auto" w:fill="auto"/>
          </w:tcPr>
          <w:p w14:paraId="04F3A134" w14:textId="77777777" w:rsidR="00647A20" w:rsidRPr="00F711FB" w:rsidRDefault="00647A20">
            <w:pPr>
              <w:pStyle w:val="PasTable1"/>
              <w:rPr>
                <w:rFonts w:ascii="Trebuchet MS" w:eastAsia="Verdana" w:hAnsi="Trebuchet MS" w:cs="Verdana"/>
                <w:b/>
                <w:bCs/>
                <w:sz w:val="22"/>
                <w:szCs w:val="22"/>
              </w:rPr>
            </w:pPr>
            <w:r w:rsidRPr="00F711FB">
              <w:rPr>
                <w:rFonts w:ascii="Trebuchet MS" w:eastAsia="Arial" w:hAnsi="Trebuchet MS" w:cs="Arial"/>
                <w:b/>
                <w:bCs/>
                <w:sz w:val="22"/>
                <w:szCs w:val="22"/>
              </w:rPr>
              <w:t>Receivables Turnover</w:t>
            </w:r>
          </w:p>
        </w:tc>
        <w:tc>
          <w:tcPr>
            <w:tcW w:w="1613" w:type="dxa"/>
            <w:tcBorders>
              <w:top w:val="single" w:sz="6" w:space="0" w:color="000000"/>
              <w:left w:val="single" w:sz="6" w:space="0" w:color="000000"/>
            </w:tcBorders>
            <w:shd w:val="clear" w:color="auto" w:fill="auto"/>
          </w:tcPr>
          <w:p w14:paraId="117C07F5"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0.00 </w:t>
            </w:r>
          </w:p>
        </w:tc>
        <w:tc>
          <w:tcPr>
            <w:tcW w:w="1613" w:type="dxa"/>
            <w:tcBorders>
              <w:top w:val="single" w:sz="6" w:space="0" w:color="000000"/>
            </w:tcBorders>
            <w:shd w:val="clear" w:color="auto" w:fill="auto"/>
          </w:tcPr>
          <w:p w14:paraId="5E4A0118"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0.00 </w:t>
            </w:r>
          </w:p>
        </w:tc>
        <w:tc>
          <w:tcPr>
            <w:tcW w:w="1613" w:type="dxa"/>
            <w:tcBorders>
              <w:top w:val="single" w:sz="6" w:space="0" w:color="000000"/>
            </w:tcBorders>
            <w:shd w:val="clear" w:color="auto" w:fill="auto"/>
          </w:tcPr>
          <w:p w14:paraId="5818CD4F" w14:textId="77777777" w:rsidR="00647A20" w:rsidRPr="00F711FB" w:rsidRDefault="00647A20">
            <w:pPr>
              <w:pStyle w:val="PasTable1"/>
              <w:jc w:val="right"/>
              <w:rPr>
                <w:rFonts w:ascii="Trebuchet MS" w:eastAsia="Verdana" w:hAnsi="Trebuchet MS" w:cs="Verdana"/>
                <w:sz w:val="22"/>
                <w:szCs w:val="22"/>
              </w:rPr>
            </w:pPr>
            <w:r w:rsidRPr="00F711FB">
              <w:rPr>
                <w:rFonts w:ascii="Trebuchet MS" w:eastAsia="Arial" w:hAnsi="Trebuchet MS" w:cs="Arial"/>
                <w:sz w:val="22"/>
                <w:szCs w:val="22"/>
              </w:rPr>
              <w:t xml:space="preserve">0.00 </w:t>
            </w:r>
          </w:p>
        </w:tc>
      </w:tr>
      <w:bookmarkEnd w:id="40"/>
      <w:bookmarkEnd w:id="41"/>
    </w:tbl>
    <w:p w14:paraId="0CFCAE6F" w14:textId="77777777" w:rsidR="00F711FB" w:rsidRPr="00F711FB" w:rsidRDefault="00F711FB" w:rsidP="00F711FB">
      <w:pPr>
        <w:rPr>
          <w:sz w:val="2"/>
          <w:szCs w:val="2"/>
        </w:rPr>
      </w:pPr>
    </w:p>
    <w:p w14:paraId="54BC9B4F" w14:textId="77777777" w:rsidR="00F711FB" w:rsidRPr="00A34802" w:rsidRDefault="00F711FB" w:rsidP="00F711FB">
      <w:pPr>
        <w:rPr>
          <w:rFonts w:ascii="Trebuchet MS" w:hAnsi="Trebuchet MS"/>
          <w:i/>
          <w:sz w:val="16"/>
          <w:szCs w:val="16"/>
        </w:rPr>
      </w:pPr>
    </w:p>
    <w:p w14:paraId="629F0E5F" w14:textId="77777777" w:rsidR="006710FB" w:rsidRPr="00710C3B" w:rsidRDefault="006710FB" w:rsidP="006710FB">
      <w:pPr>
        <w:rPr>
          <w:rFonts w:ascii="Trebuchet MS" w:hAnsi="Trebuchet MS"/>
          <w:i/>
        </w:rPr>
      </w:pPr>
      <w:bookmarkStart w:id="42" w:name="TitleTopicCompanyOwnership"/>
      <w:bookmarkStart w:id="43" w:name="TopicCompanyOwnership"/>
      <w:r w:rsidRPr="00710C3B">
        <w:rPr>
          <w:rFonts w:ascii="Trebuchet MS" w:hAnsi="Trebuchet MS"/>
          <w:i/>
        </w:rPr>
        <w:t>Need to</w:t>
      </w:r>
      <w:r>
        <w:rPr>
          <w:rFonts w:ascii="Trebuchet MS" w:hAnsi="Trebuchet MS"/>
          <w:i/>
        </w:rPr>
        <w:t xml:space="preserve"> create your own financial table</w:t>
      </w:r>
      <w:r w:rsidRPr="00710C3B">
        <w:rPr>
          <w:rFonts w:ascii="Trebuchet MS" w:hAnsi="Trebuchet MS"/>
          <w:i/>
        </w:rPr>
        <w:t xml:space="preserve">s? Tools like </w:t>
      </w:r>
      <w:hyperlink r:id="rId23"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p>
    <w:p w14:paraId="0AF74934" w14:textId="77777777" w:rsidR="00647A20" w:rsidRDefault="00647A20" w:rsidP="00F711FB">
      <w:pPr>
        <w:pStyle w:val="Heading2"/>
      </w:pPr>
      <w:bookmarkStart w:id="44" w:name="_Toc497133145"/>
      <w:r>
        <w:lastRenderedPageBreak/>
        <w:t>Company Ownership</w:t>
      </w:r>
      <w:bookmarkEnd w:id="44"/>
    </w:p>
    <w:p w14:paraId="4BBFF894" w14:textId="77777777" w:rsidR="00647A20" w:rsidRPr="00F711FB" w:rsidRDefault="00647A20" w:rsidP="00F711FB">
      <w:pPr>
        <w:spacing w:after="280" w:afterAutospacing="1"/>
        <w:rPr>
          <w:rFonts w:eastAsia="Verdana"/>
        </w:rPr>
      </w:pPr>
      <w:bookmarkStart w:id="45" w:name="BodyTopicCompanyOwnership"/>
      <w:bookmarkEnd w:id="42"/>
      <w:r w:rsidRPr="00F711FB">
        <w:rPr>
          <w:rFonts w:eastAsia="Verdana"/>
        </w:rPr>
        <w:t xml:space="preserve">Botanical Bounty is an Oregon L.L.C. owned by David and Susan Nealon. The L.L.C. business formation has been chosen as a strategic way to shield the </w:t>
      </w:r>
      <w:proofErr w:type="spellStart"/>
      <w:r w:rsidRPr="00F711FB">
        <w:rPr>
          <w:rFonts w:eastAsia="Verdana"/>
        </w:rPr>
        <w:t>Nealons</w:t>
      </w:r>
      <w:proofErr w:type="spellEnd"/>
      <w:r w:rsidRPr="00F711FB">
        <w:rPr>
          <w:rFonts w:eastAsia="Verdana"/>
        </w:rPr>
        <w:t xml:space="preserve"> from personal liability.</w:t>
      </w:r>
    </w:p>
    <w:p w14:paraId="1EB01172" w14:textId="77777777" w:rsidR="00647A20" w:rsidRDefault="00647A20" w:rsidP="00F711FB">
      <w:pPr>
        <w:pStyle w:val="Heading1"/>
      </w:pPr>
      <w:bookmarkStart w:id="46" w:name="_Toc497133146"/>
      <w:bookmarkStart w:id="47" w:name="TitleTopicServices"/>
      <w:bookmarkStart w:id="48" w:name="TopicServices"/>
      <w:bookmarkEnd w:id="43"/>
      <w:bookmarkEnd w:id="45"/>
      <w:r>
        <w:t>Products</w:t>
      </w:r>
      <w:bookmarkEnd w:id="46"/>
    </w:p>
    <w:p w14:paraId="639A076C" w14:textId="77777777" w:rsidR="00647A20" w:rsidRPr="00F711FB" w:rsidRDefault="00647A20" w:rsidP="00F711FB">
      <w:pPr>
        <w:spacing w:after="280" w:afterAutospacing="1"/>
        <w:rPr>
          <w:rFonts w:eastAsia="Verdana"/>
        </w:rPr>
      </w:pPr>
      <w:bookmarkStart w:id="49" w:name="BodyTopicServices"/>
      <w:bookmarkEnd w:id="47"/>
      <w:r w:rsidRPr="00F711FB">
        <w:rPr>
          <w:rFonts w:eastAsia="Verdana"/>
        </w:rPr>
        <w:t>Botanical Bounty offers a range of botanical perennials (plants where the root structure remains, allowing the plant to regrow every year). Botanical perennials were chosen for two main reasons. The first is the medicinal value that they offer, therefore the plants have a positive contribution to society by improving people's health. The second reason is that the market for medicinal herbs is a very strong industry with excellent growth, ensuring demand for their plants. Botanical Bounty will offer the following excellent:</w:t>
      </w:r>
    </w:p>
    <w:p w14:paraId="271B9F3D" w14:textId="77777777" w:rsidR="00F711FB" w:rsidRDefault="00647A20" w:rsidP="00F711FB">
      <w:pPr>
        <w:pStyle w:val="Heading2"/>
      </w:pPr>
      <w:bookmarkStart w:id="50" w:name="_Toc497133147"/>
      <w:r w:rsidRPr="00F711FB">
        <w:t>Echinacea</w:t>
      </w:r>
      <w:bookmarkEnd w:id="50"/>
    </w:p>
    <w:p w14:paraId="69B8BB4D" w14:textId="77777777" w:rsidR="00647A20" w:rsidRPr="00F711FB" w:rsidRDefault="00647A20" w:rsidP="00F711FB">
      <w:pPr>
        <w:spacing w:after="280" w:afterAutospacing="1"/>
        <w:rPr>
          <w:rFonts w:eastAsia="Verdana"/>
        </w:rPr>
      </w:pPr>
      <w:r w:rsidRPr="00F711FB">
        <w:rPr>
          <w:rFonts w:eastAsia="Verdana"/>
        </w:rPr>
        <w:t xml:space="preserve">Echinacea was used extensively by Native Americans and the early settlers also adopted its use. It has been used for years in alternative medicine to support the immune system, and to purify the blood, especially during season changes and during the cold and flu season. Scientific studies have confirmed the presence of natural chemicals, </w:t>
      </w:r>
      <w:proofErr w:type="spellStart"/>
      <w:r w:rsidRPr="00F711FB">
        <w:rPr>
          <w:rFonts w:eastAsia="Verdana"/>
        </w:rPr>
        <w:t>echinacosides</w:t>
      </w:r>
      <w:proofErr w:type="spellEnd"/>
      <w:r w:rsidRPr="00F711FB">
        <w:rPr>
          <w:rFonts w:eastAsia="Verdana"/>
        </w:rPr>
        <w:t>, which increase white blood cell activity.</w:t>
      </w:r>
    </w:p>
    <w:p w14:paraId="6EF67880" w14:textId="77777777" w:rsidR="00F711FB" w:rsidRDefault="00647A20" w:rsidP="00F711FB">
      <w:pPr>
        <w:pStyle w:val="Heading2"/>
      </w:pPr>
      <w:bookmarkStart w:id="51" w:name="_Toc497133148"/>
      <w:r w:rsidRPr="00F711FB">
        <w:t>Ginseng</w:t>
      </w:r>
      <w:bookmarkEnd w:id="51"/>
    </w:p>
    <w:p w14:paraId="0079A630" w14:textId="77777777" w:rsidR="00647A20" w:rsidRPr="00F711FB" w:rsidRDefault="00647A20" w:rsidP="00F711FB">
      <w:pPr>
        <w:spacing w:after="280" w:afterAutospacing="1"/>
        <w:rPr>
          <w:rFonts w:eastAsia="Verdana"/>
        </w:rPr>
      </w:pPr>
      <w:r w:rsidRPr="00F711FB">
        <w:rPr>
          <w:rFonts w:eastAsia="Verdana"/>
        </w:rPr>
        <w:t xml:space="preserve">Ginseng stimulates and increases endocrine activity in the body. Promotes a mild increase in metabolic activity and relaxes heart and artery movements. Stimulates the medulla centers and relaxes the central nervous system. </w:t>
      </w:r>
    </w:p>
    <w:p w14:paraId="55E93144" w14:textId="77777777" w:rsidR="00F711FB" w:rsidRDefault="00647A20" w:rsidP="00F711FB">
      <w:pPr>
        <w:pStyle w:val="Heading2"/>
      </w:pPr>
      <w:bookmarkStart w:id="52" w:name="_Toc497133149"/>
      <w:r w:rsidRPr="00F711FB">
        <w:t>St. John's Wort</w:t>
      </w:r>
      <w:bookmarkEnd w:id="52"/>
    </w:p>
    <w:p w14:paraId="6E13CF86" w14:textId="77777777" w:rsidR="0091799D" w:rsidRDefault="00647A20" w:rsidP="0091799D">
      <w:pPr>
        <w:spacing w:after="100" w:afterAutospacing="1"/>
        <w:rPr>
          <w:rFonts w:eastAsia="Verdana"/>
        </w:rPr>
        <w:sectPr w:rsidR="0091799D" w:rsidSect="009C1D44">
          <w:headerReference w:type="default" r:id="rId24"/>
          <w:footerReference w:type="default" r:id="rId25"/>
          <w:pgSz w:w="12240" w:h="15840"/>
          <w:pgMar w:top="504" w:right="1440" w:bottom="504" w:left="1440" w:header="400" w:footer="167" w:gutter="0"/>
          <w:pgNumType w:start="1"/>
          <w:cols w:space="708"/>
          <w:docGrid w:linePitch="360"/>
        </w:sectPr>
      </w:pPr>
      <w:r w:rsidRPr="00F711FB">
        <w:rPr>
          <w:rFonts w:eastAsia="Verdana"/>
        </w:rPr>
        <w:t xml:space="preserve">St. John's Wort has been used as a medicinal for thousands of </w:t>
      </w:r>
      <w:proofErr w:type="gramStart"/>
      <w:r w:rsidRPr="00F711FB">
        <w:rPr>
          <w:rFonts w:eastAsia="Verdana"/>
        </w:rPr>
        <w:t>years, but</w:t>
      </w:r>
      <w:proofErr w:type="gramEnd"/>
      <w:r w:rsidRPr="00F711FB">
        <w:rPr>
          <w:rFonts w:eastAsia="Verdana"/>
        </w:rPr>
        <w:t xml:space="preserve"> has only recently been studied for its medicinal value. Now proven to have many highly active compounds including </w:t>
      </w:r>
      <w:proofErr w:type="spellStart"/>
      <w:r w:rsidRPr="00F711FB">
        <w:rPr>
          <w:rFonts w:eastAsia="Verdana"/>
        </w:rPr>
        <w:t>rutin</w:t>
      </w:r>
      <w:proofErr w:type="spellEnd"/>
      <w:r w:rsidRPr="00F711FB">
        <w:rPr>
          <w:rFonts w:eastAsia="Verdana"/>
        </w:rPr>
        <w:t xml:space="preserve">, pectin, choline, sitosterol, hypericin and </w:t>
      </w:r>
      <w:proofErr w:type="spellStart"/>
      <w:r w:rsidRPr="00F711FB">
        <w:rPr>
          <w:rFonts w:eastAsia="Verdana"/>
        </w:rPr>
        <w:t>pseudohypericin</w:t>
      </w:r>
      <w:proofErr w:type="spellEnd"/>
      <w:r w:rsidRPr="00F711FB">
        <w:rPr>
          <w:rFonts w:eastAsia="Verdana"/>
        </w:rPr>
        <w:t>. The flowers and leaves are medicinal as analgesic, antiseptic, antispasmodic, aromatic, astringent, cholagogue, digestive, diuretic, expectorant, nervine, resolvent, stimulant, vermifuge and vulnerary. Some compounds of the plant have been shown to have potent anti-retroviral activity without serious side effects and they are being researched in the treatment of AIDS.</w:t>
      </w:r>
    </w:p>
    <w:p w14:paraId="090D3A79" w14:textId="77777777" w:rsidR="0091799D" w:rsidRDefault="0091799D" w:rsidP="0091799D">
      <w:pPr>
        <w:spacing w:after="280" w:afterAutospacing="1"/>
        <w:jc w:val="center"/>
        <w:rPr>
          <w:rFonts w:ascii="Trebuchet MS" w:hAnsi="Trebuchet MS"/>
          <w:b/>
          <w:sz w:val="42"/>
          <w:szCs w:val="42"/>
        </w:rPr>
      </w:pPr>
    </w:p>
    <w:p w14:paraId="5B88F1EC" w14:textId="77777777" w:rsidR="0091799D" w:rsidRPr="006B3628" w:rsidRDefault="0091799D" w:rsidP="0091799D">
      <w:pPr>
        <w:spacing w:after="280" w:afterAutospacing="1"/>
        <w:jc w:val="center"/>
        <w:rPr>
          <w:rFonts w:ascii="Trebuchet MS" w:hAnsi="Trebuchet MS"/>
          <w:b/>
          <w:sz w:val="42"/>
          <w:szCs w:val="42"/>
        </w:rPr>
      </w:pPr>
      <w:r>
        <w:rPr>
          <w:rFonts w:ascii="Trebuchet MS" w:hAnsi="Trebuchet MS"/>
          <w:b/>
          <w:sz w:val="42"/>
          <w:szCs w:val="42"/>
        </w:rPr>
        <w:t xml:space="preserve">Need Funding? Visit the </w:t>
      </w:r>
      <w:proofErr w:type="spellStart"/>
      <w:r>
        <w:rPr>
          <w:rFonts w:ascii="Trebuchet MS" w:hAnsi="Trebuchet MS"/>
          <w:b/>
          <w:sz w:val="42"/>
          <w:szCs w:val="42"/>
        </w:rPr>
        <w:t>Bplans</w:t>
      </w:r>
      <w:proofErr w:type="spellEnd"/>
      <w:r>
        <w:rPr>
          <w:rFonts w:ascii="Trebuchet MS" w:hAnsi="Trebuchet MS"/>
          <w:b/>
          <w:sz w:val="42"/>
          <w:szCs w:val="42"/>
        </w:rPr>
        <w:t xml:space="preserve"> Funding Portal! It’s Straightforward and Free</w:t>
      </w:r>
    </w:p>
    <w:p w14:paraId="2FB5CCE4" w14:textId="77777777" w:rsidR="0091799D" w:rsidRDefault="0091799D" w:rsidP="0091799D">
      <w:pPr>
        <w:spacing w:line="276" w:lineRule="auto"/>
        <w:rPr>
          <w:rFonts w:ascii="Trebuchet MS" w:hAnsi="Trebuchet MS"/>
          <w:color w:val="595959"/>
        </w:rPr>
      </w:pPr>
      <w:r>
        <w:rPr>
          <w:rFonts w:ascii="Trebuchet MS" w:hAnsi="Trebuchet MS"/>
          <w:color w:val="595959"/>
        </w:rPr>
        <w:br/>
        <w:t>T</w:t>
      </w:r>
      <w:r w:rsidRPr="006B3628">
        <w:rPr>
          <w:rFonts w:ascii="Trebuchet MS" w:hAnsi="Trebuchet MS"/>
          <w:color w:val="595959"/>
        </w:rPr>
        <w:t xml:space="preserve">he </w:t>
      </w:r>
      <w:hyperlink r:id="rId26" w:history="1">
        <w:proofErr w:type="spellStart"/>
        <w:r w:rsidRPr="001A3B11">
          <w:rPr>
            <w:rStyle w:val="Hyperlink"/>
            <w:rFonts w:ascii="Trebuchet MS" w:hAnsi="Trebuchet MS"/>
            <w:color w:val="139AFE"/>
          </w:rPr>
          <w:t>Bplans</w:t>
        </w:r>
        <w:proofErr w:type="spellEnd"/>
        <w:r w:rsidRPr="001A3B11">
          <w:rPr>
            <w:rStyle w:val="Hyperlink"/>
            <w:rFonts w:ascii="Trebuchet MS" w:hAnsi="Trebuchet MS"/>
            <w:color w:val="139AFE"/>
          </w:rPr>
          <w:t xml:space="preserve"> Funding Portal</w:t>
        </w:r>
      </w:hyperlink>
      <w:r w:rsidRPr="006B3628">
        <w:rPr>
          <w:rFonts w:ascii="Trebuchet MS" w:hAnsi="Trebuchet MS"/>
          <w:color w:val="595959"/>
        </w:rPr>
        <w:t xml:space="preserve"> matches entrepreneurs and small business owners with lenders that will suit their needs. Submit one free, online application and receive a host of great funding options to choose from. </w:t>
      </w:r>
    </w:p>
    <w:p w14:paraId="6C821EB7" w14:textId="77777777" w:rsidR="0091799D" w:rsidRDefault="0091799D" w:rsidP="0091799D">
      <w:pPr>
        <w:spacing w:line="276" w:lineRule="auto"/>
        <w:rPr>
          <w:rFonts w:ascii="Trebuchet MS" w:hAnsi="Trebuchet MS"/>
          <w:color w:val="595959"/>
        </w:rPr>
      </w:pPr>
    </w:p>
    <w:p w14:paraId="56E15528" w14:textId="77777777" w:rsidR="0091799D" w:rsidRPr="00F824AC" w:rsidRDefault="0091799D" w:rsidP="0091799D">
      <w:pPr>
        <w:spacing w:line="276" w:lineRule="auto"/>
        <w:rPr>
          <w:rFonts w:ascii="Trebuchet MS" w:hAnsi="Trebuchet MS"/>
          <w:color w:val="595959"/>
        </w:rPr>
      </w:pPr>
      <w:r>
        <w:rPr>
          <w:rFonts w:ascii="Trebuchet MS" w:hAnsi="Trebuchet MS"/>
          <w:color w:val="595959"/>
        </w:rPr>
        <w:t xml:space="preserve">You can discover </w:t>
      </w:r>
      <w:r w:rsidRPr="006B3628">
        <w:rPr>
          <w:rFonts w:ascii="Trebuchet MS" w:hAnsi="Trebuchet MS"/>
          <w:color w:val="595959"/>
        </w:rPr>
        <w:t xml:space="preserve">a wide range of financing options, from traditional term loans and SBA </w:t>
      </w:r>
      <w:r>
        <w:rPr>
          <w:rFonts w:ascii="Trebuchet MS" w:hAnsi="Trebuchet MS"/>
          <w:color w:val="595959"/>
        </w:rPr>
        <w:t>loans to merchant cash advances.</w:t>
      </w:r>
      <w:r>
        <w:rPr>
          <w:rFonts w:ascii="Trebuchet MS" w:hAnsi="Trebuchet MS"/>
          <w:color w:val="595959"/>
        </w:rPr>
        <w:br/>
      </w:r>
    </w:p>
    <w:p w14:paraId="1D8CB0FB" w14:textId="77777777" w:rsidR="0091799D" w:rsidRPr="006B3628" w:rsidRDefault="0091799D" w:rsidP="0091799D">
      <w:pPr>
        <w:numPr>
          <w:ilvl w:val="0"/>
          <w:numId w:val="10"/>
        </w:numPr>
        <w:spacing w:before="100" w:beforeAutospacing="1" w:after="100" w:afterAutospacing="1" w:line="360" w:lineRule="auto"/>
        <w:textAlignment w:val="baseline"/>
        <w:rPr>
          <w:rFonts w:ascii="Trebuchet MS" w:hAnsi="Trebuchet MS"/>
          <w:b/>
          <w:color w:val="595959"/>
          <w:sz w:val="28"/>
          <w:szCs w:val="28"/>
        </w:rPr>
      </w:pPr>
      <w:r w:rsidRPr="006B3628">
        <w:rPr>
          <w:rFonts w:ascii="Trebuchet MS" w:hAnsi="Trebuchet MS"/>
          <w:b/>
          <w:color w:val="595959"/>
          <w:sz w:val="28"/>
          <w:szCs w:val="28"/>
        </w:rPr>
        <w:t>Transparency and Empowerment</w:t>
      </w:r>
      <w:r>
        <w:rPr>
          <w:rFonts w:ascii="Trebuchet MS" w:hAnsi="Trebuchet MS"/>
          <w:b/>
          <w:color w:val="595959"/>
          <w:sz w:val="28"/>
          <w:szCs w:val="28"/>
        </w:rPr>
        <w:br/>
      </w:r>
      <w:r w:rsidRPr="006B3628">
        <w:rPr>
          <w:rFonts w:ascii="Trebuchet MS" w:hAnsi="Trebuchet MS"/>
          <w:color w:val="595959"/>
        </w:rPr>
        <w:t xml:space="preserve">You won’t find lenders trying to hide anything in the fine print. </w:t>
      </w:r>
      <w:r>
        <w:rPr>
          <w:rFonts w:ascii="Trebuchet MS" w:hAnsi="Trebuchet MS"/>
          <w:color w:val="595959"/>
        </w:rPr>
        <w:t>Our partners are</w:t>
      </w:r>
      <w:r w:rsidRPr="006B3628">
        <w:rPr>
          <w:rFonts w:ascii="Trebuchet MS" w:hAnsi="Trebuchet MS"/>
          <w:color w:val="595959"/>
        </w:rPr>
        <w:t xml:space="preserve"> committed to transparency for borrowers, so you know exactly what you’re getting and how to choose the best funding for your business.</w:t>
      </w:r>
      <w:r>
        <w:rPr>
          <w:rFonts w:ascii="Trebuchet MS" w:hAnsi="Trebuchet MS"/>
          <w:color w:val="595959"/>
        </w:rPr>
        <w:br/>
      </w:r>
    </w:p>
    <w:p w14:paraId="396E51AB" w14:textId="77777777" w:rsidR="0091799D" w:rsidRPr="006B3628" w:rsidRDefault="0091799D" w:rsidP="0091799D">
      <w:pPr>
        <w:numPr>
          <w:ilvl w:val="0"/>
          <w:numId w:val="10"/>
        </w:numPr>
        <w:spacing w:before="100" w:beforeAutospacing="1" w:after="100" w:afterAutospacing="1" w:line="360" w:lineRule="auto"/>
        <w:textAlignment w:val="baseline"/>
        <w:rPr>
          <w:rFonts w:ascii="Trebuchet MS" w:hAnsi="Trebuchet MS"/>
          <w:b/>
          <w:color w:val="595959"/>
          <w:sz w:val="28"/>
          <w:szCs w:val="28"/>
        </w:rPr>
      </w:pPr>
      <w:r w:rsidRPr="006B3628">
        <w:rPr>
          <w:rFonts w:ascii="Trebuchet MS" w:hAnsi="Trebuchet MS"/>
          <w:b/>
          <w:color w:val="595959"/>
          <w:sz w:val="28"/>
          <w:szCs w:val="28"/>
        </w:rPr>
        <w:t>Explore 25+ Lenders and Get Impartial Advice</w:t>
      </w:r>
      <w:r>
        <w:rPr>
          <w:rFonts w:ascii="Trebuchet MS" w:hAnsi="Trebuchet MS"/>
          <w:b/>
          <w:color w:val="595959"/>
          <w:sz w:val="28"/>
          <w:szCs w:val="28"/>
        </w:rPr>
        <w:br/>
      </w:r>
      <w:r>
        <w:rPr>
          <w:rFonts w:ascii="Trebuchet MS" w:hAnsi="Trebuchet MS"/>
          <w:color w:val="595959"/>
        </w:rPr>
        <w:t>Our partners get</w:t>
      </w:r>
      <w:r w:rsidRPr="006B3628">
        <w:rPr>
          <w:rFonts w:ascii="Trebuchet MS" w:hAnsi="Trebuchet MS"/>
          <w:color w:val="595959"/>
        </w:rPr>
        <w:t xml:space="preserve"> their fees from lenders, not borrowers, and the fee is standardized so no lender gets an unfair advantage. This allows </w:t>
      </w:r>
      <w:r>
        <w:rPr>
          <w:rFonts w:ascii="Trebuchet MS" w:hAnsi="Trebuchet MS"/>
          <w:color w:val="595959"/>
        </w:rPr>
        <w:t>them</w:t>
      </w:r>
      <w:r w:rsidRPr="006B3628">
        <w:rPr>
          <w:rFonts w:ascii="Trebuchet MS" w:hAnsi="Trebuchet MS"/>
          <w:color w:val="595959"/>
        </w:rPr>
        <w:t xml:space="preserve"> to focus only on finding you the funding your business needs.</w:t>
      </w:r>
      <w:r>
        <w:rPr>
          <w:rFonts w:ascii="Trebuchet MS" w:hAnsi="Trebuchet MS"/>
          <w:color w:val="595959"/>
        </w:rPr>
        <w:br/>
      </w:r>
    </w:p>
    <w:p w14:paraId="583FE7B5" w14:textId="77777777" w:rsidR="0091799D" w:rsidRPr="008B2093" w:rsidRDefault="0091799D" w:rsidP="0091799D">
      <w:pPr>
        <w:numPr>
          <w:ilvl w:val="0"/>
          <w:numId w:val="10"/>
        </w:numPr>
        <w:spacing w:before="100" w:beforeAutospacing="1" w:after="100" w:afterAutospacing="1" w:line="360" w:lineRule="auto"/>
        <w:textAlignment w:val="baseline"/>
        <w:rPr>
          <w:rFonts w:ascii="Trebuchet MS" w:hAnsi="Trebuchet MS"/>
          <w:b/>
          <w:color w:val="595959"/>
          <w:sz w:val="28"/>
          <w:szCs w:val="28"/>
        </w:rPr>
      </w:pPr>
      <w:r w:rsidRPr="008B2093">
        <w:rPr>
          <w:rFonts w:ascii="Trebuchet MS" w:hAnsi="Trebuchet MS"/>
          <w:b/>
          <w:color w:val="595959"/>
          <w:sz w:val="28"/>
          <w:szCs w:val="28"/>
        </w:rPr>
        <w:t xml:space="preserve">You Choose </w:t>
      </w:r>
      <w:proofErr w:type="gramStart"/>
      <w:r w:rsidRPr="008B2093">
        <w:rPr>
          <w:rFonts w:ascii="Trebuchet MS" w:hAnsi="Trebuchet MS"/>
          <w:b/>
          <w:color w:val="595959"/>
          <w:sz w:val="28"/>
          <w:szCs w:val="28"/>
        </w:rPr>
        <w:t>From</w:t>
      </w:r>
      <w:proofErr w:type="gramEnd"/>
      <w:r w:rsidRPr="008B2093">
        <w:rPr>
          <w:rFonts w:ascii="Trebuchet MS" w:hAnsi="Trebuchet MS"/>
          <w:b/>
          <w:color w:val="595959"/>
          <w:sz w:val="28"/>
          <w:szCs w:val="28"/>
        </w:rPr>
        <w:t xml:space="preserve"> Competitive Offers</w:t>
      </w:r>
      <w:r>
        <w:rPr>
          <w:rFonts w:ascii="Trebuchet MS" w:hAnsi="Trebuchet MS"/>
          <w:b/>
          <w:color w:val="595959"/>
          <w:sz w:val="28"/>
          <w:szCs w:val="28"/>
        </w:rPr>
        <w:br/>
      </w:r>
      <w:r w:rsidRPr="008B2093">
        <w:rPr>
          <w:rFonts w:ascii="Trebuchet MS" w:hAnsi="Trebuchet MS"/>
          <w:color w:val="595959"/>
        </w:rPr>
        <w:t>After filling out just one application, you receive competitive loan offers from multiple quality lenders. You get to shop prices and compare loan products, so you can make the best choice.</w:t>
      </w:r>
      <w:r>
        <w:rPr>
          <w:rFonts w:ascii="Trebuchet MS" w:hAnsi="Trebuchet MS"/>
          <w:color w:val="595959"/>
        </w:rPr>
        <w:br/>
      </w:r>
    </w:p>
    <w:p w14:paraId="26A8FBBF" w14:textId="77777777" w:rsidR="0091799D" w:rsidRPr="00C70BF1" w:rsidRDefault="00580948" w:rsidP="0091799D">
      <w:pPr>
        <w:jc w:val="center"/>
        <w:rPr>
          <w:rFonts w:ascii="Trebuchet MS" w:hAnsi="Trebuchet MS"/>
          <w:color w:val="139AFE"/>
        </w:rPr>
      </w:pPr>
      <w:hyperlink r:id="rId27" w:history="1">
        <w:r w:rsidR="0091799D" w:rsidRPr="00C70BF1">
          <w:rPr>
            <w:rStyle w:val="Hyperlink"/>
            <w:rFonts w:ascii="Trebuchet MS" w:hAnsi="Trebuchet MS"/>
            <w:b/>
            <w:color w:val="139AFE"/>
            <w:sz w:val="36"/>
            <w:szCs w:val="36"/>
          </w:rPr>
          <w:t>Click here to get started for free »</w:t>
        </w:r>
      </w:hyperlink>
      <w:r w:rsidR="0091799D" w:rsidRPr="00C70BF1">
        <w:rPr>
          <w:color w:val="139AFE"/>
        </w:rPr>
        <w:br/>
      </w:r>
    </w:p>
    <w:p w14:paraId="3BCEA4EE" w14:textId="77777777" w:rsidR="0091799D" w:rsidRDefault="0091799D" w:rsidP="0091799D">
      <w:pPr>
        <w:sectPr w:rsidR="0091799D" w:rsidSect="005576B1">
          <w:headerReference w:type="default" r:id="rId28"/>
          <w:footerReference w:type="default" r:id="rId29"/>
          <w:pgSz w:w="12240" w:h="15840"/>
          <w:pgMar w:top="504" w:right="1440" w:bottom="504" w:left="1440" w:header="288" w:footer="144" w:gutter="0"/>
          <w:pgNumType w:start="1"/>
          <w:cols w:space="708"/>
          <w:docGrid w:linePitch="360"/>
        </w:sectPr>
      </w:pPr>
    </w:p>
    <w:p w14:paraId="019A1070" w14:textId="77777777" w:rsidR="00F711FB" w:rsidRDefault="00647A20" w:rsidP="00F711FB">
      <w:pPr>
        <w:pStyle w:val="Heading2"/>
      </w:pPr>
      <w:bookmarkStart w:id="53" w:name="_Toc497133150"/>
      <w:r w:rsidRPr="00F711FB">
        <w:lastRenderedPageBreak/>
        <w:t>Skullcap</w:t>
      </w:r>
      <w:bookmarkEnd w:id="53"/>
    </w:p>
    <w:p w14:paraId="0E75413A" w14:textId="77777777" w:rsidR="00647A20" w:rsidRPr="00F711FB" w:rsidRDefault="00647A20" w:rsidP="00F711FB">
      <w:pPr>
        <w:spacing w:after="280" w:afterAutospacing="1"/>
        <w:rPr>
          <w:rFonts w:eastAsia="Verdana"/>
        </w:rPr>
      </w:pPr>
      <w:r w:rsidRPr="00F711FB">
        <w:rPr>
          <w:rFonts w:eastAsia="Verdana"/>
        </w:rPr>
        <w:t xml:space="preserve">Skullcap is a powerful medicinal herb, it is used in alternative medicine as an anti-inflammatory, abortifacient, antispasmodic, slightly astringent, emmenagogue, febrifuge, nervine, sedative and strongly tonic. Some valuable constituents found in the plant are scutellarin, </w:t>
      </w:r>
      <w:proofErr w:type="spellStart"/>
      <w:r w:rsidRPr="00F711FB">
        <w:rPr>
          <w:rFonts w:eastAsia="Verdana"/>
        </w:rPr>
        <w:t>catalpol</w:t>
      </w:r>
      <w:proofErr w:type="spellEnd"/>
      <w:r w:rsidRPr="00F711FB">
        <w:rPr>
          <w:rFonts w:eastAsia="Verdana"/>
        </w:rPr>
        <w:t>, other volatile oils, bitter iridoids and tannins. Scientific studies are proving this to be a valuable plant in many areas for mental disorders. Skullcap is used in the treatment of a wide range of nervous conditions including epilepsy, insomnia, hysteria, anxiety, delirium tremens, withdrawal from barbiturates and tranquilizers.</w:t>
      </w:r>
    </w:p>
    <w:p w14:paraId="43540BD0" w14:textId="77777777" w:rsidR="00F711FB" w:rsidRDefault="00647A20" w:rsidP="00F711FB">
      <w:pPr>
        <w:pStyle w:val="Heading2"/>
      </w:pPr>
      <w:bookmarkStart w:id="54" w:name="_Toc497133151"/>
      <w:r w:rsidRPr="00F711FB">
        <w:t>Ginger</w:t>
      </w:r>
      <w:bookmarkEnd w:id="54"/>
    </w:p>
    <w:p w14:paraId="0A560352" w14:textId="77777777" w:rsidR="00647A20" w:rsidRPr="00F711FB" w:rsidRDefault="00647A20" w:rsidP="00F711FB">
      <w:pPr>
        <w:spacing w:after="280" w:afterAutospacing="1"/>
        <w:rPr>
          <w:rFonts w:eastAsia="Verdana"/>
        </w:rPr>
      </w:pPr>
      <w:r w:rsidRPr="00F711FB">
        <w:rPr>
          <w:rFonts w:eastAsia="Verdana"/>
        </w:rPr>
        <w:t>Ginger roots and dried herb are medicinal and edible, it has a spicy, hot, crispy, taste and can be eaten fresh in small quantities in salads, used as a relish, a condiment, or made into a sauce for meat, especially good on chicken, or used to make ginger candy. Widely used as an alternative medicine ginger contains the valuable constituent aristolochic acid, scientific study shows it to have anti-inflammatory, antiviral, antitumor activity, cures warts in some cases and is a broad-spectrum antibacterial and antifungal.</w:t>
      </w:r>
    </w:p>
    <w:p w14:paraId="20CA0701" w14:textId="77777777" w:rsidR="00647A20" w:rsidRPr="00F711FB" w:rsidRDefault="00647A20" w:rsidP="00F711FB">
      <w:pPr>
        <w:spacing w:after="280" w:afterAutospacing="1"/>
        <w:rPr>
          <w:rFonts w:eastAsia="Verdana"/>
        </w:rPr>
      </w:pPr>
      <w:r w:rsidRPr="00F711FB">
        <w:rPr>
          <w:rFonts w:eastAsia="Verdana"/>
        </w:rPr>
        <w:t>Botanical Bounty sells these excellent perennials in plant form for the botanicals to be extracted by their customers. Botanical Bounty concentrates on producing the healthiest plants which have the highest concentration of active botanicals.</w:t>
      </w:r>
    </w:p>
    <w:p w14:paraId="017B7D45" w14:textId="77777777" w:rsidR="00647A20" w:rsidRPr="00F711FB" w:rsidRDefault="00647A20" w:rsidP="00F711FB">
      <w:pPr>
        <w:pStyle w:val="Heading1"/>
      </w:pPr>
      <w:bookmarkStart w:id="55" w:name="_Toc497133152"/>
      <w:bookmarkStart w:id="56" w:name="TitleTopicMarketAnalysisSummary"/>
      <w:bookmarkStart w:id="57" w:name="TopicMarketAnalysisSummary"/>
      <w:bookmarkEnd w:id="48"/>
      <w:bookmarkEnd w:id="49"/>
      <w:r w:rsidRPr="00F711FB">
        <w:t>Market Analysis Summary</w:t>
      </w:r>
      <w:bookmarkEnd w:id="55"/>
    </w:p>
    <w:p w14:paraId="7981739D" w14:textId="77777777" w:rsidR="00647A20" w:rsidRPr="00F711FB" w:rsidRDefault="00647A20" w:rsidP="00F711FB">
      <w:pPr>
        <w:spacing w:after="280" w:afterAutospacing="1"/>
        <w:rPr>
          <w:rFonts w:eastAsia="Verdana"/>
        </w:rPr>
      </w:pPr>
      <w:bookmarkStart w:id="58" w:name="BodyTopicMarketAnalysisSummary"/>
      <w:bookmarkEnd w:id="56"/>
      <w:r w:rsidRPr="00F711FB">
        <w:rPr>
          <w:rFonts w:eastAsia="Verdana"/>
        </w:rPr>
        <w:t>Botanical Bounty has identified three main customer groups: supplement companies; botanical processors; and other nurseries. The customer segments are distinct enough to be able to target each one differently. The industry that Botanical Bounty produces for has been undergoing consolidation for several years now. Botanical Bounty will be able to serve the industry by leveraging their competitive edge of healthy, potent plants.</w:t>
      </w:r>
    </w:p>
    <w:p w14:paraId="763D4D09" w14:textId="77777777" w:rsidR="00647A20" w:rsidRPr="00F711FB" w:rsidRDefault="00647A20" w:rsidP="00F711FB">
      <w:pPr>
        <w:pStyle w:val="Heading2"/>
      </w:pPr>
      <w:bookmarkStart w:id="59" w:name="_Toc497133153"/>
      <w:bookmarkStart w:id="60" w:name="TitleTopicMarketSegmentation"/>
      <w:bookmarkStart w:id="61" w:name="TopicMarketSegmentation"/>
      <w:bookmarkEnd w:id="57"/>
      <w:bookmarkEnd w:id="58"/>
      <w:r w:rsidRPr="00F711FB">
        <w:t>Market Segmentation</w:t>
      </w:r>
      <w:bookmarkEnd w:id="59"/>
    </w:p>
    <w:p w14:paraId="28C15984" w14:textId="77777777" w:rsidR="00647A20" w:rsidRPr="00F711FB" w:rsidRDefault="00647A20" w:rsidP="00F711FB">
      <w:pPr>
        <w:spacing w:after="280" w:afterAutospacing="1"/>
        <w:rPr>
          <w:rFonts w:eastAsia="Verdana"/>
        </w:rPr>
      </w:pPr>
      <w:bookmarkStart w:id="62" w:name="BodyTopicMarketSegmentation"/>
      <w:bookmarkEnd w:id="60"/>
      <w:r w:rsidRPr="00F711FB">
        <w:rPr>
          <w:rFonts w:eastAsia="Verdana"/>
        </w:rPr>
        <w:t>Botanical Bounty has identified three different target market segments which they will sell to:</w:t>
      </w:r>
    </w:p>
    <w:p w14:paraId="1C93F18D" w14:textId="77777777" w:rsidR="00F711FB" w:rsidRDefault="00647A20" w:rsidP="00F711FB">
      <w:pPr>
        <w:pStyle w:val="Heading3"/>
      </w:pPr>
      <w:bookmarkStart w:id="63" w:name="_Toc497133154"/>
      <w:r w:rsidRPr="00F711FB">
        <w:t>Supplement Companies</w:t>
      </w:r>
      <w:bookmarkEnd w:id="63"/>
    </w:p>
    <w:p w14:paraId="72A66478" w14:textId="77777777" w:rsidR="00647A20" w:rsidRPr="00F711FB" w:rsidRDefault="00647A20" w:rsidP="00F711FB">
      <w:pPr>
        <w:spacing w:after="280" w:afterAutospacing="1"/>
        <w:rPr>
          <w:rFonts w:eastAsia="Verdana"/>
        </w:rPr>
      </w:pPr>
      <w:r w:rsidRPr="00F711FB">
        <w:rPr>
          <w:rFonts w:eastAsia="Verdana"/>
        </w:rPr>
        <w:t xml:space="preserve">This customer group manufactures botanical supplements for their own label products. The companies purchase the plants and extract the active ingredients and transform them into sellable products for their own brand. There are a handful of large companies that operate in this market </w:t>
      </w:r>
      <w:r w:rsidRPr="00F711FB">
        <w:rPr>
          <w:rFonts w:eastAsia="Verdana"/>
        </w:rPr>
        <w:lastRenderedPageBreak/>
        <w:t xml:space="preserve">space. Ten years </w:t>
      </w:r>
      <w:proofErr w:type="gramStart"/>
      <w:r w:rsidRPr="00F711FB">
        <w:rPr>
          <w:rFonts w:eastAsia="Verdana"/>
        </w:rPr>
        <w:t>ago</w:t>
      </w:r>
      <w:proofErr w:type="gramEnd"/>
      <w:r w:rsidRPr="00F711FB">
        <w:rPr>
          <w:rFonts w:eastAsia="Verdana"/>
        </w:rPr>
        <w:t xml:space="preserve"> there were many different ones but through consolidation the industry has grown in size but decreased in the number of different players.</w:t>
      </w:r>
    </w:p>
    <w:p w14:paraId="74693CE9" w14:textId="77777777" w:rsidR="00F711FB" w:rsidRDefault="00647A20" w:rsidP="00F711FB">
      <w:pPr>
        <w:pStyle w:val="Heading3"/>
      </w:pPr>
      <w:bookmarkStart w:id="64" w:name="_Toc497133155"/>
      <w:r w:rsidRPr="00F711FB">
        <w:t>Processors</w:t>
      </w:r>
      <w:bookmarkEnd w:id="64"/>
    </w:p>
    <w:p w14:paraId="0452B773" w14:textId="77777777" w:rsidR="00647A20" w:rsidRPr="00F711FB" w:rsidRDefault="00647A20" w:rsidP="00F711FB">
      <w:pPr>
        <w:spacing w:after="280" w:afterAutospacing="1"/>
        <w:rPr>
          <w:rFonts w:eastAsia="Verdana"/>
        </w:rPr>
      </w:pPr>
      <w:r w:rsidRPr="00F711FB">
        <w:rPr>
          <w:rFonts w:eastAsia="Verdana"/>
        </w:rPr>
        <w:t xml:space="preserve">These customers purchase the </w:t>
      </w:r>
      <w:proofErr w:type="spellStart"/>
      <w:r w:rsidRPr="00F711FB">
        <w:rPr>
          <w:rFonts w:eastAsia="Verdana"/>
        </w:rPr>
        <w:t>the</w:t>
      </w:r>
      <w:proofErr w:type="spellEnd"/>
      <w:r w:rsidRPr="00F711FB">
        <w:rPr>
          <w:rFonts w:eastAsia="Verdana"/>
        </w:rPr>
        <w:t xml:space="preserve"> plants, extract the botanicals and either sell the concentrated botanicals to the end producers or they themselves produce the supplement and sell the final product to other companies for their private label products. In essence they are the subcontractor for the supplement companies. These companies therefore are one layer within the manufacturing system and do not sell to the end consumer. They act as a supplier/processor for the retail brands.</w:t>
      </w:r>
    </w:p>
    <w:p w14:paraId="7454738B" w14:textId="77777777" w:rsidR="00F711FB" w:rsidRDefault="00647A20" w:rsidP="00F711FB">
      <w:pPr>
        <w:pStyle w:val="Heading3"/>
      </w:pPr>
      <w:bookmarkStart w:id="65" w:name="_Toc497133156"/>
      <w:r w:rsidRPr="00F711FB">
        <w:t>Other Nurseries/Garden Centers</w:t>
      </w:r>
      <w:bookmarkEnd w:id="65"/>
    </w:p>
    <w:p w14:paraId="66E1813F" w14:textId="77777777" w:rsidR="00647A20" w:rsidRPr="00F711FB" w:rsidRDefault="00647A20" w:rsidP="00F711FB">
      <w:pPr>
        <w:spacing w:after="280" w:afterAutospacing="1"/>
        <w:rPr>
          <w:rFonts w:eastAsia="Verdana"/>
        </w:rPr>
      </w:pPr>
      <w:r w:rsidRPr="00F711FB">
        <w:rPr>
          <w:rFonts w:eastAsia="Verdana"/>
        </w:rPr>
        <w:t xml:space="preserve">This customer group purchases the plants which they in turn sell at retail to the individual end consumer. The typical consumer is a </w:t>
      </w:r>
      <w:proofErr w:type="gramStart"/>
      <w:r w:rsidRPr="00F711FB">
        <w:rPr>
          <w:rFonts w:eastAsia="Verdana"/>
        </w:rPr>
        <w:t>health conscious</w:t>
      </w:r>
      <w:proofErr w:type="gramEnd"/>
      <w:r w:rsidRPr="00F711FB">
        <w:rPr>
          <w:rFonts w:eastAsia="Verdana"/>
        </w:rPr>
        <w:t xml:space="preserve"> individual who is interested in either extracting the botanical from the plant immediately or growing the plant in their own garden for future use.</w:t>
      </w:r>
    </w:p>
    <w:p w14:paraId="74284180" w14:textId="77777777" w:rsidR="00647A20" w:rsidRPr="00223600" w:rsidRDefault="00647A20" w:rsidP="00223600">
      <w:pPr>
        <w:pStyle w:val="Heading4"/>
        <w:spacing w:before="0" w:after="0"/>
        <w:rPr>
          <w:rFonts w:eastAsia="Verdana"/>
          <w:sz w:val="24"/>
          <w:szCs w:val="24"/>
        </w:rPr>
      </w:pPr>
      <w:bookmarkStart w:id="66" w:name="TitleTablePlanBodyMarketAnalysis"/>
      <w:bookmarkStart w:id="67" w:name="_Toc497133157"/>
      <w:bookmarkEnd w:id="61"/>
      <w:bookmarkEnd w:id="62"/>
      <w:r w:rsidRPr="00223600">
        <w:rPr>
          <w:rFonts w:eastAsia="Verdana"/>
          <w:sz w:val="24"/>
          <w:szCs w:val="24"/>
        </w:rPr>
        <w:t>Table: Market Analysis</w:t>
      </w:r>
      <w:bookmarkEnd w:id="66"/>
      <w:bookmarkEnd w:id="67"/>
    </w:p>
    <w:p w14:paraId="4765AFC1" w14:textId="77777777" w:rsidR="00647A20" w:rsidRPr="00F711FB" w:rsidRDefault="00647A20">
      <w:pPr>
        <w:rPr>
          <w:rFonts w:eastAsia="Verdana"/>
        </w:rPr>
      </w:pPr>
      <w:bookmarkStart w:id="68" w:name="TablePlanBodyMarketAnalysis"/>
      <w:bookmarkStart w:id="69" w:name="BodyTablePlanBodyMarketAnalysis"/>
    </w:p>
    <w:tbl>
      <w:tblPr>
        <w:tblW w:w="9141" w:type="dxa"/>
        <w:tblInd w:w="360" w:type="dxa"/>
        <w:tblBorders>
          <w:top w:val="single" w:sz="12" w:space="0" w:color="000000"/>
          <w:left w:val="nil"/>
          <w:bottom w:val="single" w:sz="12" w:space="0" w:color="000000"/>
          <w:right w:val="nil"/>
          <w:insideH w:val="nil"/>
          <w:insideV w:val="nil"/>
        </w:tblBorders>
        <w:tblLook w:val="01E0" w:firstRow="1" w:lastRow="1" w:firstColumn="1" w:lastColumn="1" w:noHBand="0" w:noVBand="0"/>
      </w:tblPr>
      <w:tblGrid>
        <w:gridCol w:w="1987"/>
        <w:gridCol w:w="1022"/>
        <w:gridCol w:w="1022"/>
        <w:gridCol w:w="1022"/>
        <w:gridCol w:w="1022"/>
        <w:gridCol w:w="1022"/>
        <w:gridCol w:w="1022"/>
        <w:gridCol w:w="1022"/>
      </w:tblGrid>
      <w:tr w:rsidR="00B609E2" w:rsidRPr="00B609E2" w14:paraId="7A8D43ED" w14:textId="77777777" w:rsidTr="00B609E2">
        <w:trPr>
          <w:trHeight w:val="389"/>
        </w:trPr>
        <w:tc>
          <w:tcPr>
            <w:tcW w:w="1987" w:type="dxa"/>
            <w:tcBorders>
              <w:bottom w:val="single" w:sz="6" w:space="0" w:color="000000"/>
              <w:right w:val="single" w:sz="6" w:space="0" w:color="000000"/>
            </w:tcBorders>
            <w:shd w:val="clear" w:color="auto" w:fill="auto"/>
          </w:tcPr>
          <w:p w14:paraId="23145A74" w14:textId="77777777" w:rsidR="00647A20" w:rsidRPr="00B609E2" w:rsidRDefault="00647A20">
            <w:pPr>
              <w:pStyle w:val="PasTable1"/>
              <w:rPr>
                <w:rFonts w:ascii="Trebuchet MS" w:eastAsia="Verdana" w:hAnsi="Trebuchet MS" w:cs="Verdana"/>
                <w:i/>
                <w:iCs/>
                <w:sz w:val="22"/>
                <w:szCs w:val="22"/>
              </w:rPr>
            </w:pPr>
            <w:r w:rsidRPr="00B609E2">
              <w:rPr>
                <w:rFonts w:ascii="Trebuchet MS" w:eastAsia="Arial" w:hAnsi="Trebuchet MS" w:cs="Arial"/>
                <w:i/>
                <w:iCs/>
                <w:sz w:val="22"/>
                <w:szCs w:val="22"/>
              </w:rPr>
              <w:t>Market Analysis</w:t>
            </w:r>
          </w:p>
        </w:tc>
        <w:tc>
          <w:tcPr>
            <w:tcW w:w="1022" w:type="dxa"/>
            <w:tcBorders>
              <w:left w:val="single" w:sz="6" w:space="0" w:color="000000"/>
              <w:bottom w:val="single" w:sz="6" w:space="0" w:color="000000"/>
            </w:tcBorders>
            <w:shd w:val="clear" w:color="auto" w:fill="auto"/>
          </w:tcPr>
          <w:p w14:paraId="5EDED7B9" w14:textId="77777777" w:rsidR="00647A20" w:rsidRPr="00B609E2" w:rsidRDefault="00647A20">
            <w:pPr>
              <w:pStyle w:val="PasTable1"/>
              <w:rPr>
                <w:rFonts w:ascii="Trebuchet MS" w:eastAsia="Verdana" w:hAnsi="Trebuchet MS" w:cs="Verdana"/>
                <w:i/>
                <w:iCs/>
                <w:sz w:val="22"/>
                <w:szCs w:val="22"/>
              </w:rPr>
            </w:pPr>
          </w:p>
        </w:tc>
        <w:tc>
          <w:tcPr>
            <w:tcW w:w="1022" w:type="dxa"/>
            <w:tcBorders>
              <w:bottom w:val="single" w:sz="6" w:space="0" w:color="000000"/>
            </w:tcBorders>
            <w:shd w:val="clear" w:color="auto" w:fill="auto"/>
          </w:tcPr>
          <w:p w14:paraId="2606CE44" w14:textId="77777777" w:rsidR="00647A20" w:rsidRPr="00B609E2" w:rsidRDefault="00647A20">
            <w:pPr>
              <w:pStyle w:val="PasTable1"/>
              <w:rPr>
                <w:rFonts w:ascii="Trebuchet MS" w:eastAsia="Verdana" w:hAnsi="Trebuchet MS" w:cs="Verdana"/>
                <w:i/>
                <w:iCs/>
                <w:sz w:val="22"/>
                <w:szCs w:val="22"/>
              </w:rPr>
            </w:pPr>
          </w:p>
        </w:tc>
        <w:tc>
          <w:tcPr>
            <w:tcW w:w="1022" w:type="dxa"/>
            <w:tcBorders>
              <w:bottom w:val="single" w:sz="6" w:space="0" w:color="000000"/>
            </w:tcBorders>
            <w:shd w:val="clear" w:color="auto" w:fill="auto"/>
          </w:tcPr>
          <w:p w14:paraId="6E23DC6B" w14:textId="77777777" w:rsidR="00647A20" w:rsidRPr="00B609E2" w:rsidRDefault="00647A20">
            <w:pPr>
              <w:pStyle w:val="PasTable1"/>
              <w:rPr>
                <w:rFonts w:ascii="Trebuchet MS" w:eastAsia="Verdana" w:hAnsi="Trebuchet MS" w:cs="Verdana"/>
                <w:i/>
                <w:iCs/>
                <w:sz w:val="22"/>
                <w:szCs w:val="22"/>
              </w:rPr>
            </w:pPr>
          </w:p>
        </w:tc>
        <w:tc>
          <w:tcPr>
            <w:tcW w:w="1022" w:type="dxa"/>
            <w:tcBorders>
              <w:bottom w:val="single" w:sz="6" w:space="0" w:color="000000"/>
            </w:tcBorders>
            <w:shd w:val="clear" w:color="auto" w:fill="auto"/>
          </w:tcPr>
          <w:p w14:paraId="70CBED47" w14:textId="77777777" w:rsidR="00647A20" w:rsidRPr="00B609E2" w:rsidRDefault="00647A20">
            <w:pPr>
              <w:pStyle w:val="PasTable1"/>
              <w:rPr>
                <w:rFonts w:ascii="Trebuchet MS" w:eastAsia="Verdana" w:hAnsi="Trebuchet MS" w:cs="Verdana"/>
                <w:i/>
                <w:iCs/>
                <w:sz w:val="22"/>
                <w:szCs w:val="22"/>
              </w:rPr>
            </w:pPr>
          </w:p>
        </w:tc>
        <w:tc>
          <w:tcPr>
            <w:tcW w:w="1022" w:type="dxa"/>
            <w:tcBorders>
              <w:bottom w:val="single" w:sz="6" w:space="0" w:color="000000"/>
            </w:tcBorders>
            <w:shd w:val="clear" w:color="auto" w:fill="auto"/>
          </w:tcPr>
          <w:p w14:paraId="5A5AB919" w14:textId="77777777" w:rsidR="00647A20" w:rsidRPr="00B609E2" w:rsidRDefault="00647A20">
            <w:pPr>
              <w:pStyle w:val="PasTable1"/>
              <w:rPr>
                <w:rFonts w:ascii="Trebuchet MS" w:eastAsia="Verdana" w:hAnsi="Trebuchet MS" w:cs="Verdana"/>
                <w:i/>
                <w:iCs/>
                <w:sz w:val="22"/>
                <w:szCs w:val="22"/>
              </w:rPr>
            </w:pPr>
          </w:p>
        </w:tc>
        <w:tc>
          <w:tcPr>
            <w:tcW w:w="1022" w:type="dxa"/>
            <w:tcBorders>
              <w:bottom w:val="single" w:sz="6" w:space="0" w:color="000000"/>
            </w:tcBorders>
            <w:shd w:val="clear" w:color="auto" w:fill="auto"/>
          </w:tcPr>
          <w:p w14:paraId="657BDB1B" w14:textId="77777777" w:rsidR="00647A20" w:rsidRPr="00B609E2" w:rsidRDefault="00647A20">
            <w:pPr>
              <w:pStyle w:val="PasTable1"/>
              <w:rPr>
                <w:rFonts w:ascii="Trebuchet MS" w:eastAsia="Verdana" w:hAnsi="Trebuchet MS" w:cs="Verdana"/>
                <w:i/>
                <w:iCs/>
                <w:sz w:val="22"/>
                <w:szCs w:val="22"/>
              </w:rPr>
            </w:pPr>
          </w:p>
        </w:tc>
        <w:tc>
          <w:tcPr>
            <w:tcW w:w="1022" w:type="dxa"/>
            <w:tcBorders>
              <w:bottom w:val="single" w:sz="6" w:space="0" w:color="000000"/>
            </w:tcBorders>
            <w:shd w:val="clear" w:color="auto" w:fill="auto"/>
          </w:tcPr>
          <w:p w14:paraId="5B9191A5" w14:textId="77777777" w:rsidR="00647A20" w:rsidRPr="00B609E2" w:rsidRDefault="00647A20">
            <w:pPr>
              <w:pStyle w:val="PasTable1"/>
              <w:rPr>
                <w:rFonts w:ascii="Trebuchet MS" w:eastAsia="Verdana" w:hAnsi="Trebuchet MS" w:cs="Verdana"/>
                <w:b/>
                <w:bCs/>
                <w:sz w:val="22"/>
                <w:szCs w:val="22"/>
              </w:rPr>
            </w:pPr>
          </w:p>
        </w:tc>
      </w:tr>
      <w:tr w:rsidR="00B609E2" w:rsidRPr="00B609E2" w14:paraId="2C35424D" w14:textId="77777777" w:rsidTr="00B609E2">
        <w:trPr>
          <w:trHeight w:val="691"/>
        </w:trPr>
        <w:tc>
          <w:tcPr>
            <w:tcW w:w="1987" w:type="dxa"/>
            <w:tcBorders>
              <w:top w:val="single" w:sz="6" w:space="0" w:color="000000"/>
              <w:right w:val="single" w:sz="6" w:space="0" w:color="000000"/>
            </w:tcBorders>
            <w:shd w:val="clear" w:color="auto" w:fill="auto"/>
          </w:tcPr>
          <w:p w14:paraId="1873C4E6" w14:textId="77777777" w:rsidR="00647A20" w:rsidRPr="00B609E2" w:rsidRDefault="00647A20" w:rsidP="00B609E2">
            <w:pPr>
              <w:pStyle w:val="PasTable1"/>
              <w:jc w:val="right"/>
              <w:rPr>
                <w:rFonts w:ascii="Trebuchet MS" w:eastAsia="Verdana" w:hAnsi="Trebuchet MS" w:cs="Verdana"/>
                <w:sz w:val="22"/>
                <w:szCs w:val="22"/>
              </w:rPr>
            </w:pPr>
          </w:p>
        </w:tc>
        <w:tc>
          <w:tcPr>
            <w:tcW w:w="1022" w:type="dxa"/>
            <w:tcBorders>
              <w:top w:val="single" w:sz="6" w:space="0" w:color="000000"/>
              <w:left w:val="single" w:sz="6" w:space="0" w:color="000000"/>
            </w:tcBorders>
            <w:shd w:val="clear" w:color="auto" w:fill="auto"/>
          </w:tcPr>
          <w:p w14:paraId="2C557151" w14:textId="77777777" w:rsidR="00647A20" w:rsidRPr="00B609E2" w:rsidRDefault="00647A20">
            <w:pPr>
              <w:pStyle w:val="PasTable1"/>
              <w:rPr>
                <w:rFonts w:ascii="Trebuchet MS" w:eastAsia="Verdana" w:hAnsi="Trebuchet MS" w:cs="Verdana"/>
                <w:sz w:val="22"/>
                <w:szCs w:val="22"/>
              </w:rPr>
            </w:pPr>
          </w:p>
        </w:tc>
        <w:tc>
          <w:tcPr>
            <w:tcW w:w="1022" w:type="dxa"/>
            <w:tcBorders>
              <w:top w:val="single" w:sz="6" w:space="0" w:color="000000"/>
            </w:tcBorders>
            <w:shd w:val="clear" w:color="auto" w:fill="auto"/>
          </w:tcPr>
          <w:p w14:paraId="64E8E805" w14:textId="77777777" w:rsidR="00647A20" w:rsidRPr="00B609E2" w:rsidRDefault="00B609E2">
            <w:pPr>
              <w:pStyle w:val="PasTable1"/>
              <w:jc w:val="right"/>
              <w:rPr>
                <w:rFonts w:ascii="Trebuchet MS" w:eastAsia="Verdana" w:hAnsi="Trebuchet MS" w:cs="Verdana"/>
                <w:sz w:val="22"/>
                <w:szCs w:val="22"/>
              </w:rPr>
            </w:pPr>
            <w:r>
              <w:rPr>
                <w:rFonts w:ascii="Trebuchet MS" w:eastAsia="Arial" w:hAnsi="Trebuchet MS" w:cs="Arial"/>
                <w:sz w:val="22"/>
                <w:szCs w:val="22"/>
              </w:rPr>
              <w:t>Year 1</w:t>
            </w:r>
          </w:p>
        </w:tc>
        <w:tc>
          <w:tcPr>
            <w:tcW w:w="1022" w:type="dxa"/>
            <w:tcBorders>
              <w:top w:val="single" w:sz="6" w:space="0" w:color="000000"/>
            </w:tcBorders>
            <w:shd w:val="clear" w:color="auto" w:fill="auto"/>
          </w:tcPr>
          <w:p w14:paraId="5619FF7A" w14:textId="77777777" w:rsidR="00647A20" w:rsidRPr="00B609E2" w:rsidRDefault="00B609E2">
            <w:pPr>
              <w:pStyle w:val="PasTable1"/>
              <w:jc w:val="right"/>
              <w:rPr>
                <w:rFonts w:ascii="Trebuchet MS" w:eastAsia="Verdana" w:hAnsi="Trebuchet MS" w:cs="Verdana"/>
                <w:sz w:val="22"/>
                <w:szCs w:val="22"/>
              </w:rPr>
            </w:pPr>
            <w:r>
              <w:rPr>
                <w:rFonts w:ascii="Trebuchet MS" w:eastAsia="Arial" w:hAnsi="Trebuchet MS" w:cs="Arial"/>
                <w:sz w:val="22"/>
                <w:szCs w:val="22"/>
              </w:rPr>
              <w:t>Year 2</w:t>
            </w:r>
          </w:p>
        </w:tc>
        <w:tc>
          <w:tcPr>
            <w:tcW w:w="1022" w:type="dxa"/>
            <w:tcBorders>
              <w:top w:val="single" w:sz="6" w:space="0" w:color="000000"/>
            </w:tcBorders>
            <w:shd w:val="clear" w:color="auto" w:fill="auto"/>
          </w:tcPr>
          <w:p w14:paraId="3E6AC83B" w14:textId="77777777" w:rsidR="00647A20" w:rsidRPr="00B609E2" w:rsidRDefault="00B609E2">
            <w:pPr>
              <w:pStyle w:val="PasTable1"/>
              <w:jc w:val="right"/>
              <w:rPr>
                <w:rFonts w:ascii="Trebuchet MS" w:eastAsia="Verdana" w:hAnsi="Trebuchet MS" w:cs="Verdana"/>
                <w:sz w:val="22"/>
                <w:szCs w:val="22"/>
              </w:rPr>
            </w:pPr>
            <w:r>
              <w:rPr>
                <w:rFonts w:ascii="Trebuchet MS" w:eastAsia="Arial" w:hAnsi="Trebuchet MS" w:cs="Arial"/>
                <w:sz w:val="22"/>
                <w:szCs w:val="22"/>
              </w:rPr>
              <w:t>Year 3</w:t>
            </w:r>
          </w:p>
        </w:tc>
        <w:tc>
          <w:tcPr>
            <w:tcW w:w="1022" w:type="dxa"/>
            <w:tcBorders>
              <w:top w:val="single" w:sz="6" w:space="0" w:color="000000"/>
            </w:tcBorders>
            <w:shd w:val="clear" w:color="auto" w:fill="auto"/>
          </w:tcPr>
          <w:p w14:paraId="21906244" w14:textId="77777777" w:rsidR="00647A20" w:rsidRPr="00B609E2" w:rsidRDefault="00B609E2">
            <w:pPr>
              <w:pStyle w:val="PasTable1"/>
              <w:jc w:val="right"/>
              <w:rPr>
                <w:rFonts w:ascii="Trebuchet MS" w:eastAsia="Verdana" w:hAnsi="Trebuchet MS" w:cs="Verdana"/>
                <w:sz w:val="22"/>
                <w:szCs w:val="22"/>
              </w:rPr>
            </w:pPr>
            <w:r>
              <w:rPr>
                <w:rFonts w:ascii="Trebuchet MS" w:eastAsia="Arial" w:hAnsi="Trebuchet MS" w:cs="Arial"/>
                <w:sz w:val="22"/>
                <w:szCs w:val="22"/>
              </w:rPr>
              <w:t>Year 4</w:t>
            </w:r>
          </w:p>
        </w:tc>
        <w:tc>
          <w:tcPr>
            <w:tcW w:w="1022" w:type="dxa"/>
            <w:tcBorders>
              <w:top w:val="single" w:sz="6" w:space="0" w:color="000000"/>
            </w:tcBorders>
            <w:shd w:val="clear" w:color="auto" w:fill="auto"/>
          </w:tcPr>
          <w:p w14:paraId="3B169495" w14:textId="77777777" w:rsidR="00647A20" w:rsidRPr="00B609E2" w:rsidRDefault="00B609E2">
            <w:pPr>
              <w:pStyle w:val="PasTable1"/>
              <w:jc w:val="right"/>
              <w:rPr>
                <w:rFonts w:ascii="Trebuchet MS" w:eastAsia="Verdana" w:hAnsi="Trebuchet MS" w:cs="Verdana"/>
                <w:sz w:val="22"/>
                <w:szCs w:val="22"/>
              </w:rPr>
            </w:pPr>
            <w:r>
              <w:rPr>
                <w:rFonts w:ascii="Trebuchet MS" w:eastAsia="Arial" w:hAnsi="Trebuchet MS" w:cs="Arial"/>
                <w:sz w:val="22"/>
                <w:szCs w:val="22"/>
              </w:rPr>
              <w:t>Year 5</w:t>
            </w:r>
          </w:p>
        </w:tc>
        <w:tc>
          <w:tcPr>
            <w:tcW w:w="1022" w:type="dxa"/>
            <w:tcBorders>
              <w:top w:val="single" w:sz="6" w:space="0" w:color="000000"/>
            </w:tcBorders>
            <w:shd w:val="clear" w:color="auto" w:fill="auto"/>
          </w:tcPr>
          <w:p w14:paraId="6C4EF5B6" w14:textId="77777777" w:rsidR="00647A20" w:rsidRPr="00B609E2" w:rsidRDefault="00647A20">
            <w:pPr>
              <w:pStyle w:val="PasTable1"/>
              <w:jc w:val="right"/>
              <w:rPr>
                <w:rFonts w:ascii="Trebuchet MS" w:eastAsia="Verdana" w:hAnsi="Trebuchet MS" w:cs="Verdana"/>
                <w:sz w:val="22"/>
                <w:szCs w:val="22"/>
              </w:rPr>
            </w:pPr>
          </w:p>
        </w:tc>
      </w:tr>
      <w:tr w:rsidR="00B609E2" w:rsidRPr="00B609E2" w14:paraId="53FD33BB" w14:textId="77777777" w:rsidTr="00B609E2">
        <w:trPr>
          <w:trHeight w:val="749"/>
        </w:trPr>
        <w:tc>
          <w:tcPr>
            <w:tcW w:w="1987" w:type="dxa"/>
            <w:tcBorders>
              <w:right w:val="single" w:sz="6" w:space="0" w:color="000000"/>
            </w:tcBorders>
            <w:shd w:val="clear" w:color="auto" w:fill="auto"/>
          </w:tcPr>
          <w:p w14:paraId="123D4F21" w14:textId="77777777" w:rsidR="00647A20" w:rsidRPr="00B609E2" w:rsidRDefault="00647A20">
            <w:pPr>
              <w:pStyle w:val="PasTable1"/>
              <w:rPr>
                <w:rFonts w:ascii="Trebuchet MS" w:eastAsia="Verdana" w:hAnsi="Trebuchet MS" w:cs="Verdana"/>
                <w:sz w:val="22"/>
                <w:szCs w:val="22"/>
              </w:rPr>
            </w:pPr>
            <w:r w:rsidRPr="00B609E2">
              <w:rPr>
                <w:rFonts w:ascii="Trebuchet MS" w:eastAsia="Arial" w:hAnsi="Trebuchet MS" w:cs="Arial"/>
                <w:sz w:val="22"/>
                <w:szCs w:val="22"/>
              </w:rPr>
              <w:t>Potential Customers</w:t>
            </w:r>
          </w:p>
        </w:tc>
        <w:tc>
          <w:tcPr>
            <w:tcW w:w="1022" w:type="dxa"/>
            <w:tcBorders>
              <w:left w:val="single" w:sz="6" w:space="0" w:color="000000"/>
            </w:tcBorders>
            <w:shd w:val="clear" w:color="auto" w:fill="auto"/>
          </w:tcPr>
          <w:p w14:paraId="55115F95"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Growth</w:t>
            </w:r>
          </w:p>
        </w:tc>
        <w:tc>
          <w:tcPr>
            <w:tcW w:w="1022" w:type="dxa"/>
            <w:shd w:val="clear" w:color="auto" w:fill="auto"/>
          </w:tcPr>
          <w:p w14:paraId="168CB29F" w14:textId="77777777" w:rsidR="00647A20" w:rsidRPr="00B609E2" w:rsidRDefault="00647A20">
            <w:pPr>
              <w:pStyle w:val="PasTable1"/>
              <w:jc w:val="right"/>
              <w:rPr>
                <w:rFonts w:ascii="Trebuchet MS" w:eastAsia="Verdana" w:hAnsi="Trebuchet MS" w:cs="Verdana"/>
                <w:sz w:val="22"/>
                <w:szCs w:val="22"/>
              </w:rPr>
            </w:pPr>
          </w:p>
        </w:tc>
        <w:tc>
          <w:tcPr>
            <w:tcW w:w="1022" w:type="dxa"/>
            <w:shd w:val="clear" w:color="auto" w:fill="auto"/>
          </w:tcPr>
          <w:p w14:paraId="2EAD28EC" w14:textId="77777777" w:rsidR="00647A20" w:rsidRPr="00B609E2" w:rsidRDefault="00647A20">
            <w:pPr>
              <w:pStyle w:val="PasTable1"/>
              <w:jc w:val="right"/>
              <w:rPr>
                <w:rFonts w:ascii="Trebuchet MS" w:eastAsia="Verdana" w:hAnsi="Trebuchet MS" w:cs="Verdana"/>
                <w:sz w:val="22"/>
                <w:szCs w:val="22"/>
              </w:rPr>
            </w:pPr>
          </w:p>
        </w:tc>
        <w:tc>
          <w:tcPr>
            <w:tcW w:w="1022" w:type="dxa"/>
            <w:shd w:val="clear" w:color="auto" w:fill="auto"/>
          </w:tcPr>
          <w:p w14:paraId="4407B130" w14:textId="77777777" w:rsidR="00647A20" w:rsidRPr="00B609E2" w:rsidRDefault="00647A20">
            <w:pPr>
              <w:pStyle w:val="PasTable1"/>
              <w:jc w:val="right"/>
              <w:rPr>
                <w:rFonts w:ascii="Trebuchet MS" w:eastAsia="Verdana" w:hAnsi="Trebuchet MS" w:cs="Verdana"/>
                <w:sz w:val="22"/>
                <w:szCs w:val="22"/>
              </w:rPr>
            </w:pPr>
          </w:p>
        </w:tc>
        <w:tc>
          <w:tcPr>
            <w:tcW w:w="1022" w:type="dxa"/>
            <w:shd w:val="clear" w:color="auto" w:fill="auto"/>
          </w:tcPr>
          <w:p w14:paraId="762554E7" w14:textId="77777777" w:rsidR="00647A20" w:rsidRPr="00B609E2" w:rsidRDefault="00647A20">
            <w:pPr>
              <w:pStyle w:val="PasTable1"/>
              <w:jc w:val="right"/>
              <w:rPr>
                <w:rFonts w:ascii="Trebuchet MS" w:eastAsia="Verdana" w:hAnsi="Trebuchet MS" w:cs="Verdana"/>
                <w:sz w:val="22"/>
                <w:szCs w:val="22"/>
              </w:rPr>
            </w:pPr>
          </w:p>
        </w:tc>
        <w:tc>
          <w:tcPr>
            <w:tcW w:w="1022" w:type="dxa"/>
            <w:shd w:val="clear" w:color="auto" w:fill="auto"/>
          </w:tcPr>
          <w:p w14:paraId="1137134A" w14:textId="77777777" w:rsidR="00647A20" w:rsidRPr="00B609E2" w:rsidRDefault="00647A20">
            <w:pPr>
              <w:pStyle w:val="PasTable1"/>
              <w:jc w:val="right"/>
              <w:rPr>
                <w:rFonts w:ascii="Trebuchet MS" w:eastAsia="Verdana" w:hAnsi="Trebuchet MS" w:cs="Verdana"/>
                <w:sz w:val="22"/>
                <w:szCs w:val="22"/>
              </w:rPr>
            </w:pPr>
          </w:p>
        </w:tc>
        <w:tc>
          <w:tcPr>
            <w:tcW w:w="1022" w:type="dxa"/>
            <w:shd w:val="clear" w:color="auto" w:fill="auto"/>
          </w:tcPr>
          <w:p w14:paraId="08EBAA9E"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CAGR</w:t>
            </w:r>
          </w:p>
        </w:tc>
      </w:tr>
      <w:tr w:rsidR="00B609E2" w:rsidRPr="00B609E2" w14:paraId="51A255ED" w14:textId="77777777" w:rsidTr="00B609E2">
        <w:trPr>
          <w:trHeight w:val="634"/>
        </w:trPr>
        <w:tc>
          <w:tcPr>
            <w:tcW w:w="1987" w:type="dxa"/>
            <w:tcBorders>
              <w:right w:val="single" w:sz="6" w:space="0" w:color="000000"/>
            </w:tcBorders>
            <w:shd w:val="clear" w:color="auto" w:fill="auto"/>
          </w:tcPr>
          <w:p w14:paraId="33B67FF3" w14:textId="77777777" w:rsidR="00647A20" w:rsidRPr="00B609E2" w:rsidRDefault="00647A20">
            <w:pPr>
              <w:pStyle w:val="PasTable1"/>
              <w:rPr>
                <w:rFonts w:ascii="Trebuchet MS" w:eastAsia="Verdana" w:hAnsi="Trebuchet MS" w:cs="Verdana"/>
                <w:sz w:val="22"/>
                <w:szCs w:val="22"/>
              </w:rPr>
            </w:pPr>
            <w:r w:rsidRPr="00B609E2">
              <w:rPr>
                <w:rFonts w:ascii="Trebuchet MS" w:eastAsia="Arial" w:hAnsi="Trebuchet MS" w:cs="Arial"/>
                <w:sz w:val="22"/>
                <w:szCs w:val="22"/>
              </w:rPr>
              <w:t>Supplement Companies</w:t>
            </w:r>
          </w:p>
        </w:tc>
        <w:tc>
          <w:tcPr>
            <w:tcW w:w="1022" w:type="dxa"/>
            <w:tcBorders>
              <w:left w:val="single" w:sz="6" w:space="0" w:color="000000"/>
            </w:tcBorders>
            <w:shd w:val="clear" w:color="auto" w:fill="auto"/>
          </w:tcPr>
          <w:p w14:paraId="7B576025"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5% </w:t>
            </w:r>
          </w:p>
        </w:tc>
        <w:tc>
          <w:tcPr>
            <w:tcW w:w="1022" w:type="dxa"/>
            <w:shd w:val="clear" w:color="auto" w:fill="auto"/>
          </w:tcPr>
          <w:p w14:paraId="62106799"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21 </w:t>
            </w:r>
          </w:p>
        </w:tc>
        <w:tc>
          <w:tcPr>
            <w:tcW w:w="1022" w:type="dxa"/>
            <w:shd w:val="clear" w:color="auto" w:fill="auto"/>
          </w:tcPr>
          <w:p w14:paraId="2A6331AC"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22 </w:t>
            </w:r>
          </w:p>
        </w:tc>
        <w:tc>
          <w:tcPr>
            <w:tcW w:w="1022" w:type="dxa"/>
            <w:shd w:val="clear" w:color="auto" w:fill="auto"/>
          </w:tcPr>
          <w:p w14:paraId="3A756C33"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23 </w:t>
            </w:r>
          </w:p>
        </w:tc>
        <w:tc>
          <w:tcPr>
            <w:tcW w:w="1022" w:type="dxa"/>
            <w:shd w:val="clear" w:color="auto" w:fill="auto"/>
          </w:tcPr>
          <w:p w14:paraId="45C4BCC4"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24 </w:t>
            </w:r>
          </w:p>
        </w:tc>
        <w:tc>
          <w:tcPr>
            <w:tcW w:w="1022" w:type="dxa"/>
            <w:shd w:val="clear" w:color="auto" w:fill="auto"/>
          </w:tcPr>
          <w:p w14:paraId="278A75AF"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25 </w:t>
            </w:r>
          </w:p>
        </w:tc>
        <w:tc>
          <w:tcPr>
            <w:tcW w:w="1022" w:type="dxa"/>
            <w:shd w:val="clear" w:color="auto" w:fill="auto"/>
          </w:tcPr>
          <w:p w14:paraId="05D1832F"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4.46% </w:t>
            </w:r>
          </w:p>
        </w:tc>
      </w:tr>
      <w:tr w:rsidR="00B609E2" w:rsidRPr="00B609E2" w14:paraId="5C47D0E6" w14:textId="77777777" w:rsidTr="00B609E2">
        <w:trPr>
          <w:trHeight w:val="475"/>
        </w:trPr>
        <w:tc>
          <w:tcPr>
            <w:tcW w:w="1987" w:type="dxa"/>
            <w:tcBorders>
              <w:right w:val="single" w:sz="6" w:space="0" w:color="000000"/>
            </w:tcBorders>
            <w:shd w:val="clear" w:color="auto" w:fill="auto"/>
          </w:tcPr>
          <w:p w14:paraId="5BC7333F" w14:textId="77777777" w:rsidR="00647A20" w:rsidRPr="00B609E2" w:rsidRDefault="00647A20" w:rsidP="00B609E2">
            <w:pPr>
              <w:pStyle w:val="PasTable1"/>
              <w:tabs>
                <w:tab w:val="right" w:pos="1771"/>
              </w:tabs>
              <w:rPr>
                <w:rFonts w:ascii="Trebuchet MS" w:eastAsia="Verdana" w:hAnsi="Trebuchet MS" w:cs="Verdana"/>
                <w:sz w:val="22"/>
                <w:szCs w:val="22"/>
              </w:rPr>
            </w:pPr>
            <w:r w:rsidRPr="00B609E2">
              <w:rPr>
                <w:rFonts w:ascii="Trebuchet MS" w:eastAsia="Arial" w:hAnsi="Trebuchet MS" w:cs="Arial"/>
                <w:sz w:val="22"/>
                <w:szCs w:val="22"/>
              </w:rPr>
              <w:t>Processors</w:t>
            </w:r>
            <w:r w:rsidR="00B609E2">
              <w:rPr>
                <w:rFonts w:ascii="Trebuchet MS" w:eastAsia="Arial" w:hAnsi="Trebuchet MS" w:cs="Arial"/>
                <w:sz w:val="22"/>
                <w:szCs w:val="22"/>
              </w:rPr>
              <w:tab/>
            </w:r>
          </w:p>
        </w:tc>
        <w:tc>
          <w:tcPr>
            <w:tcW w:w="1022" w:type="dxa"/>
            <w:tcBorders>
              <w:left w:val="single" w:sz="6" w:space="0" w:color="000000"/>
            </w:tcBorders>
            <w:shd w:val="clear" w:color="auto" w:fill="auto"/>
          </w:tcPr>
          <w:p w14:paraId="0405E30A"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4% </w:t>
            </w:r>
          </w:p>
        </w:tc>
        <w:tc>
          <w:tcPr>
            <w:tcW w:w="1022" w:type="dxa"/>
            <w:shd w:val="clear" w:color="auto" w:fill="auto"/>
          </w:tcPr>
          <w:p w14:paraId="70E3A05D"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9 </w:t>
            </w:r>
          </w:p>
        </w:tc>
        <w:tc>
          <w:tcPr>
            <w:tcW w:w="1022" w:type="dxa"/>
            <w:shd w:val="clear" w:color="auto" w:fill="auto"/>
          </w:tcPr>
          <w:p w14:paraId="678C16A7"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9 </w:t>
            </w:r>
          </w:p>
        </w:tc>
        <w:tc>
          <w:tcPr>
            <w:tcW w:w="1022" w:type="dxa"/>
            <w:shd w:val="clear" w:color="auto" w:fill="auto"/>
          </w:tcPr>
          <w:p w14:paraId="044E0313"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9 </w:t>
            </w:r>
          </w:p>
        </w:tc>
        <w:tc>
          <w:tcPr>
            <w:tcW w:w="1022" w:type="dxa"/>
            <w:shd w:val="clear" w:color="auto" w:fill="auto"/>
          </w:tcPr>
          <w:p w14:paraId="3FD8B3CA"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9 </w:t>
            </w:r>
          </w:p>
        </w:tc>
        <w:tc>
          <w:tcPr>
            <w:tcW w:w="1022" w:type="dxa"/>
            <w:shd w:val="clear" w:color="auto" w:fill="auto"/>
          </w:tcPr>
          <w:p w14:paraId="77761596"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9 </w:t>
            </w:r>
          </w:p>
        </w:tc>
        <w:tc>
          <w:tcPr>
            <w:tcW w:w="1022" w:type="dxa"/>
            <w:shd w:val="clear" w:color="auto" w:fill="auto"/>
          </w:tcPr>
          <w:p w14:paraId="08270718"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0.00% </w:t>
            </w:r>
          </w:p>
        </w:tc>
      </w:tr>
      <w:tr w:rsidR="00B609E2" w:rsidRPr="00B609E2" w14:paraId="677F0027" w14:textId="77777777" w:rsidTr="00B609E2">
        <w:trPr>
          <w:trHeight w:val="619"/>
        </w:trPr>
        <w:tc>
          <w:tcPr>
            <w:tcW w:w="1987" w:type="dxa"/>
            <w:tcBorders>
              <w:bottom w:val="single" w:sz="6" w:space="0" w:color="000000"/>
              <w:right w:val="single" w:sz="6" w:space="0" w:color="000000"/>
            </w:tcBorders>
            <w:shd w:val="clear" w:color="auto" w:fill="auto"/>
          </w:tcPr>
          <w:p w14:paraId="4A25F5B3" w14:textId="77777777" w:rsidR="00647A20" w:rsidRPr="00B609E2" w:rsidRDefault="00647A20">
            <w:pPr>
              <w:pStyle w:val="PasTable1"/>
              <w:rPr>
                <w:rFonts w:ascii="Trebuchet MS" w:eastAsia="Verdana" w:hAnsi="Trebuchet MS" w:cs="Verdana"/>
                <w:sz w:val="22"/>
                <w:szCs w:val="22"/>
              </w:rPr>
            </w:pPr>
            <w:r w:rsidRPr="00B609E2">
              <w:rPr>
                <w:rFonts w:ascii="Trebuchet MS" w:eastAsia="Arial" w:hAnsi="Trebuchet MS" w:cs="Arial"/>
                <w:sz w:val="22"/>
                <w:szCs w:val="22"/>
              </w:rPr>
              <w:t>Nurseries/Garden Centers</w:t>
            </w:r>
          </w:p>
        </w:tc>
        <w:tc>
          <w:tcPr>
            <w:tcW w:w="1022" w:type="dxa"/>
            <w:tcBorders>
              <w:left w:val="single" w:sz="6" w:space="0" w:color="000000"/>
              <w:bottom w:val="single" w:sz="6" w:space="0" w:color="000000"/>
            </w:tcBorders>
            <w:shd w:val="clear" w:color="auto" w:fill="auto"/>
          </w:tcPr>
          <w:p w14:paraId="2D4FAE51"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5% </w:t>
            </w:r>
          </w:p>
        </w:tc>
        <w:tc>
          <w:tcPr>
            <w:tcW w:w="1022" w:type="dxa"/>
            <w:tcBorders>
              <w:bottom w:val="single" w:sz="6" w:space="0" w:color="000000"/>
            </w:tcBorders>
            <w:shd w:val="clear" w:color="auto" w:fill="auto"/>
          </w:tcPr>
          <w:p w14:paraId="64DF2E8B"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123 </w:t>
            </w:r>
          </w:p>
        </w:tc>
        <w:tc>
          <w:tcPr>
            <w:tcW w:w="1022" w:type="dxa"/>
            <w:tcBorders>
              <w:bottom w:val="single" w:sz="6" w:space="0" w:color="000000"/>
            </w:tcBorders>
            <w:shd w:val="clear" w:color="auto" w:fill="auto"/>
          </w:tcPr>
          <w:p w14:paraId="61097185"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129 </w:t>
            </w:r>
          </w:p>
        </w:tc>
        <w:tc>
          <w:tcPr>
            <w:tcW w:w="1022" w:type="dxa"/>
            <w:tcBorders>
              <w:bottom w:val="single" w:sz="6" w:space="0" w:color="000000"/>
            </w:tcBorders>
            <w:shd w:val="clear" w:color="auto" w:fill="auto"/>
          </w:tcPr>
          <w:p w14:paraId="4254F227"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135 </w:t>
            </w:r>
          </w:p>
        </w:tc>
        <w:tc>
          <w:tcPr>
            <w:tcW w:w="1022" w:type="dxa"/>
            <w:tcBorders>
              <w:bottom w:val="single" w:sz="6" w:space="0" w:color="000000"/>
            </w:tcBorders>
            <w:shd w:val="clear" w:color="auto" w:fill="auto"/>
          </w:tcPr>
          <w:p w14:paraId="4FDA9F27"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142 </w:t>
            </w:r>
          </w:p>
        </w:tc>
        <w:tc>
          <w:tcPr>
            <w:tcW w:w="1022" w:type="dxa"/>
            <w:tcBorders>
              <w:bottom w:val="single" w:sz="6" w:space="0" w:color="000000"/>
            </w:tcBorders>
            <w:shd w:val="clear" w:color="auto" w:fill="auto"/>
          </w:tcPr>
          <w:p w14:paraId="111884F8"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149 </w:t>
            </w:r>
          </w:p>
        </w:tc>
        <w:tc>
          <w:tcPr>
            <w:tcW w:w="1022" w:type="dxa"/>
            <w:tcBorders>
              <w:bottom w:val="single" w:sz="6" w:space="0" w:color="000000"/>
            </w:tcBorders>
            <w:shd w:val="clear" w:color="auto" w:fill="auto"/>
          </w:tcPr>
          <w:p w14:paraId="74B1E3D9"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4.91% </w:t>
            </w:r>
          </w:p>
        </w:tc>
      </w:tr>
      <w:tr w:rsidR="00B609E2" w:rsidRPr="00B609E2" w14:paraId="5DDA76D0" w14:textId="77777777" w:rsidTr="00B609E2">
        <w:trPr>
          <w:trHeight w:val="331"/>
        </w:trPr>
        <w:tc>
          <w:tcPr>
            <w:tcW w:w="1987" w:type="dxa"/>
            <w:tcBorders>
              <w:top w:val="single" w:sz="6" w:space="0" w:color="000000"/>
              <w:right w:val="single" w:sz="6" w:space="0" w:color="000000"/>
            </w:tcBorders>
            <w:shd w:val="clear" w:color="auto" w:fill="auto"/>
          </w:tcPr>
          <w:p w14:paraId="0E35CFFB" w14:textId="77777777" w:rsidR="00647A20" w:rsidRPr="00B609E2" w:rsidRDefault="00647A20">
            <w:pPr>
              <w:pStyle w:val="PasTable1"/>
              <w:rPr>
                <w:rFonts w:ascii="Trebuchet MS" w:eastAsia="Verdana" w:hAnsi="Trebuchet MS" w:cs="Verdana"/>
                <w:b/>
                <w:bCs/>
                <w:sz w:val="22"/>
                <w:szCs w:val="22"/>
              </w:rPr>
            </w:pPr>
            <w:r w:rsidRPr="00B609E2">
              <w:rPr>
                <w:rFonts w:ascii="Trebuchet MS" w:eastAsia="Arial" w:hAnsi="Trebuchet MS" w:cs="Arial"/>
                <w:b/>
                <w:bCs/>
                <w:sz w:val="22"/>
                <w:szCs w:val="22"/>
              </w:rPr>
              <w:t>Total</w:t>
            </w:r>
          </w:p>
        </w:tc>
        <w:tc>
          <w:tcPr>
            <w:tcW w:w="1022" w:type="dxa"/>
            <w:tcBorders>
              <w:top w:val="single" w:sz="6" w:space="0" w:color="000000"/>
              <w:left w:val="single" w:sz="6" w:space="0" w:color="000000"/>
            </w:tcBorders>
            <w:shd w:val="clear" w:color="auto" w:fill="auto"/>
          </w:tcPr>
          <w:p w14:paraId="417894AB"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4.58% </w:t>
            </w:r>
          </w:p>
        </w:tc>
        <w:tc>
          <w:tcPr>
            <w:tcW w:w="1022" w:type="dxa"/>
            <w:tcBorders>
              <w:top w:val="single" w:sz="6" w:space="0" w:color="000000"/>
            </w:tcBorders>
            <w:shd w:val="clear" w:color="auto" w:fill="auto"/>
          </w:tcPr>
          <w:p w14:paraId="49EC3EB6"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153 </w:t>
            </w:r>
          </w:p>
        </w:tc>
        <w:tc>
          <w:tcPr>
            <w:tcW w:w="1022" w:type="dxa"/>
            <w:tcBorders>
              <w:top w:val="single" w:sz="6" w:space="0" w:color="000000"/>
            </w:tcBorders>
            <w:shd w:val="clear" w:color="auto" w:fill="auto"/>
          </w:tcPr>
          <w:p w14:paraId="072E96C0"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160 </w:t>
            </w:r>
          </w:p>
        </w:tc>
        <w:tc>
          <w:tcPr>
            <w:tcW w:w="1022" w:type="dxa"/>
            <w:tcBorders>
              <w:top w:val="single" w:sz="6" w:space="0" w:color="000000"/>
            </w:tcBorders>
            <w:shd w:val="clear" w:color="auto" w:fill="auto"/>
          </w:tcPr>
          <w:p w14:paraId="2159F3EE"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167 </w:t>
            </w:r>
          </w:p>
        </w:tc>
        <w:tc>
          <w:tcPr>
            <w:tcW w:w="1022" w:type="dxa"/>
            <w:tcBorders>
              <w:top w:val="single" w:sz="6" w:space="0" w:color="000000"/>
            </w:tcBorders>
            <w:shd w:val="clear" w:color="auto" w:fill="auto"/>
          </w:tcPr>
          <w:p w14:paraId="12EFC370"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175 </w:t>
            </w:r>
          </w:p>
        </w:tc>
        <w:tc>
          <w:tcPr>
            <w:tcW w:w="1022" w:type="dxa"/>
            <w:tcBorders>
              <w:top w:val="single" w:sz="6" w:space="0" w:color="000000"/>
            </w:tcBorders>
            <w:shd w:val="clear" w:color="auto" w:fill="auto"/>
          </w:tcPr>
          <w:p w14:paraId="1329483A"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183 </w:t>
            </w:r>
          </w:p>
        </w:tc>
        <w:tc>
          <w:tcPr>
            <w:tcW w:w="1022" w:type="dxa"/>
            <w:tcBorders>
              <w:top w:val="single" w:sz="6" w:space="0" w:color="000000"/>
            </w:tcBorders>
            <w:shd w:val="clear" w:color="auto" w:fill="auto"/>
          </w:tcPr>
          <w:p w14:paraId="31C496D0" w14:textId="77777777" w:rsidR="00647A20" w:rsidRPr="00B609E2" w:rsidRDefault="00647A20">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4.58% </w:t>
            </w:r>
          </w:p>
        </w:tc>
      </w:tr>
      <w:bookmarkEnd w:id="68"/>
      <w:bookmarkEnd w:id="69"/>
    </w:tbl>
    <w:p w14:paraId="210CEDD2" w14:textId="77777777" w:rsidR="00B609E2" w:rsidRPr="00B609E2" w:rsidRDefault="00B609E2" w:rsidP="00B609E2"/>
    <w:p w14:paraId="080C461E" w14:textId="77777777" w:rsidR="006710FB" w:rsidRPr="00710C3B" w:rsidRDefault="006710FB" w:rsidP="006710FB">
      <w:pPr>
        <w:rPr>
          <w:rFonts w:ascii="Trebuchet MS" w:hAnsi="Trebuchet MS"/>
          <w:i/>
        </w:rPr>
      </w:pPr>
      <w:r w:rsidRPr="00710C3B">
        <w:rPr>
          <w:rFonts w:ascii="Trebuchet MS" w:hAnsi="Trebuchet MS"/>
          <w:i/>
        </w:rPr>
        <w:t>Need to</w:t>
      </w:r>
      <w:r>
        <w:rPr>
          <w:rFonts w:ascii="Trebuchet MS" w:hAnsi="Trebuchet MS"/>
          <w:i/>
        </w:rPr>
        <w:t xml:space="preserve"> create your own financial table</w:t>
      </w:r>
      <w:r w:rsidRPr="00710C3B">
        <w:rPr>
          <w:rFonts w:ascii="Trebuchet MS" w:hAnsi="Trebuchet MS"/>
          <w:i/>
        </w:rPr>
        <w:t xml:space="preserve">s? Tools like </w:t>
      </w:r>
      <w:hyperlink r:id="rId30"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p>
    <w:p w14:paraId="59EAA28C" w14:textId="77777777" w:rsidR="00B609E2" w:rsidRDefault="00B609E2">
      <w:pPr>
        <w:pStyle w:val="PasTable1"/>
        <w:spacing w:afterAutospacing="1"/>
        <w:rPr>
          <w:rFonts w:ascii="Verdana" w:eastAsia="Verdana" w:hAnsi="Verdana" w:cs="Verdana"/>
          <w:sz w:val="20"/>
        </w:rPr>
      </w:pPr>
    </w:p>
    <w:p w14:paraId="196AB0CD" w14:textId="77777777" w:rsidR="00B609E2" w:rsidRDefault="00B609E2">
      <w:pPr>
        <w:pStyle w:val="PasTable1"/>
        <w:spacing w:afterAutospacing="1"/>
        <w:rPr>
          <w:rFonts w:ascii="Verdana" w:eastAsia="Verdana" w:hAnsi="Verdana" w:cs="Verdana"/>
          <w:sz w:val="20"/>
        </w:rPr>
      </w:pPr>
    </w:p>
    <w:p w14:paraId="2D0D5714" w14:textId="77777777" w:rsidR="00B609E2" w:rsidRDefault="00B609E2">
      <w:pPr>
        <w:pStyle w:val="PasTable1"/>
        <w:spacing w:afterAutospacing="1"/>
        <w:rPr>
          <w:rFonts w:ascii="Verdana" w:eastAsia="Verdana" w:hAnsi="Verdana" w:cs="Verdana"/>
          <w:sz w:val="20"/>
        </w:rPr>
      </w:pPr>
    </w:p>
    <w:p w14:paraId="73D2735A" w14:textId="77777777" w:rsidR="00647A20" w:rsidRPr="00223600" w:rsidRDefault="00647A20" w:rsidP="00223600">
      <w:pPr>
        <w:pStyle w:val="Heading4"/>
        <w:spacing w:before="0" w:after="0"/>
        <w:rPr>
          <w:rFonts w:eastAsia="Verdana"/>
          <w:sz w:val="24"/>
          <w:szCs w:val="24"/>
        </w:rPr>
      </w:pPr>
      <w:bookmarkStart w:id="70" w:name="ChartMarketAnalysisPie"/>
      <w:bookmarkStart w:id="71" w:name="_Toc497133158"/>
      <w:bookmarkStart w:id="72" w:name="BodyChartMarketAnalysisPie"/>
      <w:r w:rsidRPr="00223600">
        <w:rPr>
          <w:rFonts w:eastAsia="Verdana"/>
          <w:sz w:val="24"/>
          <w:szCs w:val="24"/>
        </w:rPr>
        <w:lastRenderedPageBreak/>
        <w:t>Chart: Market Analysis (Pie)</w:t>
      </w:r>
      <w:bookmarkEnd w:id="70"/>
      <w:bookmarkEnd w:id="71"/>
    </w:p>
    <w:p w14:paraId="6BA042C5" w14:textId="77777777" w:rsidR="00F711FB" w:rsidRPr="00F711FB" w:rsidRDefault="00F711FB" w:rsidP="00F711FB">
      <w:pPr>
        <w:rPr>
          <w:rFonts w:eastAsia="Verdana"/>
        </w:rPr>
      </w:pPr>
    </w:p>
    <w:p w14:paraId="7E2E822A" w14:textId="77777777" w:rsidR="006710FB" w:rsidRPr="00F711FB" w:rsidRDefault="00484BF4" w:rsidP="006710FB">
      <w:pPr>
        <w:rPr>
          <w:rFonts w:ascii="Trebuchet MS" w:hAnsi="Trebuchet MS"/>
          <w:i/>
        </w:rPr>
      </w:pPr>
      <w:r w:rsidRPr="00DB3841">
        <w:rPr>
          <w:rFonts w:ascii="Verdana" w:eastAsia="Verdana" w:hAnsi="Verdana" w:cs="Verdana"/>
          <w:noProof/>
          <w:sz w:val="20"/>
        </w:rPr>
        <w:drawing>
          <wp:inline distT="0" distB="0" distL="0" distR="0" wp14:anchorId="48466DCD" wp14:editId="50EF2C0F">
            <wp:extent cx="6032500" cy="3479800"/>
            <wp:effectExtent l="0" t="0" r="0" b="0"/>
            <wp:docPr id="3" name="Picture 4">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2500" cy="3479800"/>
                    </a:xfrm>
                    <a:prstGeom prst="rect">
                      <a:avLst/>
                    </a:prstGeom>
                    <a:noFill/>
                    <a:ln>
                      <a:noFill/>
                    </a:ln>
                  </pic:spPr>
                </pic:pic>
              </a:graphicData>
            </a:graphic>
          </wp:inline>
        </w:drawing>
      </w:r>
      <w:bookmarkEnd w:id="72"/>
      <w:r w:rsidR="006710FB" w:rsidRPr="006710FB">
        <w:rPr>
          <w:rFonts w:ascii="Trebuchet MS" w:hAnsi="Trebuchet MS"/>
          <w:i/>
        </w:rPr>
        <w:t xml:space="preserve"> </w:t>
      </w:r>
    </w:p>
    <w:p w14:paraId="5944762C" w14:textId="77777777" w:rsidR="006710FB" w:rsidRPr="00E24EA5" w:rsidRDefault="006710FB" w:rsidP="006710FB">
      <w:pPr>
        <w:rPr>
          <w:rFonts w:ascii="Trebuchet MS" w:hAnsi="Trebuchet MS"/>
          <w:i/>
        </w:rPr>
      </w:pPr>
      <w:r>
        <w:rPr>
          <w:rFonts w:ascii="Trebuchet MS" w:hAnsi="Trebuchet MS"/>
          <w:i/>
        </w:rPr>
        <w:t>Do you need better-looking</w:t>
      </w:r>
      <w:r w:rsidRPr="00710C3B">
        <w:rPr>
          <w:rFonts w:ascii="Trebuchet MS" w:hAnsi="Trebuchet MS"/>
          <w:i/>
        </w:rPr>
        <w:t xml:space="preserve"> financial charts</w:t>
      </w:r>
      <w:r>
        <w:rPr>
          <w:rFonts w:ascii="Trebuchet MS" w:hAnsi="Trebuchet MS"/>
          <w:i/>
        </w:rPr>
        <w:t xml:space="preserve"> and tables</w:t>
      </w:r>
      <w:r w:rsidRPr="00710C3B">
        <w:rPr>
          <w:rFonts w:ascii="Trebuchet MS" w:hAnsi="Trebuchet MS"/>
          <w:i/>
        </w:rPr>
        <w:t xml:space="preserve">? Tools like </w:t>
      </w:r>
      <w:hyperlink r:id="rId32"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r>
        <w:rPr>
          <w:rFonts w:ascii="Trebuchet MS" w:hAnsi="Trebuchet MS"/>
          <w:i/>
        </w:rPr>
        <w:t>, with a professional modern design</w:t>
      </w:r>
      <w:r w:rsidRPr="00710C3B">
        <w:rPr>
          <w:rFonts w:ascii="Trebuchet MS" w:hAnsi="Trebuchet MS"/>
          <w:i/>
        </w:rPr>
        <w:t>.</w:t>
      </w:r>
    </w:p>
    <w:p w14:paraId="32766BFF" w14:textId="77777777" w:rsidR="00647A20" w:rsidRPr="00B609E2" w:rsidRDefault="00647A20" w:rsidP="00B609E2">
      <w:pPr>
        <w:pStyle w:val="Heading2"/>
      </w:pPr>
      <w:bookmarkStart w:id="73" w:name="_Toc497133159"/>
      <w:bookmarkStart w:id="74" w:name="TitleTopicTargetMarketSegmentStrategy"/>
      <w:bookmarkStart w:id="75" w:name="TopicTargetMarketSegmentStrategy"/>
      <w:r>
        <w:t>Target Market Segment Strategy</w:t>
      </w:r>
      <w:bookmarkEnd w:id="73"/>
    </w:p>
    <w:p w14:paraId="0419F2B4" w14:textId="77777777" w:rsidR="00647A20" w:rsidRPr="00B609E2" w:rsidRDefault="00647A20" w:rsidP="00B609E2">
      <w:pPr>
        <w:spacing w:after="280" w:afterAutospacing="1"/>
        <w:rPr>
          <w:rFonts w:eastAsia="Verdana"/>
        </w:rPr>
      </w:pPr>
      <w:bookmarkStart w:id="76" w:name="BodyTopicTargetMarketSegmentStrategy"/>
      <w:bookmarkEnd w:id="74"/>
      <w:r w:rsidRPr="00B609E2">
        <w:rPr>
          <w:rFonts w:eastAsia="Verdana"/>
        </w:rPr>
        <w:t xml:space="preserve">Botanical Bounty has chosen the three market segments based on the consistent demand for botanical extracts. While there are other potential customers, they are smaller, less consistent in terms of demand, and more difficult to reach. The supplement companies, processors, and to a smaller degree the nurseries are attractive customers due to </w:t>
      </w:r>
      <w:proofErr w:type="gramStart"/>
      <w:r w:rsidRPr="00B609E2">
        <w:rPr>
          <w:rFonts w:eastAsia="Verdana"/>
        </w:rPr>
        <w:t>the their</w:t>
      </w:r>
      <w:proofErr w:type="gramEnd"/>
      <w:r w:rsidRPr="00B609E2">
        <w:rPr>
          <w:rFonts w:eastAsia="Verdana"/>
        </w:rPr>
        <w:t xml:space="preserve"> consistent demand and typical long-term contract needs. There is significant value to these customers for a grower to consistently offer the same high level of active botanicals in each plant and to be able to meet the needs of large volume, long duration contracts.</w:t>
      </w:r>
    </w:p>
    <w:p w14:paraId="7280876E" w14:textId="77777777" w:rsidR="00647A20" w:rsidRPr="00B609E2" w:rsidRDefault="00647A20" w:rsidP="00B609E2">
      <w:pPr>
        <w:pStyle w:val="Heading2"/>
      </w:pPr>
      <w:bookmarkStart w:id="77" w:name="_Toc497133160"/>
      <w:bookmarkStart w:id="78" w:name="TitleTopicServiceBusinessAnalysis"/>
      <w:bookmarkStart w:id="79" w:name="TopicServiceBusinessAnalysis"/>
      <w:bookmarkEnd w:id="75"/>
      <w:bookmarkEnd w:id="76"/>
      <w:r>
        <w:t>Industry Analysis</w:t>
      </w:r>
      <w:bookmarkEnd w:id="77"/>
    </w:p>
    <w:p w14:paraId="47D86EF6" w14:textId="77777777" w:rsidR="00647A20" w:rsidRPr="00B609E2" w:rsidRDefault="00647A20" w:rsidP="00B609E2">
      <w:pPr>
        <w:spacing w:after="280" w:afterAutospacing="1"/>
        <w:rPr>
          <w:rFonts w:eastAsia="Verdana"/>
        </w:rPr>
      </w:pPr>
      <w:bookmarkStart w:id="80" w:name="BodyTopicServiceBusinessAnalysis"/>
      <w:bookmarkEnd w:id="78"/>
      <w:r w:rsidRPr="00B609E2">
        <w:rPr>
          <w:rFonts w:eastAsia="Verdana"/>
        </w:rPr>
        <w:t>The botanical perennial growing market is typically concentrated in several regions around the U.S. which have optimum growing conditions. While there are a couple mega farms, on the whole, 78% of the U.S. production comes from growers with 5-20 acres of land. Approximately 23% of botanical extracts are grown abroad and imported into the United States. Reasons for botanical growth to occur overseas is typically based on the type of herb and its ability to grow better in the respective region.</w:t>
      </w:r>
    </w:p>
    <w:p w14:paraId="5525B1B3" w14:textId="77777777" w:rsidR="00647A20" w:rsidRPr="00B609E2" w:rsidRDefault="00647A20" w:rsidP="00B609E2">
      <w:pPr>
        <w:spacing w:after="280" w:afterAutospacing="1"/>
        <w:rPr>
          <w:rFonts w:eastAsia="Verdana"/>
        </w:rPr>
      </w:pPr>
      <w:r w:rsidRPr="00B609E2">
        <w:rPr>
          <w:rFonts w:eastAsia="Verdana"/>
        </w:rPr>
        <w:lastRenderedPageBreak/>
        <w:t>The market for supplements is huge and growing:</w:t>
      </w:r>
    </w:p>
    <w:p w14:paraId="221F142B" w14:textId="77777777" w:rsidR="00B609E2" w:rsidRDefault="00647A20" w:rsidP="00B609E2">
      <w:pPr>
        <w:pStyle w:val="Heading3"/>
      </w:pPr>
      <w:bookmarkStart w:id="81" w:name="_Toc497133161"/>
      <w:r w:rsidRPr="00B609E2">
        <w:t>U.S. Supplement Market</w:t>
      </w:r>
      <w:bookmarkEnd w:id="81"/>
    </w:p>
    <w:p w14:paraId="1D557DEE" w14:textId="77777777" w:rsidR="00647A20" w:rsidRPr="00B609E2" w:rsidRDefault="00647A20" w:rsidP="00B609E2">
      <w:pPr>
        <w:spacing w:after="280" w:afterAutospacing="1"/>
        <w:rPr>
          <w:rFonts w:eastAsia="Verdana"/>
        </w:rPr>
      </w:pPr>
      <w:r w:rsidRPr="00B609E2">
        <w:rPr>
          <w:rFonts w:eastAsia="Verdana"/>
        </w:rPr>
        <w:t>Surveys show that over 158 million consumers (over 55% of the U.S. population) use dietary supplements. An estimated 115.3 million consumers buy vitamins and minerals for themselves, and 55.8 million purchase them for other members of their family, including children. Consumer surveys consistently find that nearly half of all Americans now use herbs - a statistic that is particularly remarkable when we realize that today's herbal products industry is just over a quarter century old.</w:t>
      </w:r>
    </w:p>
    <w:p w14:paraId="73CCD1CC" w14:textId="77777777" w:rsidR="00647A20" w:rsidRPr="00B609E2" w:rsidRDefault="00647A20" w:rsidP="00B609E2">
      <w:pPr>
        <w:spacing w:after="280" w:afterAutospacing="1"/>
        <w:rPr>
          <w:rFonts w:eastAsia="Verdana"/>
        </w:rPr>
      </w:pPr>
      <w:r w:rsidRPr="00B609E2">
        <w:rPr>
          <w:rFonts w:eastAsia="Verdana"/>
        </w:rPr>
        <w:t>The basic reason cited for dietary supplement growth is the desire for self-care. Consumers use dietary supplement products to help them achieve their self-care goals that arise out of a sense of alienation from the established health care system. Results from a national survey conducted in 1999 by Men's Health magazine show that consumers use dietary supplements as a means of ensuring good health. They also use supplements for very specific medicinal purposes such as treating and preventing serious illnesses, colds, and the flu; increasing mental sharpness; and alleviating depression.</w:t>
      </w:r>
    </w:p>
    <w:p w14:paraId="1399841C" w14:textId="77777777" w:rsidR="00647A20" w:rsidRPr="00B609E2" w:rsidRDefault="00647A20" w:rsidP="00B609E2">
      <w:pPr>
        <w:spacing w:after="280" w:afterAutospacing="1"/>
        <w:rPr>
          <w:rFonts w:eastAsia="Verdana"/>
        </w:rPr>
      </w:pPr>
      <w:r w:rsidRPr="00B609E2">
        <w:rPr>
          <w:rFonts w:eastAsia="Verdana"/>
        </w:rPr>
        <w:t>The consumer's desire for self-care and the widespread use of dietary supplements may cause problems for public health. An estimated 22.8 million consumers use herbal remedies instead of prescription medicine, and an estimated 19.6 million use them with a prescription product.</w:t>
      </w:r>
    </w:p>
    <w:p w14:paraId="036DE989" w14:textId="77777777" w:rsidR="00647A20" w:rsidRPr="00B609E2" w:rsidRDefault="00647A20" w:rsidP="00B609E2">
      <w:pPr>
        <w:spacing w:after="280" w:afterAutospacing="1"/>
        <w:rPr>
          <w:rFonts w:eastAsia="Verdana"/>
        </w:rPr>
      </w:pPr>
      <w:r w:rsidRPr="00B609E2">
        <w:rPr>
          <w:rFonts w:eastAsia="Verdana"/>
        </w:rPr>
        <w:t>In the past, except for vitamin and mineral products, dietary supplements, particularly botanical products, were sold mainly to adults in health food stores. In contrast, now such products are available in supermarkets, other retail stores, and on the Internet, making these products readily accessible to children and other vulnerable populations. The Nutrition Business Journal estimated that in 1999, U.S. consumer sales of supplements over the Internet amounted to $142 million, almost three times the previous year's total of $48 million.</w:t>
      </w:r>
    </w:p>
    <w:p w14:paraId="2AA4EB90" w14:textId="77777777" w:rsidR="00647A20" w:rsidRDefault="00647A20" w:rsidP="00B609E2">
      <w:pPr>
        <w:spacing w:after="280" w:afterAutospacing="1"/>
        <w:rPr>
          <w:rFonts w:eastAsia="Verdana"/>
        </w:rPr>
      </w:pPr>
      <w:r w:rsidRPr="00B609E2">
        <w:rPr>
          <w:rFonts w:eastAsia="Verdana"/>
        </w:rPr>
        <w:t>The five main channels of distribution are: consumer-direct (includes direct mail/catalog, direct from sales representatives, multi-level marketing, Internet &amp; infomercial/direct from television); food, drug, mass-market stores, health and natural food stores, healthcare professionals and practitioners, others.</w:t>
      </w:r>
    </w:p>
    <w:p w14:paraId="13EDAF09" w14:textId="77777777" w:rsidR="00647A20" w:rsidRPr="00223600" w:rsidRDefault="00563036" w:rsidP="00223600">
      <w:pPr>
        <w:pStyle w:val="Heading4"/>
        <w:spacing w:before="0" w:after="0"/>
        <w:rPr>
          <w:sz w:val="24"/>
          <w:szCs w:val="24"/>
        </w:rPr>
      </w:pPr>
      <w:bookmarkStart w:id="82" w:name="_Toc497133162"/>
      <w:r w:rsidRPr="00223600">
        <w:rPr>
          <w:sz w:val="24"/>
          <w:szCs w:val="24"/>
        </w:rPr>
        <w:t xml:space="preserve">Table: </w:t>
      </w:r>
      <w:r w:rsidR="00647A20" w:rsidRPr="00223600">
        <w:rPr>
          <w:sz w:val="24"/>
          <w:szCs w:val="24"/>
        </w:rPr>
        <w:t>Channel of Distribution % of $ Sales</w:t>
      </w:r>
      <w:bookmarkEnd w:id="82"/>
    </w:p>
    <w:p w14:paraId="206096D5" w14:textId="77777777" w:rsidR="00563036" w:rsidRDefault="00563036" w:rsidP="00563036">
      <w:pPr>
        <w:rPr>
          <w:rFonts w:eastAsia="Verdana"/>
        </w:rPr>
      </w:pPr>
    </w:p>
    <w:tbl>
      <w:tblPr>
        <w:tblW w:w="8928" w:type="dxa"/>
        <w:tblInd w:w="360" w:type="dxa"/>
        <w:tblBorders>
          <w:top w:val="single" w:sz="12" w:space="0" w:color="000000"/>
          <w:left w:val="nil"/>
          <w:bottom w:val="single" w:sz="12" w:space="0" w:color="000000"/>
          <w:right w:val="nil"/>
          <w:insideH w:val="nil"/>
          <w:insideV w:val="nil"/>
        </w:tblBorders>
        <w:tblLook w:val="01E0" w:firstRow="1" w:lastRow="1" w:firstColumn="1" w:lastColumn="1" w:noHBand="0" w:noVBand="0"/>
      </w:tblPr>
      <w:tblGrid>
        <w:gridCol w:w="5238"/>
        <w:gridCol w:w="3690"/>
      </w:tblGrid>
      <w:tr w:rsidR="00563036" w:rsidRPr="00B609E2" w14:paraId="0AD14A34" w14:textId="77777777" w:rsidTr="00E12FC3">
        <w:trPr>
          <w:trHeight w:val="288"/>
        </w:trPr>
        <w:tc>
          <w:tcPr>
            <w:tcW w:w="5238" w:type="dxa"/>
            <w:tcBorders>
              <w:bottom w:val="single" w:sz="6" w:space="0" w:color="000000"/>
              <w:right w:val="single" w:sz="6" w:space="0" w:color="000000"/>
            </w:tcBorders>
            <w:shd w:val="clear" w:color="auto" w:fill="auto"/>
          </w:tcPr>
          <w:p w14:paraId="34872373" w14:textId="77777777" w:rsidR="00563036" w:rsidRPr="00B609E2" w:rsidRDefault="00563036" w:rsidP="00411FE7">
            <w:pPr>
              <w:pStyle w:val="PasTable1"/>
              <w:rPr>
                <w:rFonts w:ascii="Trebuchet MS" w:eastAsia="Verdana" w:hAnsi="Trebuchet MS" w:cs="Verdana"/>
                <w:i/>
                <w:iCs/>
                <w:sz w:val="22"/>
                <w:szCs w:val="22"/>
              </w:rPr>
            </w:pPr>
            <w:r>
              <w:rPr>
                <w:rFonts w:ascii="Trebuchet MS" w:eastAsia="Arial" w:hAnsi="Trebuchet MS" w:cs="Arial"/>
                <w:i/>
                <w:iCs/>
                <w:sz w:val="22"/>
                <w:szCs w:val="22"/>
              </w:rPr>
              <w:t>Channel Distribution Percent of Sales</w:t>
            </w:r>
          </w:p>
        </w:tc>
        <w:tc>
          <w:tcPr>
            <w:tcW w:w="3690" w:type="dxa"/>
            <w:tcBorders>
              <w:bottom w:val="single" w:sz="6" w:space="0" w:color="000000"/>
            </w:tcBorders>
            <w:shd w:val="clear" w:color="auto" w:fill="auto"/>
          </w:tcPr>
          <w:p w14:paraId="3F67C3DA" w14:textId="77777777" w:rsidR="00563036" w:rsidRPr="00B609E2" w:rsidRDefault="00563036" w:rsidP="00411FE7">
            <w:pPr>
              <w:pStyle w:val="PasTable1"/>
              <w:rPr>
                <w:rFonts w:ascii="Trebuchet MS" w:eastAsia="Verdana" w:hAnsi="Trebuchet MS" w:cs="Verdana"/>
                <w:b/>
                <w:bCs/>
                <w:sz w:val="22"/>
                <w:szCs w:val="22"/>
              </w:rPr>
            </w:pPr>
          </w:p>
        </w:tc>
      </w:tr>
      <w:tr w:rsidR="00563036" w:rsidRPr="00B609E2" w14:paraId="52A37F84" w14:textId="77777777" w:rsidTr="00E12FC3">
        <w:trPr>
          <w:trHeight w:val="288"/>
        </w:trPr>
        <w:tc>
          <w:tcPr>
            <w:tcW w:w="5238" w:type="dxa"/>
            <w:tcBorders>
              <w:right w:val="single" w:sz="6" w:space="0" w:color="000000"/>
            </w:tcBorders>
            <w:shd w:val="clear" w:color="auto" w:fill="auto"/>
            <w:vAlign w:val="center"/>
          </w:tcPr>
          <w:p w14:paraId="1A1875B9" w14:textId="77777777" w:rsidR="00563036" w:rsidRPr="00B609E2" w:rsidRDefault="006710FB" w:rsidP="006710FB">
            <w:pPr>
              <w:pStyle w:val="PasTable1"/>
              <w:rPr>
                <w:rFonts w:ascii="Trebuchet MS" w:eastAsia="Verdana" w:hAnsi="Trebuchet MS" w:cs="Verdana"/>
                <w:sz w:val="22"/>
                <w:szCs w:val="22"/>
              </w:rPr>
            </w:pPr>
            <w:r>
              <w:rPr>
                <w:rFonts w:ascii="Trebuchet MS" w:eastAsia="Arial" w:hAnsi="Trebuchet MS" w:cs="Arial"/>
                <w:sz w:val="22"/>
                <w:szCs w:val="22"/>
              </w:rPr>
              <w:t>Consumer-direct</w:t>
            </w:r>
          </w:p>
        </w:tc>
        <w:tc>
          <w:tcPr>
            <w:tcW w:w="3690" w:type="dxa"/>
            <w:shd w:val="clear" w:color="auto" w:fill="auto"/>
            <w:vAlign w:val="center"/>
          </w:tcPr>
          <w:p w14:paraId="376902F7" w14:textId="77777777" w:rsidR="00563036" w:rsidRPr="00B609E2" w:rsidRDefault="006710FB" w:rsidP="006710FB">
            <w:pPr>
              <w:pStyle w:val="PasTable1"/>
              <w:jc w:val="center"/>
              <w:rPr>
                <w:rFonts w:ascii="Trebuchet MS" w:eastAsia="Verdana" w:hAnsi="Trebuchet MS" w:cs="Verdana"/>
                <w:sz w:val="22"/>
                <w:szCs w:val="22"/>
              </w:rPr>
            </w:pPr>
            <w:r>
              <w:rPr>
                <w:rFonts w:ascii="Trebuchet MS" w:eastAsia="Arial" w:hAnsi="Trebuchet MS" w:cs="Arial"/>
                <w:sz w:val="22"/>
                <w:szCs w:val="22"/>
              </w:rPr>
              <w:t>42%</w:t>
            </w:r>
          </w:p>
        </w:tc>
      </w:tr>
      <w:tr w:rsidR="00563036" w:rsidRPr="00B609E2" w14:paraId="646EB05D" w14:textId="77777777" w:rsidTr="00E12FC3">
        <w:trPr>
          <w:trHeight w:val="288"/>
        </w:trPr>
        <w:tc>
          <w:tcPr>
            <w:tcW w:w="5238" w:type="dxa"/>
            <w:tcBorders>
              <w:right w:val="single" w:sz="6" w:space="0" w:color="000000"/>
            </w:tcBorders>
            <w:shd w:val="clear" w:color="auto" w:fill="auto"/>
          </w:tcPr>
          <w:p w14:paraId="655FD739" w14:textId="77777777" w:rsidR="00563036" w:rsidRPr="00B609E2" w:rsidRDefault="006710FB" w:rsidP="00411FE7">
            <w:pPr>
              <w:pStyle w:val="PasTable1"/>
              <w:rPr>
                <w:rFonts w:ascii="Trebuchet MS" w:eastAsia="Verdana" w:hAnsi="Trebuchet MS" w:cs="Verdana"/>
                <w:sz w:val="22"/>
                <w:szCs w:val="22"/>
              </w:rPr>
            </w:pPr>
            <w:r>
              <w:rPr>
                <w:rFonts w:ascii="Trebuchet MS" w:eastAsia="Arial" w:hAnsi="Trebuchet MS" w:cs="Arial"/>
                <w:sz w:val="22"/>
                <w:szCs w:val="22"/>
              </w:rPr>
              <w:t>Food, drug, mass-market stores</w:t>
            </w:r>
          </w:p>
        </w:tc>
        <w:tc>
          <w:tcPr>
            <w:tcW w:w="3690" w:type="dxa"/>
            <w:shd w:val="clear" w:color="auto" w:fill="auto"/>
          </w:tcPr>
          <w:p w14:paraId="28D0919B" w14:textId="77777777" w:rsidR="00563036" w:rsidRPr="00B609E2" w:rsidRDefault="006710FB" w:rsidP="006710FB">
            <w:pPr>
              <w:pStyle w:val="PasTable1"/>
              <w:jc w:val="center"/>
              <w:rPr>
                <w:rFonts w:ascii="Trebuchet MS" w:eastAsia="Verdana" w:hAnsi="Trebuchet MS" w:cs="Verdana"/>
                <w:sz w:val="22"/>
                <w:szCs w:val="22"/>
              </w:rPr>
            </w:pPr>
            <w:r>
              <w:rPr>
                <w:rFonts w:ascii="Trebuchet MS" w:eastAsia="Arial" w:hAnsi="Trebuchet MS" w:cs="Arial"/>
                <w:sz w:val="22"/>
                <w:szCs w:val="22"/>
              </w:rPr>
              <w:t>30%</w:t>
            </w:r>
          </w:p>
        </w:tc>
      </w:tr>
      <w:tr w:rsidR="00563036" w:rsidRPr="00B609E2" w14:paraId="6AC883EC" w14:textId="77777777" w:rsidTr="00E12FC3">
        <w:trPr>
          <w:trHeight w:val="288"/>
        </w:trPr>
        <w:tc>
          <w:tcPr>
            <w:tcW w:w="5238" w:type="dxa"/>
            <w:tcBorders>
              <w:right w:val="single" w:sz="6" w:space="0" w:color="000000"/>
            </w:tcBorders>
            <w:shd w:val="clear" w:color="auto" w:fill="auto"/>
          </w:tcPr>
          <w:p w14:paraId="0570BD73" w14:textId="77777777" w:rsidR="00563036" w:rsidRPr="00B609E2" w:rsidRDefault="006710FB" w:rsidP="00411FE7">
            <w:pPr>
              <w:pStyle w:val="PasTable1"/>
              <w:tabs>
                <w:tab w:val="right" w:pos="1771"/>
              </w:tabs>
              <w:rPr>
                <w:rFonts w:ascii="Trebuchet MS" w:eastAsia="Verdana" w:hAnsi="Trebuchet MS" w:cs="Verdana"/>
                <w:sz w:val="22"/>
                <w:szCs w:val="22"/>
              </w:rPr>
            </w:pPr>
            <w:r>
              <w:rPr>
                <w:rFonts w:ascii="Trebuchet MS" w:eastAsia="Arial" w:hAnsi="Trebuchet MS" w:cs="Arial"/>
                <w:sz w:val="22"/>
                <w:szCs w:val="22"/>
              </w:rPr>
              <w:t>Health and natural food stores</w:t>
            </w:r>
            <w:r w:rsidR="00563036">
              <w:rPr>
                <w:rFonts w:ascii="Trebuchet MS" w:eastAsia="Arial" w:hAnsi="Trebuchet MS" w:cs="Arial"/>
                <w:sz w:val="22"/>
                <w:szCs w:val="22"/>
              </w:rPr>
              <w:tab/>
            </w:r>
          </w:p>
        </w:tc>
        <w:tc>
          <w:tcPr>
            <w:tcW w:w="3690" w:type="dxa"/>
            <w:shd w:val="clear" w:color="auto" w:fill="auto"/>
          </w:tcPr>
          <w:p w14:paraId="51209A33" w14:textId="77777777" w:rsidR="00563036" w:rsidRPr="00B609E2" w:rsidRDefault="006710FB" w:rsidP="006710FB">
            <w:pPr>
              <w:pStyle w:val="PasTable1"/>
              <w:jc w:val="center"/>
              <w:rPr>
                <w:rFonts w:ascii="Trebuchet MS" w:eastAsia="Verdana" w:hAnsi="Trebuchet MS" w:cs="Verdana"/>
                <w:sz w:val="22"/>
                <w:szCs w:val="22"/>
              </w:rPr>
            </w:pPr>
            <w:r>
              <w:rPr>
                <w:rFonts w:ascii="Trebuchet MS" w:eastAsia="Arial" w:hAnsi="Trebuchet MS" w:cs="Arial"/>
                <w:sz w:val="22"/>
                <w:szCs w:val="22"/>
              </w:rPr>
              <w:t>20%</w:t>
            </w:r>
          </w:p>
        </w:tc>
      </w:tr>
      <w:tr w:rsidR="00563036" w:rsidRPr="00B609E2" w14:paraId="662B823A" w14:textId="77777777" w:rsidTr="00E12FC3">
        <w:trPr>
          <w:trHeight w:val="288"/>
        </w:trPr>
        <w:tc>
          <w:tcPr>
            <w:tcW w:w="5238" w:type="dxa"/>
            <w:tcBorders>
              <w:bottom w:val="nil"/>
              <w:right w:val="single" w:sz="6" w:space="0" w:color="000000"/>
            </w:tcBorders>
            <w:shd w:val="clear" w:color="auto" w:fill="auto"/>
          </w:tcPr>
          <w:p w14:paraId="2979D611" w14:textId="77777777" w:rsidR="00563036" w:rsidRPr="00B609E2" w:rsidRDefault="006710FB" w:rsidP="00411FE7">
            <w:pPr>
              <w:pStyle w:val="PasTable1"/>
              <w:rPr>
                <w:rFonts w:ascii="Trebuchet MS" w:eastAsia="Verdana" w:hAnsi="Trebuchet MS" w:cs="Verdana"/>
                <w:sz w:val="22"/>
                <w:szCs w:val="22"/>
              </w:rPr>
            </w:pPr>
            <w:r>
              <w:rPr>
                <w:rFonts w:ascii="Trebuchet MS" w:eastAsia="Arial" w:hAnsi="Trebuchet MS" w:cs="Arial"/>
                <w:sz w:val="22"/>
                <w:szCs w:val="22"/>
              </w:rPr>
              <w:t>Healthcare professionals / practitioners</w:t>
            </w:r>
          </w:p>
        </w:tc>
        <w:tc>
          <w:tcPr>
            <w:tcW w:w="3690" w:type="dxa"/>
            <w:tcBorders>
              <w:bottom w:val="nil"/>
            </w:tcBorders>
            <w:shd w:val="clear" w:color="auto" w:fill="auto"/>
          </w:tcPr>
          <w:p w14:paraId="42162237" w14:textId="77777777" w:rsidR="00563036" w:rsidRPr="00B609E2" w:rsidRDefault="006710FB" w:rsidP="006710FB">
            <w:pPr>
              <w:pStyle w:val="PasTable1"/>
              <w:jc w:val="center"/>
              <w:rPr>
                <w:rFonts w:ascii="Trebuchet MS" w:eastAsia="Verdana" w:hAnsi="Trebuchet MS" w:cs="Verdana"/>
                <w:sz w:val="22"/>
                <w:szCs w:val="22"/>
              </w:rPr>
            </w:pPr>
            <w:r>
              <w:rPr>
                <w:rFonts w:ascii="Trebuchet MS" w:eastAsia="Arial" w:hAnsi="Trebuchet MS" w:cs="Arial"/>
                <w:sz w:val="22"/>
                <w:szCs w:val="22"/>
              </w:rPr>
              <w:t>4%</w:t>
            </w:r>
          </w:p>
        </w:tc>
      </w:tr>
      <w:tr w:rsidR="00563036" w:rsidRPr="00B609E2" w14:paraId="4051211C" w14:textId="77777777" w:rsidTr="00E12FC3">
        <w:trPr>
          <w:trHeight w:val="288"/>
        </w:trPr>
        <w:tc>
          <w:tcPr>
            <w:tcW w:w="5238" w:type="dxa"/>
            <w:tcBorders>
              <w:top w:val="nil"/>
              <w:bottom w:val="nil"/>
              <w:right w:val="single" w:sz="6" w:space="0" w:color="000000"/>
            </w:tcBorders>
            <w:shd w:val="clear" w:color="auto" w:fill="auto"/>
          </w:tcPr>
          <w:p w14:paraId="2E2FDAA4" w14:textId="77777777" w:rsidR="00563036" w:rsidRPr="00B609E2" w:rsidRDefault="006710FB" w:rsidP="00411FE7">
            <w:pPr>
              <w:pStyle w:val="PasTable1"/>
              <w:rPr>
                <w:rFonts w:ascii="Trebuchet MS" w:eastAsia="Arial" w:hAnsi="Trebuchet MS" w:cs="Arial"/>
                <w:sz w:val="22"/>
                <w:szCs w:val="22"/>
              </w:rPr>
            </w:pPr>
            <w:r>
              <w:rPr>
                <w:rFonts w:ascii="Trebuchet MS" w:eastAsia="Arial" w:hAnsi="Trebuchet MS" w:cs="Arial"/>
                <w:sz w:val="22"/>
                <w:szCs w:val="22"/>
              </w:rPr>
              <w:t>Other</w:t>
            </w:r>
          </w:p>
        </w:tc>
        <w:tc>
          <w:tcPr>
            <w:tcW w:w="3690" w:type="dxa"/>
            <w:tcBorders>
              <w:top w:val="nil"/>
              <w:bottom w:val="nil"/>
            </w:tcBorders>
            <w:shd w:val="clear" w:color="auto" w:fill="auto"/>
          </w:tcPr>
          <w:p w14:paraId="7CE38ACF" w14:textId="77777777" w:rsidR="00563036" w:rsidRPr="00B609E2" w:rsidRDefault="006710FB" w:rsidP="006710FB">
            <w:pPr>
              <w:pStyle w:val="PasTable1"/>
              <w:jc w:val="center"/>
              <w:rPr>
                <w:rFonts w:ascii="Trebuchet MS" w:eastAsia="Arial" w:hAnsi="Trebuchet MS" w:cs="Arial"/>
                <w:sz w:val="22"/>
                <w:szCs w:val="22"/>
              </w:rPr>
            </w:pPr>
            <w:r>
              <w:rPr>
                <w:rFonts w:ascii="Trebuchet MS" w:eastAsia="Arial" w:hAnsi="Trebuchet MS" w:cs="Arial"/>
                <w:sz w:val="22"/>
                <w:szCs w:val="22"/>
              </w:rPr>
              <w:t>4%</w:t>
            </w:r>
          </w:p>
        </w:tc>
      </w:tr>
      <w:tr w:rsidR="00563036" w:rsidRPr="00B609E2" w14:paraId="25AC9179" w14:textId="77777777" w:rsidTr="00E12FC3">
        <w:trPr>
          <w:trHeight w:val="288"/>
        </w:trPr>
        <w:tc>
          <w:tcPr>
            <w:tcW w:w="5238" w:type="dxa"/>
            <w:tcBorders>
              <w:top w:val="nil"/>
              <w:right w:val="single" w:sz="6" w:space="0" w:color="000000"/>
            </w:tcBorders>
            <w:shd w:val="clear" w:color="auto" w:fill="auto"/>
          </w:tcPr>
          <w:p w14:paraId="036FF708" w14:textId="77777777" w:rsidR="00563036" w:rsidRPr="006710FB" w:rsidRDefault="00563036" w:rsidP="00411FE7">
            <w:pPr>
              <w:pStyle w:val="PasTable1"/>
              <w:rPr>
                <w:rFonts w:ascii="Trebuchet MS" w:eastAsia="Verdana" w:hAnsi="Trebuchet MS" w:cs="Verdana"/>
                <w:b/>
                <w:bCs/>
                <w:sz w:val="16"/>
                <w:szCs w:val="16"/>
              </w:rPr>
            </w:pPr>
          </w:p>
        </w:tc>
        <w:tc>
          <w:tcPr>
            <w:tcW w:w="3690" w:type="dxa"/>
            <w:tcBorders>
              <w:top w:val="nil"/>
            </w:tcBorders>
            <w:shd w:val="clear" w:color="auto" w:fill="auto"/>
          </w:tcPr>
          <w:p w14:paraId="7964A8CC" w14:textId="77777777" w:rsidR="00563036" w:rsidRPr="00B609E2" w:rsidRDefault="00563036" w:rsidP="006710FB">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 </w:t>
            </w:r>
          </w:p>
        </w:tc>
      </w:tr>
    </w:tbl>
    <w:p w14:paraId="68559011" w14:textId="77777777" w:rsidR="00647A20" w:rsidRPr="006710FB" w:rsidRDefault="00647A20" w:rsidP="006710FB">
      <w:pPr>
        <w:spacing w:after="280" w:afterAutospacing="1"/>
        <w:rPr>
          <w:rFonts w:eastAsia="Verdana"/>
        </w:rPr>
      </w:pPr>
      <w:r w:rsidRPr="006710FB">
        <w:rPr>
          <w:rFonts w:eastAsia="Verdana"/>
        </w:rPr>
        <w:lastRenderedPageBreak/>
        <w:t>The 10 largest companies in the botanical and dietary supplement market account for 83% of the total U.S. annual market.</w:t>
      </w:r>
    </w:p>
    <w:p w14:paraId="3584D676" w14:textId="77777777" w:rsidR="00647A20" w:rsidRPr="00223600" w:rsidRDefault="006710FB" w:rsidP="00223600">
      <w:pPr>
        <w:pStyle w:val="Heading4"/>
        <w:spacing w:before="0" w:after="0"/>
        <w:rPr>
          <w:sz w:val="24"/>
          <w:szCs w:val="24"/>
        </w:rPr>
      </w:pPr>
      <w:bookmarkStart w:id="83" w:name="_Toc497133163"/>
      <w:r w:rsidRPr="00223600">
        <w:rPr>
          <w:sz w:val="24"/>
          <w:szCs w:val="24"/>
        </w:rPr>
        <w:t xml:space="preserve">Table: </w:t>
      </w:r>
      <w:r w:rsidR="00563036" w:rsidRPr="00223600">
        <w:rPr>
          <w:sz w:val="24"/>
          <w:szCs w:val="24"/>
        </w:rPr>
        <w:t xml:space="preserve">Company </w:t>
      </w:r>
      <w:r w:rsidRPr="00223600">
        <w:rPr>
          <w:sz w:val="24"/>
          <w:szCs w:val="24"/>
        </w:rPr>
        <w:t>2001</w:t>
      </w:r>
      <w:r w:rsidR="00647A20" w:rsidRPr="00223600">
        <w:rPr>
          <w:sz w:val="24"/>
          <w:szCs w:val="24"/>
        </w:rPr>
        <w:t xml:space="preserve"> Sales</w:t>
      </w:r>
      <w:bookmarkEnd w:id="83"/>
    </w:p>
    <w:p w14:paraId="44243120" w14:textId="77777777" w:rsidR="006710FB" w:rsidRDefault="006710FB" w:rsidP="006710FB">
      <w:pPr>
        <w:rPr>
          <w:rFonts w:eastAsia="Verdana"/>
        </w:rPr>
      </w:pPr>
    </w:p>
    <w:tbl>
      <w:tblPr>
        <w:tblW w:w="8928" w:type="dxa"/>
        <w:tblInd w:w="360" w:type="dxa"/>
        <w:tblBorders>
          <w:top w:val="single" w:sz="12" w:space="0" w:color="000000"/>
          <w:left w:val="nil"/>
          <w:bottom w:val="single" w:sz="12" w:space="0" w:color="000000"/>
          <w:right w:val="nil"/>
          <w:insideH w:val="nil"/>
          <w:insideV w:val="nil"/>
        </w:tblBorders>
        <w:tblLook w:val="01E0" w:firstRow="1" w:lastRow="1" w:firstColumn="1" w:lastColumn="1" w:noHBand="0" w:noVBand="0"/>
      </w:tblPr>
      <w:tblGrid>
        <w:gridCol w:w="5238"/>
        <w:gridCol w:w="3690"/>
      </w:tblGrid>
      <w:tr w:rsidR="006710FB" w:rsidRPr="00B609E2" w14:paraId="0F74CABE" w14:textId="77777777" w:rsidTr="002B206B">
        <w:trPr>
          <w:trHeight w:val="389"/>
        </w:trPr>
        <w:tc>
          <w:tcPr>
            <w:tcW w:w="5238" w:type="dxa"/>
            <w:tcBorders>
              <w:bottom w:val="single" w:sz="6" w:space="0" w:color="000000"/>
              <w:right w:val="single" w:sz="6" w:space="0" w:color="000000"/>
            </w:tcBorders>
            <w:shd w:val="clear" w:color="auto" w:fill="auto"/>
          </w:tcPr>
          <w:p w14:paraId="3B7D84AC" w14:textId="77777777" w:rsidR="006710FB" w:rsidRPr="00B609E2" w:rsidRDefault="006710FB" w:rsidP="00411FE7">
            <w:pPr>
              <w:pStyle w:val="PasTable1"/>
              <w:rPr>
                <w:rFonts w:ascii="Trebuchet MS" w:eastAsia="Verdana" w:hAnsi="Trebuchet MS" w:cs="Verdana"/>
                <w:i/>
                <w:iCs/>
                <w:sz w:val="22"/>
                <w:szCs w:val="22"/>
              </w:rPr>
            </w:pPr>
            <w:r>
              <w:rPr>
                <w:rFonts w:ascii="Trebuchet MS" w:eastAsia="Arial" w:hAnsi="Trebuchet MS" w:cs="Arial"/>
                <w:i/>
                <w:iCs/>
                <w:sz w:val="22"/>
                <w:szCs w:val="22"/>
              </w:rPr>
              <w:t>Company 2001 Sales</w:t>
            </w:r>
          </w:p>
        </w:tc>
        <w:tc>
          <w:tcPr>
            <w:tcW w:w="3690" w:type="dxa"/>
            <w:tcBorders>
              <w:bottom w:val="single" w:sz="6" w:space="0" w:color="000000"/>
            </w:tcBorders>
            <w:shd w:val="clear" w:color="auto" w:fill="auto"/>
          </w:tcPr>
          <w:p w14:paraId="5957917A" w14:textId="77777777" w:rsidR="006710FB" w:rsidRPr="00B609E2" w:rsidRDefault="006710FB" w:rsidP="00411FE7">
            <w:pPr>
              <w:pStyle w:val="PasTable1"/>
              <w:rPr>
                <w:rFonts w:ascii="Trebuchet MS" w:eastAsia="Verdana" w:hAnsi="Trebuchet MS" w:cs="Verdana"/>
                <w:b/>
                <w:bCs/>
                <w:sz w:val="22"/>
                <w:szCs w:val="22"/>
              </w:rPr>
            </w:pPr>
          </w:p>
        </w:tc>
      </w:tr>
      <w:tr w:rsidR="006710FB" w:rsidRPr="00B609E2" w14:paraId="4D81D370" w14:textId="77777777" w:rsidTr="002B206B">
        <w:trPr>
          <w:trHeight w:val="432"/>
        </w:trPr>
        <w:tc>
          <w:tcPr>
            <w:tcW w:w="5238" w:type="dxa"/>
            <w:tcBorders>
              <w:right w:val="single" w:sz="6" w:space="0" w:color="000000"/>
            </w:tcBorders>
            <w:shd w:val="clear" w:color="auto" w:fill="auto"/>
            <w:vAlign w:val="center"/>
          </w:tcPr>
          <w:p w14:paraId="0E929133" w14:textId="77777777" w:rsidR="006710FB" w:rsidRPr="00B609E2" w:rsidRDefault="006710FB" w:rsidP="00411FE7">
            <w:pPr>
              <w:pStyle w:val="PasTable1"/>
              <w:rPr>
                <w:rFonts w:ascii="Trebuchet MS" w:eastAsia="Verdana" w:hAnsi="Trebuchet MS" w:cs="Verdana"/>
                <w:sz w:val="22"/>
                <w:szCs w:val="22"/>
              </w:rPr>
            </w:pPr>
            <w:r>
              <w:rPr>
                <w:rFonts w:ascii="Trebuchet MS" w:eastAsia="Arial" w:hAnsi="Trebuchet MS" w:cs="Arial"/>
                <w:sz w:val="22"/>
                <w:szCs w:val="22"/>
              </w:rPr>
              <w:t xml:space="preserve">General Nutrition </w:t>
            </w:r>
            <w:proofErr w:type="spellStart"/>
            <w:r>
              <w:rPr>
                <w:rFonts w:ascii="Trebuchet MS" w:eastAsia="Arial" w:hAnsi="Trebuchet MS" w:cs="Arial"/>
                <w:sz w:val="22"/>
                <w:szCs w:val="22"/>
              </w:rPr>
              <w:t>Companie</w:t>
            </w:r>
            <w:proofErr w:type="spellEnd"/>
          </w:p>
        </w:tc>
        <w:tc>
          <w:tcPr>
            <w:tcW w:w="3690" w:type="dxa"/>
            <w:shd w:val="clear" w:color="auto" w:fill="auto"/>
            <w:vAlign w:val="center"/>
          </w:tcPr>
          <w:p w14:paraId="27D91185" w14:textId="77777777" w:rsidR="006710FB" w:rsidRPr="00B609E2" w:rsidRDefault="00411FE7" w:rsidP="00411FE7">
            <w:pPr>
              <w:pStyle w:val="PasTable1"/>
              <w:jc w:val="center"/>
              <w:rPr>
                <w:rFonts w:ascii="Trebuchet MS" w:eastAsia="Verdana" w:hAnsi="Trebuchet MS" w:cs="Verdana"/>
                <w:sz w:val="22"/>
                <w:szCs w:val="22"/>
              </w:rPr>
            </w:pPr>
            <w:r>
              <w:rPr>
                <w:rFonts w:ascii="Trebuchet MS" w:eastAsia="Arial" w:hAnsi="Trebuchet MS" w:cs="Arial"/>
                <w:sz w:val="22"/>
                <w:szCs w:val="22"/>
              </w:rPr>
              <w:t>$1.4 Billion*</w:t>
            </w:r>
          </w:p>
        </w:tc>
      </w:tr>
      <w:tr w:rsidR="006710FB" w:rsidRPr="00B609E2" w14:paraId="05114A24" w14:textId="77777777" w:rsidTr="002B206B">
        <w:trPr>
          <w:trHeight w:val="360"/>
        </w:trPr>
        <w:tc>
          <w:tcPr>
            <w:tcW w:w="5238" w:type="dxa"/>
            <w:tcBorders>
              <w:right w:val="single" w:sz="6" w:space="0" w:color="000000"/>
            </w:tcBorders>
            <w:shd w:val="clear" w:color="auto" w:fill="auto"/>
          </w:tcPr>
          <w:p w14:paraId="08994B67" w14:textId="77777777" w:rsidR="006710FB" w:rsidRPr="00B609E2" w:rsidRDefault="006710FB" w:rsidP="00411FE7">
            <w:pPr>
              <w:pStyle w:val="PasTable1"/>
              <w:rPr>
                <w:rFonts w:ascii="Trebuchet MS" w:eastAsia="Verdana" w:hAnsi="Trebuchet MS" w:cs="Verdana"/>
                <w:sz w:val="22"/>
                <w:szCs w:val="22"/>
              </w:rPr>
            </w:pPr>
            <w:r>
              <w:rPr>
                <w:rFonts w:ascii="Trebuchet MS" w:eastAsia="Arial" w:hAnsi="Trebuchet MS" w:cs="Arial"/>
                <w:sz w:val="22"/>
                <w:szCs w:val="22"/>
              </w:rPr>
              <w:t>Nu Skin Enterprises</w:t>
            </w:r>
          </w:p>
        </w:tc>
        <w:tc>
          <w:tcPr>
            <w:tcW w:w="3690" w:type="dxa"/>
            <w:shd w:val="clear" w:color="auto" w:fill="auto"/>
          </w:tcPr>
          <w:p w14:paraId="7BEE6E7A" w14:textId="77777777" w:rsidR="006710FB" w:rsidRPr="00B609E2" w:rsidRDefault="00411FE7" w:rsidP="00411FE7">
            <w:pPr>
              <w:pStyle w:val="PasTable1"/>
              <w:jc w:val="center"/>
              <w:rPr>
                <w:rFonts w:ascii="Trebuchet MS" w:eastAsia="Verdana" w:hAnsi="Trebuchet MS" w:cs="Verdana"/>
                <w:sz w:val="22"/>
                <w:szCs w:val="22"/>
              </w:rPr>
            </w:pPr>
            <w:r>
              <w:rPr>
                <w:rFonts w:ascii="Trebuchet MS" w:eastAsia="Arial" w:hAnsi="Trebuchet MS" w:cs="Arial"/>
                <w:sz w:val="22"/>
                <w:szCs w:val="22"/>
              </w:rPr>
              <w:t>$921.60</w:t>
            </w:r>
          </w:p>
        </w:tc>
      </w:tr>
      <w:tr w:rsidR="006710FB" w:rsidRPr="00B609E2" w14:paraId="148F876E" w14:textId="77777777" w:rsidTr="002B206B">
        <w:trPr>
          <w:trHeight w:val="360"/>
        </w:trPr>
        <w:tc>
          <w:tcPr>
            <w:tcW w:w="5238" w:type="dxa"/>
            <w:tcBorders>
              <w:right w:val="single" w:sz="6" w:space="0" w:color="000000"/>
            </w:tcBorders>
            <w:shd w:val="clear" w:color="auto" w:fill="auto"/>
          </w:tcPr>
          <w:p w14:paraId="0355F876" w14:textId="77777777" w:rsidR="006710FB" w:rsidRPr="00B609E2" w:rsidRDefault="006710FB" w:rsidP="00411FE7">
            <w:pPr>
              <w:pStyle w:val="PasTable1"/>
              <w:tabs>
                <w:tab w:val="right" w:pos="1771"/>
              </w:tabs>
              <w:rPr>
                <w:rFonts w:ascii="Trebuchet MS" w:eastAsia="Verdana" w:hAnsi="Trebuchet MS" w:cs="Verdana"/>
                <w:sz w:val="22"/>
                <w:szCs w:val="22"/>
              </w:rPr>
            </w:pPr>
            <w:r>
              <w:rPr>
                <w:rFonts w:ascii="Trebuchet MS" w:eastAsia="Arial" w:hAnsi="Trebuchet MS" w:cs="Arial"/>
                <w:sz w:val="22"/>
                <w:szCs w:val="22"/>
              </w:rPr>
              <w:t>Herbalife International</w:t>
            </w:r>
            <w:r>
              <w:rPr>
                <w:rFonts w:ascii="Trebuchet MS" w:eastAsia="Arial" w:hAnsi="Trebuchet MS" w:cs="Arial"/>
                <w:sz w:val="22"/>
                <w:szCs w:val="22"/>
              </w:rPr>
              <w:tab/>
            </w:r>
          </w:p>
        </w:tc>
        <w:tc>
          <w:tcPr>
            <w:tcW w:w="3690" w:type="dxa"/>
            <w:shd w:val="clear" w:color="auto" w:fill="auto"/>
          </w:tcPr>
          <w:p w14:paraId="14296EE2" w14:textId="77777777" w:rsidR="006710FB" w:rsidRPr="00B609E2" w:rsidRDefault="00411FE7" w:rsidP="00411FE7">
            <w:pPr>
              <w:pStyle w:val="PasTable1"/>
              <w:jc w:val="center"/>
              <w:rPr>
                <w:rFonts w:ascii="Trebuchet MS" w:eastAsia="Verdana" w:hAnsi="Trebuchet MS" w:cs="Verdana"/>
                <w:sz w:val="22"/>
                <w:szCs w:val="22"/>
              </w:rPr>
            </w:pPr>
            <w:r>
              <w:rPr>
                <w:rFonts w:ascii="Trebuchet MS" w:eastAsia="Arial" w:hAnsi="Trebuchet MS" w:cs="Arial"/>
                <w:sz w:val="22"/>
                <w:szCs w:val="22"/>
              </w:rPr>
              <w:t>$899.70</w:t>
            </w:r>
          </w:p>
        </w:tc>
      </w:tr>
      <w:tr w:rsidR="006710FB" w:rsidRPr="00B609E2" w14:paraId="0749E117" w14:textId="77777777" w:rsidTr="002B206B">
        <w:trPr>
          <w:trHeight w:val="360"/>
        </w:trPr>
        <w:tc>
          <w:tcPr>
            <w:tcW w:w="5238" w:type="dxa"/>
            <w:tcBorders>
              <w:bottom w:val="nil"/>
              <w:right w:val="single" w:sz="6" w:space="0" w:color="000000"/>
            </w:tcBorders>
            <w:shd w:val="clear" w:color="auto" w:fill="auto"/>
          </w:tcPr>
          <w:p w14:paraId="614B4AB2" w14:textId="77777777" w:rsidR="006710FB" w:rsidRPr="00B609E2" w:rsidRDefault="006710FB" w:rsidP="00411FE7">
            <w:pPr>
              <w:pStyle w:val="PasTable1"/>
              <w:rPr>
                <w:rFonts w:ascii="Trebuchet MS" w:eastAsia="Verdana" w:hAnsi="Trebuchet MS" w:cs="Verdana"/>
                <w:sz w:val="22"/>
                <w:szCs w:val="22"/>
              </w:rPr>
            </w:pPr>
            <w:r>
              <w:rPr>
                <w:rFonts w:ascii="Trebuchet MS" w:eastAsia="Arial" w:hAnsi="Trebuchet MS" w:cs="Arial"/>
                <w:sz w:val="22"/>
                <w:szCs w:val="22"/>
              </w:rPr>
              <w:t>Perrigo</w:t>
            </w:r>
          </w:p>
        </w:tc>
        <w:tc>
          <w:tcPr>
            <w:tcW w:w="3690" w:type="dxa"/>
            <w:tcBorders>
              <w:bottom w:val="nil"/>
            </w:tcBorders>
            <w:shd w:val="clear" w:color="auto" w:fill="auto"/>
          </w:tcPr>
          <w:p w14:paraId="207D704C" w14:textId="77777777" w:rsidR="006710FB" w:rsidRPr="00B609E2" w:rsidRDefault="00411FE7" w:rsidP="00411FE7">
            <w:pPr>
              <w:pStyle w:val="PasTable1"/>
              <w:jc w:val="center"/>
              <w:rPr>
                <w:rFonts w:ascii="Trebuchet MS" w:eastAsia="Verdana" w:hAnsi="Trebuchet MS" w:cs="Verdana"/>
                <w:sz w:val="22"/>
                <w:szCs w:val="22"/>
              </w:rPr>
            </w:pPr>
            <w:r>
              <w:rPr>
                <w:rFonts w:ascii="Trebuchet MS" w:eastAsia="Arial" w:hAnsi="Trebuchet MS" w:cs="Arial"/>
                <w:sz w:val="22"/>
                <w:szCs w:val="22"/>
              </w:rPr>
              <w:t>$877.60</w:t>
            </w:r>
          </w:p>
        </w:tc>
      </w:tr>
      <w:tr w:rsidR="006710FB" w:rsidRPr="00B609E2" w14:paraId="35BA0564" w14:textId="77777777" w:rsidTr="002B206B">
        <w:trPr>
          <w:trHeight w:val="360"/>
        </w:trPr>
        <w:tc>
          <w:tcPr>
            <w:tcW w:w="5238" w:type="dxa"/>
            <w:tcBorders>
              <w:top w:val="nil"/>
              <w:bottom w:val="nil"/>
              <w:right w:val="single" w:sz="6" w:space="0" w:color="000000"/>
            </w:tcBorders>
            <w:shd w:val="clear" w:color="auto" w:fill="auto"/>
          </w:tcPr>
          <w:p w14:paraId="384CDBCA" w14:textId="77777777" w:rsidR="006710FB" w:rsidRPr="00B609E2" w:rsidRDefault="00411FE7" w:rsidP="00411FE7">
            <w:pPr>
              <w:pStyle w:val="PasTable1"/>
              <w:rPr>
                <w:rFonts w:ascii="Trebuchet MS" w:eastAsia="Arial" w:hAnsi="Trebuchet MS" w:cs="Arial"/>
                <w:sz w:val="22"/>
                <w:szCs w:val="22"/>
              </w:rPr>
            </w:pPr>
            <w:r>
              <w:rPr>
                <w:rFonts w:ascii="Trebuchet MS" w:eastAsia="Arial" w:hAnsi="Trebuchet MS" w:cs="Arial"/>
                <w:sz w:val="22"/>
                <w:szCs w:val="22"/>
              </w:rPr>
              <w:t>NBTY</w:t>
            </w:r>
          </w:p>
        </w:tc>
        <w:tc>
          <w:tcPr>
            <w:tcW w:w="3690" w:type="dxa"/>
            <w:tcBorders>
              <w:top w:val="nil"/>
              <w:bottom w:val="nil"/>
            </w:tcBorders>
            <w:shd w:val="clear" w:color="auto" w:fill="auto"/>
          </w:tcPr>
          <w:p w14:paraId="7798A334" w14:textId="77777777" w:rsidR="006710FB" w:rsidRPr="00B609E2" w:rsidRDefault="00411FE7" w:rsidP="00411FE7">
            <w:pPr>
              <w:pStyle w:val="PasTable1"/>
              <w:jc w:val="center"/>
              <w:rPr>
                <w:rFonts w:ascii="Trebuchet MS" w:eastAsia="Arial" w:hAnsi="Trebuchet MS" w:cs="Arial"/>
                <w:sz w:val="22"/>
                <w:szCs w:val="22"/>
              </w:rPr>
            </w:pPr>
            <w:r>
              <w:rPr>
                <w:rFonts w:ascii="Trebuchet MS" w:eastAsia="Arial" w:hAnsi="Trebuchet MS" w:cs="Arial"/>
                <w:sz w:val="22"/>
                <w:szCs w:val="22"/>
              </w:rPr>
              <w:t>$610.10</w:t>
            </w:r>
          </w:p>
        </w:tc>
      </w:tr>
      <w:tr w:rsidR="00411FE7" w:rsidRPr="00B609E2" w14:paraId="0D9E38E2" w14:textId="77777777" w:rsidTr="002B206B">
        <w:trPr>
          <w:trHeight w:val="360"/>
        </w:trPr>
        <w:tc>
          <w:tcPr>
            <w:tcW w:w="5238" w:type="dxa"/>
            <w:tcBorders>
              <w:top w:val="nil"/>
              <w:bottom w:val="nil"/>
              <w:right w:val="single" w:sz="6" w:space="0" w:color="000000"/>
            </w:tcBorders>
            <w:shd w:val="clear" w:color="auto" w:fill="auto"/>
          </w:tcPr>
          <w:p w14:paraId="3C6D9EC7" w14:textId="77777777" w:rsidR="00411FE7" w:rsidRDefault="00411FE7" w:rsidP="00411FE7">
            <w:pPr>
              <w:pStyle w:val="PasTable1"/>
              <w:rPr>
                <w:rFonts w:ascii="Trebuchet MS" w:eastAsia="Arial" w:hAnsi="Trebuchet MS" w:cs="Arial"/>
                <w:sz w:val="22"/>
                <w:szCs w:val="22"/>
              </w:rPr>
            </w:pPr>
            <w:r>
              <w:rPr>
                <w:rFonts w:ascii="Trebuchet MS" w:eastAsia="Arial" w:hAnsi="Trebuchet MS" w:cs="Arial"/>
                <w:sz w:val="22"/>
                <w:szCs w:val="22"/>
              </w:rPr>
              <w:t>Rexall Sundown</w:t>
            </w:r>
          </w:p>
        </w:tc>
        <w:tc>
          <w:tcPr>
            <w:tcW w:w="3690" w:type="dxa"/>
            <w:tcBorders>
              <w:top w:val="nil"/>
              <w:bottom w:val="nil"/>
            </w:tcBorders>
            <w:shd w:val="clear" w:color="auto" w:fill="auto"/>
          </w:tcPr>
          <w:p w14:paraId="5470FCC7" w14:textId="77777777" w:rsidR="00411FE7" w:rsidRDefault="00411FE7" w:rsidP="00411FE7">
            <w:pPr>
              <w:pStyle w:val="PasTable1"/>
              <w:jc w:val="center"/>
              <w:rPr>
                <w:rFonts w:ascii="Trebuchet MS" w:eastAsia="Arial" w:hAnsi="Trebuchet MS" w:cs="Arial"/>
                <w:sz w:val="22"/>
                <w:szCs w:val="22"/>
              </w:rPr>
            </w:pPr>
            <w:r>
              <w:rPr>
                <w:rFonts w:ascii="Trebuchet MS" w:eastAsia="Arial" w:hAnsi="Trebuchet MS" w:cs="Arial"/>
                <w:sz w:val="22"/>
                <w:szCs w:val="22"/>
              </w:rPr>
              <w:t>$590.20</w:t>
            </w:r>
          </w:p>
        </w:tc>
      </w:tr>
      <w:tr w:rsidR="00411FE7" w:rsidRPr="00B609E2" w14:paraId="3320064B" w14:textId="77777777" w:rsidTr="002B206B">
        <w:trPr>
          <w:trHeight w:val="360"/>
        </w:trPr>
        <w:tc>
          <w:tcPr>
            <w:tcW w:w="5238" w:type="dxa"/>
            <w:tcBorders>
              <w:top w:val="nil"/>
              <w:bottom w:val="nil"/>
              <w:right w:val="single" w:sz="6" w:space="0" w:color="000000"/>
            </w:tcBorders>
            <w:shd w:val="clear" w:color="auto" w:fill="auto"/>
          </w:tcPr>
          <w:p w14:paraId="09F900BC" w14:textId="77777777" w:rsidR="00411FE7" w:rsidRDefault="00411FE7" w:rsidP="00411FE7">
            <w:pPr>
              <w:pStyle w:val="PasTable1"/>
              <w:rPr>
                <w:rFonts w:ascii="Trebuchet MS" w:eastAsia="Arial" w:hAnsi="Trebuchet MS" w:cs="Arial"/>
                <w:sz w:val="22"/>
                <w:szCs w:val="22"/>
              </w:rPr>
            </w:pPr>
            <w:r>
              <w:rPr>
                <w:rFonts w:ascii="Trebuchet MS" w:eastAsia="Arial" w:hAnsi="Trebuchet MS" w:cs="Arial"/>
                <w:sz w:val="22"/>
                <w:szCs w:val="22"/>
              </w:rPr>
              <w:t>Weider Nutrition International</w:t>
            </w:r>
          </w:p>
        </w:tc>
        <w:tc>
          <w:tcPr>
            <w:tcW w:w="3690" w:type="dxa"/>
            <w:tcBorders>
              <w:top w:val="nil"/>
              <w:bottom w:val="nil"/>
            </w:tcBorders>
            <w:shd w:val="clear" w:color="auto" w:fill="auto"/>
          </w:tcPr>
          <w:p w14:paraId="309DDC7A" w14:textId="77777777" w:rsidR="00411FE7" w:rsidRDefault="00411FE7" w:rsidP="00411FE7">
            <w:pPr>
              <w:pStyle w:val="PasTable1"/>
              <w:jc w:val="center"/>
              <w:rPr>
                <w:rFonts w:ascii="Trebuchet MS" w:eastAsia="Arial" w:hAnsi="Trebuchet MS" w:cs="Arial"/>
                <w:sz w:val="22"/>
                <w:szCs w:val="22"/>
              </w:rPr>
            </w:pPr>
            <w:r>
              <w:rPr>
                <w:rFonts w:ascii="Trebuchet MS" w:eastAsia="Arial" w:hAnsi="Trebuchet MS" w:cs="Arial"/>
                <w:sz w:val="22"/>
                <w:szCs w:val="22"/>
              </w:rPr>
              <w:t>$335.50</w:t>
            </w:r>
          </w:p>
        </w:tc>
      </w:tr>
      <w:tr w:rsidR="00411FE7" w:rsidRPr="00B609E2" w14:paraId="1E5BA51D" w14:textId="77777777" w:rsidTr="002B206B">
        <w:trPr>
          <w:trHeight w:val="360"/>
        </w:trPr>
        <w:tc>
          <w:tcPr>
            <w:tcW w:w="5238" w:type="dxa"/>
            <w:tcBorders>
              <w:top w:val="nil"/>
              <w:bottom w:val="nil"/>
              <w:right w:val="single" w:sz="6" w:space="0" w:color="000000"/>
            </w:tcBorders>
            <w:shd w:val="clear" w:color="auto" w:fill="auto"/>
          </w:tcPr>
          <w:p w14:paraId="6E9E3A25" w14:textId="77777777" w:rsidR="00411FE7" w:rsidRDefault="00411FE7" w:rsidP="00411FE7">
            <w:pPr>
              <w:pStyle w:val="PasTable1"/>
              <w:rPr>
                <w:rFonts w:ascii="Trebuchet MS" w:eastAsia="Arial" w:hAnsi="Trebuchet MS" w:cs="Arial"/>
                <w:sz w:val="22"/>
                <w:szCs w:val="22"/>
              </w:rPr>
            </w:pPr>
            <w:proofErr w:type="spellStart"/>
            <w:r>
              <w:rPr>
                <w:rFonts w:ascii="Trebuchet MS" w:eastAsia="Arial" w:hAnsi="Trebuchet MS" w:cs="Arial"/>
                <w:sz w:val="22"/>
                <w:szCs w:val="22"/>
              </w:rPr>
              <w:t>Twinlab</w:t>
            </w:r>
            <w:proofErr w:type="spellEnd"/>
          </w:p>
        </w:tc>
        <w:tc>
          <w:tcPr>
            <w:tcW w:w="3690" w:type="dxa"/>
            <w:tcBorders>
              <w:top w:val="nil"/>
              <w:bottom w:val="nil"/>
            </w:tcBorders>
            <w:shd w:val="clear" w:color="auto" w:fill="auto"/>
          </w:tcPr>
          <w:p w14:paraId="4729818C" w14:textId="77777777" w:rsidR="00411FE7" w:rsidRDefault="00411FE7" w:rsidP="00411FE7">
            <w:pPr>
              <w:pStyle w:val="PasTable1"/>
              <w:jc w:val="center"/>
              <w:rPr>
                <w:rFonts w:ascii="Trebuchet MS" w:eastAsia="Arial" w:hAnsi="Trebuchet MS" w:cs="Arial"/>
                <w:sz w:val="22"/>
                <w:szCs w:val="22"/>
              </w:rPr>
            </w:pPr>
            <w:r>
              <w:rPr>
                <w:rFonts w:ascii="Trebuchet MS" w:eastAsia="Arial" w:hAnsi="Trebuchet MS" w:cs="Arial"/>
                <w:sz w:val="22"/>
                <w:szCs w:val="22"/>
              </w:rPr>
              <w:t>$321.00</w:t>
            </w:r>
          </w:p>
        </w:tc>
      </w:tr>
      <w:tr w:rsidR="00411FE7" w:rsidRPr="00B609E2" w14:paraId="413FEA08" w14:textId="77777777" w:rsidTr="002B206B">
        <w:trPr>
          <w:trHeight w:val="360"/>
        </w:trPr>
        <w:tc>
          <w:tcPr>
            <w:tcW w:w="5238" w:type="dxa"/>
            <w:tcBorders>
              <w:top w:val="nil"/>
              <w:bottom w:val="nil"/>
              <w:right w:val="single" w:sz="6" w:space="0" w:color="000000"/>
            </w:tcBorders>
            <w:shd w:val="clear" w:color="auto" w:fill="auto"/>
          </w:tcPr>
          <w:p w14:paraId="3CDA076D" w14:textId="77777777" w:rsidR="00411FE7" w:rsidRDefault="00411FE7" w:rsidP="00411FE7">
            <w:pPr>
              <w:pStyle w:val="PasTable1"/>
              <w:rPr>
                <w:rFonts w:ascii="Trebuchet MS" w:eastAsia="Arial" w:hAnsi="Trebuchet MS" w:cs="Arial"/>
                <w:sz w:val="22"/>
                <w:szCs w:val="22"/>
              </w:rPr>
            </w:pPr>
            <w:r>
              <w:rPr>
                <w:rFonts w:ascii="Trebuchet MS" w:eastAsia="Arial" w:hAnsi="Trebuchet MS" w:cs="Arial"/>
                <w:sz w:val="22"/>
                <w:szCs w:val="22"/>
              </w:rPr>
              <w:t>Nature’s Sunshine</w:t>
            </w:r>
          </w:p>
        </w:tc>
        <w:tc>
          <w:tcPr>
            <w:tcW w:w="3690" w:type="dxa"/>
            <w:tcBorders>
              <w:top w:val="nil"/>
              <w:bottom w:val="nil"/>
            </w:tcBorders>
            <w:shd w:val="clear" w:color="auto" w:fill="auto"/>
          </w:tcPr>
          <w:p w14:paraId="135BBBCA" w14:textId="77777777" w:rsidR="00411FE7" w:rsidRDefault="00411FE7" w:rsidP="00411FE7">
            <w:pPr>
              <w:pStyle w:val="PasTable1"/>
              <w:jc w:val="center"/>
              <w:rPr>
                <w:rFonts w:ascii="Trebuchet MS" w:eastAsia="Arial" w:hAnsi="Trebuchet MS" w:cs="Arial"/>
                <w:sz w:val="22"/>
                <w:szCs w:val="22"/>
              </w:rPr>
            </w:pPr>
            <w:r>
              <w:rPr>
                <w:rFonts w:ascii="Trebuchet MS" w:eastAsia="Arial" w:hAnsi="Trebuchet MS" w:cs="Arial"/>
                <w:sz w:val="22"/>
                <w:szCs w:val="22"/>
              </w:rPr>
              <w:t>$287.40</w:t>
            </w:r>
          </w:p>
        </w:tc>
      </w:tr>
      <w:tr w:rsidR="00411FE7" w:rsidRPr="00B609E2" w14:paraId="5389B8C7" w14:textId="77777777" w:rsidTr="002B206B">
        <w:trPr>
          <w:trHeight w:val="144"/>
        </w:trPr>
        <w:tc>
          <w:tcPr>
            <w:tcW w:w="5238" w:type="dxa"/>
            <w:tcBorders>
              <w:top w:val="nil"/>
              <w:bottom w:val="nil"/>
              <w:right w:val="single" w:sz="6" w:space="0" w:color="000000"/>
            </w:tcBorders>
            <w:shd w:val="clear" w:color="auto" w:fill="auto"/>
          </w:tcPr>
          <w:p w14:paraId="4C0210D8" w14:textId="77777777" w:rsidR="00411FE7" w:rsidRDefault="00411FE7" w:rsidP="00411FE7">
            <w:pPr>
              <w:pStyle w:val="PasTable1"/>
              <w:rPr>
                <w:rFonts w:ascii="Trebuchet MS" w:eastAsia="Arial" w:hAnsi="Trebuchet MS" w:cs="Arial"/>
                <w:sz w:val="22"/>
                <w:szCs w:val="22"/>
              </w:rPr>
            </w:pPr>
            <w:r>
              <w:rPr>
                <w:rFonts w:ascii="Trebuchet MS" w:eastAsia="Arial" w:hAnsi="Trebuchet MS" w:cs="Arial"/>
                <w:sz w:val="22"/>
                <w:szCs w:val="22"/>
              </w:rPr>
              <w:t>Chattem</w:t>
            </w:r>
          </w:p>
        </w:tc>
        <w:tc>
          <w:tcPr>
            <w:tcW w:w="3690" w:type="dxa"/>
            <w:tcBorders>
              <w:top w:val="nil"/>
              <w:bottom w:val="nil"/>
            </w:tcBorders>
            <w:shd w:val="clear" w:color="auto" w:fill="auto"/>
          </w:tcPr>
          <w:p w14:paraId="064D0371" w14:textId="77777777" w:rsidR="00411FE7" w:rsidRDefault="00411FE7" w:rsidP="00411FE7">
            <w:pPr>
              <w:pStyle w:val="PasTable1"/>
              <w:jc w:val="center"/>
              <w:rPr>
                <w:rFonts w:ascii="Trebuchet MS" w:eastAsia="Arial" w:hAnsi="Trebuchet MS" w:cs="Arial"/>
                <w:sz w:val="22"/>
                <w:szCs w:val="22"/>
              </w:rPr>
            </w:pPr>
            <w:r>
              <w:rPr>
                <w:rFonts w:ascii="Trebuchet MS" w:eastAsia="Arial" w:hAnsi="Trebuchet MS" w:cs="Arial"/>
                <w:sz w:val="22"/>
                <w:szCs w:val="22"/>
              </w:rPr>
              <w:t>$272.80</w:t>
            </w:r>
          </w:p>
        </w:tc>
      </w:tr>
      <w:tr w:rsidR="006710FB" w:rsidRPr="00B609E2" w14:paraId="2E193136" w14:textId="77777777" w:rsidTr="002B206B">
        <w:trPr>
          <w:trHeight w:val="20"/>
        </w:trPr>
        <w:tc>
          <w:tcPr>
            <w:tcW w:w="5238" w:type="dxa"/>
            <w:tcBorders>
              <w:top w:val="nil"/>
              <w:right w:val="single" w:sz="6" w:space="0" w:color="000000"/>
            </w:tcBorders>
            <w:shd w:val="clear" w:color="auto" w:fill="auto"/>
          </w:tcPr>
          <w:p w14:paraId="65828302" w14:textId="77777777" w:rsidR="006710FB" w:rsidRPr="006710FB" w:rsidRDefault="006710FB" w:rsidP="00411FE7">
            <w:pPr>
              <w:pStyle w:val="PasTable1"/>
              <w:rPr>
                <w:rFonts w:ascii="Trebuchet MS" w:eastAsia="Verdana" w:hAnsi="Trebuchet MS" w:cs="Verdana"/>
                <w:b/>
                <w:bCs/>
                <w:sz w:val="16"/>
                <w:szCs w:val="16"/>
              </w:rPr>
            </w:pPr>
          </w:p>
        </w:tc>
        <w:tc>
          <w:tcPr>
            <w:tcW w:w="3690" w:type="dxa"/>
            <w:tcBorders>
              <w:top w:val="nil"/>
            </w:tcBorders>
            <w:shd w:val="clear" w:color="auto" w:fill="auto"/>
          </w:tcPr>
          <w:p w14:paraId="5AE8BFF6" w14:textId="77777777" w:rsidR="006710FB" w:rsidRPr="00B609E2" w:rsidRDefault="006710FB" w:rsidP="00411FE7">
            <w:pPr>
              <w:pStyle w:val="PasTable1"/>
              <w:jc w:val="right"/>
              <w:rPr>
                <w:rFonts w:ascii="Trebuchet MS" w:eastAsia="Verdana" w:hAnsi="Trebuchet MS" w:cs="Verdana"/>
                <w:sz w:val="22"/>
                <w:szCs w:val="22"/>
              </w:rPr>
            </w:pPr>
            <w:r w:rsidRPr="00B609E2">
              <w:rPr>
                <w:rFonts w:ascii="Trebuchet MS" w:eastAsia="Arial" w:hAnsi="Trebuchet MS" w:cs="Arial"/>
                <w:sz w:val="22"/>
                <w:szCs w:val="22"/>
              </w:rPr>
              <w:t xml:space="preserve"> </w:t>
            </w:r>
          </w:p>
        </w:tc>
      </w:tr>
    </w:tbl>
    <w:p w14:paraId="1781AD3A" w14:textId="77777777" w:rsidR="00411FE7" w:rsidRPr="00B609E2" w:rsidRDefault="00411FE7" w:rsidP="00411FE7"/>
    <w:p w14:paraId="64DF3DEB" w14:textId="77777777" w:rsidR="00411FE7" w:rsidRPr="00710C3B" w:rsidRDefault="00411FE7" w:rsidP="00411FE7">
      <w:pPr>
        <w:rPr>
          <w:rFonts w:ascii="Trebuchet MS" w:hAnsi="Trebuchet MS"/>
          <w:i/>
        </w:rPr>
      </w:pPr>
      <w:r w:rsidRPr="00710C3B">
        <w:rPr>
          <w:rFonts w:ascii="Trebuchet MS" w:hAnsi="Trebuchet MS"/>
          <w:i/>
        </w:rPr>
        <w:t>Need to</w:t>
      </w:r>
      <w:r>
        <w:rPr>
          <w:rFonts w:ascii="Trebuchet MS" w:hAnsi="Trebuchet MS"/>
          <w:i/>
        </w:rPr>
        <w:t xml:space="preserve"> create your own financial table</w:t>
      </w:r>
      <w:r w:rsidRPr="00710C3B">
        <w:rPr>
          <w:rFonts w:ascii="Trebuchet MS" w:hAnsi="Trebuchet MS"/>
          <w:i/>
        </w:rPr>
        <w:t xml:space="preserve">s? Tools like </w:t>
      </w:r>
      <w:hyperlink r:id="rId33"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p>
    <w:p w14:paraId="635754E2" w14:textId="77777777" w:rsidR="00647A20" w:rsidRDefault="00647A20" w:rsidP="00411FE7">
      <w:pPr>
        <w:pStyle w:val="Heading2"/>
      </w:pPr>
      <w:bookmarkStart w:id="84" w:name="_Toc497133164"/>
      <w:bookmarkStart w:id="85" w:name="TitleTopicCompetitionandBuyingPatterns"/>
      <w:bookmarkStart w:id="86" w:name="TopicCompetitionandBuyingPatterns"/>
      <w:bookmarkEnd w:id="79"/>
      <w:bookmarkEnd w:id="80"/>
      <w:r>
        <w:t>Competition and Buying Patterns</w:t>
      </w:r>
      <w:bookmarkEnd w:id="84"/>
    </w:p>
    <w:p w14:paraId="28604D40" w14:textId="77777777" w:rsidR="00647A20" w:rsidRPr="00411FE7" w:rsidRDefault="00647A20" w:rsidP="00411FE7">
      <w:pPr>
        <w:spacing w:after="280" w:afterAutospacing="1"/>
        <w:rPr>
          <w:rFonts w:eastAsia="Verdana"/>
        </w:rPr>
      </w:pPr>
      <w:bookmarkStart w:id="87" w:name="BodyTopicCompetitionandBuyingPatterns"/>
      <w:bookmarkEnd w:id="85"/>
      <w:r w:rsidRPr="00411FE7">
        <w:rPr>
          <w:rFonts w:eastAsia="Verdana"/>
        </w:rPr>
        <w:t>As mentioned previously, competition takes two forms, farms similar in size and production capacity to Botanical Bounty and megafarms. The similarly sized farms range in size from 5-30 acres. The number of different herbs grown varies from a handful to upwards of 50. The choice of plants grown is based on owner preference as well as location and the ability of the local growing conditions to support the different plants.</w:t>
      </w:r>
    </w:p>
    <w:p w14:paraId="1180605A" w14:textId="77777777" w:rsidR="00647A20" w:rsidRPr="00411FE7" w:rsidRDefault="00647A20" w:rsidP="00411FE7">
      <w:pPr>
        <w:spacing w:after="280" w:afterAutospacing="1"/>
        <w:rPr>
          <w:rFonts w:eastAsia="Verdana"/>
        </w:rPr>
      </w:pPr>
      <w:r w:rsidRPr="00411FE7">
        <w:rPr>
          <w:rFonts w:eastAsia="Verdana"/>
        </w:rPr>
        <w:t xml:space="preserve">On the other end of spectrum is the megafarm. These farms have a similar range of species </w:t>
      </w:r>
      <w:proofErr w:type="gramStart"/>
      <w:r w:rsidRPr="00411FE7">
        <w:rPr>
          <w:rFonts w:eastAsia="Verdana"/>
        </w:rPr>
        <w:t>cultivated,</w:t>
      </w:r>
      <w:proofErr w:type="gramEnd"/>
      <w:r w:rsidRPr="00411FE7">
        <w:rPr>
          <w:rFonts w:eastAsia="Verdana"/>
        </w:rPr>
        <w:t xml:space="preserve"> however they differ greatly in production capacity. These farms are huge, typically not less than 100 acres, peaking at 300 acres. These growers however are few </w:t>
      </w:r>
      <w:proofErr w:type="gramStart"/>
      <w:r w:rsidRPr="00411FE7">
        <w:rPr>
          <w:rFonts w:eastAsia="Verdana"/>
        </w:rPr>
        <w:t>number</w:t>
      </w:r>
      <w:proofErr w:type="gramEnd"/>
      <w:r w:rsidRPr="00411FE7">
        <w:rPr>
          <w:rFonts w:eastAsia="Verdana"/>
        </w:rPr>
        <w:t>.</w:t>
      </w:r>
    </w:p>
    <w:p w14:paraId="04FD16D8" w14:textId="77777777" w:rsidR="00647A20" w:rsidRPr="00411FE7" w:rsidRDefault="00647A20" w:rsidP="00411FE7">
      <w:pPr>
        <w:spacing w:after="280" w:afterAutospacing="1"/>
        <w:rPr>
          <w:rFonts w:eastAsia="Verdana"/>
        </w:rPr>
      </w:pPr>
      <w:r w:rsidRPr="00411FE7">
        <w:rPr>
          <w:rFonts w:eastAsia="Verdana"/>
        </w:rPr>
        <w:t>The buying patterns of the different customers are typically based on these variables:</w:t>
      </w:r>
    </w:p>
    <w:p w14:paraId="7C620E25" w14:textId="77777777" w:rsidR="00647A20" w:rsidRPr="00411FE7" w:rsidRDefault="00647A20">
      <w:pPr>
        <w:numPr>
          <w:ilvl w:val="0"/>
          <w:numId w:val="3"/>
        </w:numPr>
        <w:rPr>
          <w:rFonts w:eastAsia="Verdana"/>
        </w:rPr>
      </w:pPr>
      <w:r w:rsidRPr="00411FE7">
        <w:rPr>
          <w:rFonts w:eastAsia="Verdana"/>
        </w:rPr>
        <w:t>Price</w:t>
      </w:r>
    </w:p>
    <w:p w14:paraId="58C58BB0" w14:textId="77777777" w:rsidR="00647A20" w:rsidRPr="00411FE7" w:rsidRDefault="00647A20">
      <w:pPr>
        <w:numPr>
          <w:ilvl w:val="0"/>
          <w:numId w:val="3"/>
        </w:numPr>
        <w:rPr>
          <w:rFonts w:eastAsia="Verdana"/>
        </w:rPr>
      </w:pPr>
      <w:r w:rsidRPr="00411FE7">
        <w:rPr>
          <w:rFonts w:eastAsia="Verdana"/>
        </w:rPr>
        <w:t>Availability</w:t>
      </w:r>
    </w:p>
    <w:p w14:paraId="2D8CCEA8" w14:textId="77777777" w:rsidR="00647A20" w:rsidRPr="00411FE7" w:rsidRDefault="00647A20">
      <w:pPr>
        <w:numPr>
          <w:ilvl w:val="0"/>
          <w:numId w:val="3"/>
        </w:numPr>
        <w:rPr>
          <w:rFonts w:eastAsia="Verdana"/>
        </w:rPr>
      </w:pPr>
      <w:r w:rsidRPr="00411FE7">
        <w:rPr>
          <w:rFonts w:eastAsia="Verdana"/>
        </w:rPr>
        <w:t>Ability to deliver consistently on long-term contracts</w:t>
      </w:r>
    </w:p>
    <w:p w14:paraId="0DE0D634" w14:textId="77777777" w:rsidR="00647A20" w:rsidRPr="00411FE7" w:rsidRDefault="00647A20">
      <w:pPr>
        <w:numPr>
          <w:ilvl w:val="0"/>
          <w:numId w:val="3"/>
        </w:numPr>
        <w:rPr>
          <w:rFonts w:eastAsia="Verdana"/>
        </w:rPr>
      </w:pPr>
      <w:r w:rsidRPr="00411FE7">
        <w:rPr>
          <w:rFonts w:eastAsia="Verdana"/>
        </w:rPr>
        <w:t>Significant % of active ingredients</w:t>
      </w:r>
    </w:p>
    <w:p w14:paraId="05865433" w14:textId="77777777" w:rsidR="00647A20" w:rsidRPr="00411FE7" w:rsidRDefault="00647A20">
      <w:pPr>
        <w:numPr>
          <w:ilvl w:val="0"/>
          <w:numId w:val="3"/>
        </w:numPr>
        <w:spacing w:after="280" w:afterAutospacing="1"/>
        <w:rPr>
          <w:rFonts w:eastAsia="Verdana"/>
        </w:rPr>
      </w:pPr>
      <w:r w:rsidRPr="00411FE7">
        <w:rPr>
          <w:rFonts w:eastAsia="Verdana"/>
        </w:rPr>
        <w:t>Consistency.</w:t>
      </w:r>
    </w:p>
    <w:p w14:paraId="0D58CAB3" w14:textId="77777777" w:rsidR="00647A20" w:rsidRDefault="00647A20" w:rsidP="00411FE7">
      <w:pPr>
        <w:pStyle w:val="Heading1"/>
      </w:pPr>
      <w:bookmarkStart w:id="88" w:name="_Toc497133165"/>
      <w:bookmarkStart w:id="89" w:name="TitleTopicStrategyandImplementationSum"/>
      <w:bookmarkStart w:id="90" w:name="TopicStrategyandImplementationSum"/>
      <w:bookmarkEnd w:id="86"/>
      <w:bookmarkEnd w:id="87"/>
      <w:r>
        <w:lastRenderedPageBreak/>
        <w:t>Strategy and Implementation Summary</w:t>
      </w:r>
      <w:bookmarkEnd w:id="88"/>
    </w:p>
    <w:p w14:paraId="2264E1E9" w14:textId="77777777" w:rsidR="00647A20" w:rsidRPr="00411FE7" w:rsidRDefault="00647A20" w:rsidP="00411FE7">
      <w:pPr>
        <w:spacing w:after="280" w:afterAutospacing="1"/>
        <w:rPr>
          <w:rFonts w:eastAsia="Verdana"/>
        </w:rPr>
      </w:pPr>
      <w:bookmarkStart w:id="91" w:name="BodyTopicStrategyandImplementationSum"/>
      <w:bookmarkEnd w:id="89"/>
      <w:r w:rsidRPr="00411FE7">
        <w:rPr>
          <w:rFonts w:eastAsia="Verdana"/>
        </w:rPr>
        <w:t xml:space="preserve">Botanical Bounty will leverage their competitive edge in order to gain significant market share. Their competitive edge is their ability to consistently produce plants with high active botanical percentages as well as a high ratio of healthy plants (sellable). </w:t>
      </w:r>
    </w:p>
    <w:p w14:paraId="133B79EB" w14:textId="77777777" w:rsidR="00647A20" w:rsidRPr="00411FE7" w:rsidRDefault="00647A20" w:rsidP="00411FE7">
      <w:pPr>
        <w:spacing w:after="280" w:afterAutospacing="1"/>
        <w:rPr>
          <w:rFonts w:eastAsia="Verdana"/>
        </w:rPr>
      </w:pPr>
      <w:r w:rsidRPr="00411FE7">
        <w:rPr>
          <w:rFonts w:eastAsia="Verdana"/>
        </w:rPr>
        <w:t xml:space="preserve">The marketing strategy will have the objective of raising awareness and visibility of their industry-leading percentages of active botanicals. The strategy will communicate the fact that Botanical Bounty's plants will yield a significantly higher </w:t>
      </w:r>
      <w:proofErr w:type="gramStart"/>
      <w:r w:rsidRPr="00411FE7">
        <w:rPr>
          <w:rFonts w:eastAsia="Verdana"/>
        </w:rPr>
        <w:t>amount</w:t>
      </w:r>
      <w:proofErr w:type="gramEnd"/>
      <w:r w:rsidRPr="00411FE7">
        <w:rPr>
          <w:rFonts w:eastAsia="Verdana"/>
        </w:rPr>
        <w:t xml:space="preserve"> of botanicals measured per plant. </w:t>
      </w:r>
    </w:p>
    <w:p w14:paraId="6BC0F0C7" w14:textId="77777777" w:rsidR="00647A20" w:rsidRPr="00411FE7" w:rsidRDefault="00647A20" w:rsidP="00411FE7">
      <w:pPr>
        <w:spacing w:after="280" w:afterAutospacing="1"/>
        <w:rPr>
          <w:rFonts w:eastAsia="Verdana"/>
        </w:rPr>
      </w:pPr>
      <w:r w:rsidRPr="00411FE7">
        <w:rPr>
          <w:rFonts w:eastAsia="Verdana"/>
        </w:rPr>
        <w:t>The sales strategy, in addition to reinforcing the competitive edge, will seek to qualify leads by concentrating on Botanical Bounty's ability to perform reliably on long-term contracts, becoming a stable supplier to the larger companies that need a steady supply stream.</w:t>
      </w:r>
    </w:p>
    <w:p w14:paraId="63E1FC46" w14:textId="77777777" w:rsidR="00647A20" w:rsidRPr="00411FE7" w:rsidRDefault="00647A20" w:rsidP="00411FE7">
      <w:pPr>
        <w:pStyle w:val="Heading2"/>
      </w:pPr>
      <w:bookmarkStart w:id="92" w:name="_Toc497133166"/>
      <w:bookmarkStart w:id="93" w:name="TitleTopicCompetitiveEdge"/>
      <w:bookmarkStart w:id="94" w:name="TopicCompetitiveEdge"/>
      <w:bookmarkEnd w:id="90"/>
      <w:bookmarkEnd w:id="91"/>
      <w:r w:rsidRPr="00411FE7">
        <w:t>Competitive Edge</w:t>
      </w:r>
      <w:bookmarkEnd w:id="92"/>
    </w:p>
    <w:p w14:paraId="6F97FE8A" w14:textId="77777777" w:rsidR="00647A20" w:rsidRPr="00411FE7" w:rsidRDefault="00647A20" w:rsidP="00411FE7">
      <w:pPr>
        <w:spacing w:after="280" w:afterAutospacing="1"/>
        <w:rPr>
          <w:rFonts w:eastAsia="Verdana"/>
        </w:rPr>
      </w:pPr>
      <w:bookmarkStart w:id="95" w:name="BodyTopicCompetitiveEdge"/>
      <w:bookmarkEnd w:id="93"/>
      <w:r w:rsidRPr="00411FE7">
        <w:rPr>
          <w:rFonts w:eastAsia="Verdana"/>
        </w:rPr>
        <w:t>Botanical Bounty has a dual competitive edge:</w:t>
      </w:r>
    </w:p>
    <w:p w14:paraId="350CF0AA" w14:textId="77777777" w:rsidR="00411FE7" w:rsidRDefault="00647A20" w:rsidP="00411FE7">
      <w:pPr>
        <w:pStyle w:val="Heading3"/>
      </w:pPr>
      <w:bookmarkStart w:id="96" w:name="_Toc497133167"/>
      <w:r w:rsidRPr="00411FE7">
        <w:t>Healthy Plants</w:t>
      </w:r>
      <w:bookmarkEnd w:id="96"/>
    </w:p>
    <w:p w14:paraId="4C797F67" w14:textId="77777777" w:rsidR="00647A20" w:rsidRPr="00411FE7" w:rsidRDefault="00647A20" w:rsidP="00411FE7">
      <w:pPr>
        <w:spacing w:after="280" w:afterAutospacing="1"/>
        <w:rPr>
          <w:rFonts w:eastAsia="Verdana"/>
        </w:rPr>
      </w:pPr>
      <w:r w:rsidRPr="00411FE7">
        <w:rPr>
          <w:rFonts w:eastAsia="Verdana"/>
        </w:rPr>
        <w:t>The healthier the plant, the faster it will grow, the more botanicals that can be extracted from it. This means an increase in production efficiency due to a larger percentage of plants that are sellable. Other characteristics of healthy plants which are important on the production side is: lower pest counts, more established root structures, and high biomass.</w:t>
      </w:r>
    </w:p>
    <w:p w14:paraId="6C195D7E" w14:textId="77777777" w:rsidR="00411FE7" w:rsidRDefault="00647A20" w:rsidP="00411FE7">
      <w:pPr>
        <w:pStyle w:val="Heading3"/>
      </w:pPr>
      <w:bookmarkStart w:id="97" w:name="_Toc497133168"/>
      <w:r w:rsidRPr="00411FE7">
        <w:t>High Concentration of Active Botanicals</w:t>
      </w:r>
      <w:bookmarkEnd w:id="97"/>
    </w:p>
    <w:p w14:paraId="2424AB21" w14:textId="77777777" w:rsidR="00647A20" w:rsidRPr="00411FE7" w:rsidRDefault="00647A20" w:rsidP="00411FE7">
      <w:pPr>
        <w:spacing w:after="280" w:afterAutospacing="1"/>
        <w:rPr>
          <w:rFonts w:eastAsia="Verdana"/>
        </w:rPr>
      </w:pPr>
      <w:r w:rsidRPr="00411FE7">
        <w:rPr>
          <w:rFonts w:eastAsia="Verdana"/>
        </w:rPr>
        <w:t>This is beneficial to the purchaser because they are buying the plants precisely for the active botanicals. High concentration levels are valuable to Botanical Bounty because they increase the amount of botanicals produced per plant or per acre, increasing the production capacity of a given amount of land, thereby increasing their return on investment and increasing the attractiveness of Botanical Bounty's plants relative to the competition.</w:t>
      </w:r>
    </w:p>
    <w:p w14:paraId="2DC5CA4F" w14:textId="77777777" w:rsidR="00647A20" w:rsidRPr="00411FE7" w:rsidRDefault="00647A20" w:rsidP="00411FE7">
      <w:pPr>
        <w:pStyle w:val="Heading2"/>
      </w:pPr>
      <w:bookmarkStart w:id="98" w:name="_Toc497133169"/>
      <w:bookmarkEnd w:id="94"/>
      <w:bookmarkEnd w:id="95"/>
      <w:r w:rsidRPr="00411FE7">
        <w:t>Marketing Strategy</w:t>
      </w:r>
      <w:bookmarkEnd w:id="98"/>
    </w:p>
    <w:p w14:paraId="17EF10D1" w14:textId="77777777" w:rsidR="00647A20" w:rsidRPr="00411FE7" w:rsidRDefault="00647A20" w:rsidP="00411FE7">
      <w:pPr>
        <w:spacing w:after="280" w:afterAutospacing="1"/>
        <w:rPr>
          <w:rFonts w:eastAsia="Verdana"/>
        </w:rPr>
      </w:pPr>
      <w:bookmarkStart w:id="99" w:name="BodyTopicMarketingStrategy"/>
      <w:r w:rsidRPr="00411FE7">
        <w:rPr>
          <w:rFonts w:eastAsia="Verdana"/>
        </w:rPr>
        <w:t xml:space="preserve">The marketing strategy will be based on generating awareness and visibility of Botanical Bounty and their ability to produce the highest percentages of botanicals. The strategy will rely on several different forms of communication. The main form is participation in the numerous trade shows for the industry. The trade shows are where everyone from the industry gathers to meet and transact business. t is a wonderful place to network as well as learn about new developments in the industry. The second form of communication will be the use of advertisements. The main </w:t>
      </w:r>
      <w:r w:rsidRPr="00411FE7">
        <w:rPr>
          <w:rFonts w:eastAsia="Verdana"/>
        </w:rPr>
        <w:lastRenderedPageBreak/>
        <w:t xml:space="preserve">venues for advertisements will be industry trade magazines. The trade magazines are a </w:t>
      </w:r>
      <w:proofErr w:type="spellStart"/>
      <w:proofErr w:type="gramStart"/>
      <w:r w:rsidRPr="00411FE7">
        <w:rPr>
          <w:rFonts w:eastAsia="Verdana"/>
        </w:rPr>
        <w:t>well read</w:t>
      </w:r>
      <w:proofErr w:type="spellEnd"/>
      <w:proofErr w:type="gramEnd"/>
      <w:r w:rsidRPr="00411FE7">
        <w:rPr>
          <w:rFonts w:eastAsia="Verdana"/>
        </w:rPr>
        <w:t xml:space="preserve"> source of information that buyers and sellers refer to for many different transactions.</w:t>
      </w:r>
    </w:p>
    <w:p w14:paraId="4964ECC7" w14:textId="77777777" w:rsidR="00647A20" w:rsidRPr="00411FE7" w:rsidRDefault="00647A20" w:rsidP="00411FE7">
      <w:pPr>
        <w:pStyle w:val="Heading2"/>
      </w:pPr>
      <w:bookmarkStart w:id="100" w:name="_Toc497133170"/>
      <w:bookmarkStart w:id="101" w:name="TitleTopicSalesStrategy"/>
      <w:bookmarkStart w:id="102" w:name="TopicSalesStrategy"/>
      <w:bookmarkEnd w:id="99"/>
      <w:r w:rsidRPr="00411FE7">
        <w:t>Sales Strategy</w:t>
      </w:r>
      <w:bookmarkEnd w:id="100"/>
    </w:p>
    <w:p w14:paraId="3FDC79BE" w14:textId="77777777" w:rsidR="00647A20" w:rsidRPr="00411FE7" w:rsidRDefault="00647A20" w:rsidP="00411FE7">
      <w:pPr>
        <w:spacing w:after="280" w:afterAutospacing="1"/>
        <w:rPr>
          <w:rFonts w:eastAsia="Verdana"/>
        </w:rPr>
      </w:pPr>
      <w:bookmarkStart w:id="103" w:name="BodyTopicSalesStrategy"/>
      <w:bookmarkEnd w:id="101"/>
      <w:r w:rsidRPr="00411FE7">
        <w:rPr>
          <w:rFonts w:eastAsia="Verdana"/>
        </w:rPr>
        <w:t xml:space="preserve">Botanical Bounty's sales strategy efforts will focus on identifying qualified leads and turning them into paying customers. The main sales effort that Botanical Bounty will undertake is the reinforcement of the fact that Botanical Bounty's plants have the industry's highest percentage of botanicals. This will be quite appealing to the buyers as this is exactly what they want, more botanicals per plant. In addition to selling the buyers on Botanical Bounty's competitive edge of potent plants, there will be an emphasis on Botanical Bounty's ability to perform on long-term contracts. </w:t>
      </w:r>
    </w:p>
    <w:p w14:paraId="083733A3" w14:textId="77777777" w:rsidR="00647A20" w:rsidRPr="00411FE7" w:rsidRDefault="00647A20" w:rsidP="00411FE7">
      <w:pPr>
        <w:spacing w:after="280" w:afterAutospacing="1"/>
        <w:rPr>
          <w:rFonts w:eastAsia="Verdana"/>
        </w:rPr>
      </w:pPr>
      <w:r w:rsidRPr="00411FE7">
        <w:rPr>
          <w:rFonts w:eastAsia="Verdana"/>
        </w:rPr>
        <w:t>Botanical Bounty recognizes that the transactions should not be thought of as individual sales, but as long-term relationships. This is a reasonable assumption based on the fact that the customers are in the business of utilizing botanicals, that they will continually have the need for the botanicals, and that it is far less expensive to establish a relationship with one vendor than to continually have to find new vendors that can meet their needs.</w:t>
      </w:r>
    </w:p>
    <w:p w14:paraId="48C49DE0" w14:textId="77777777" w:rsidR="00647A20" w:rsidRPr="00411FE7" w:rsidRDefault="00647A20" w:rsidP="00411FE7">
      <w:pPr>
        <w:pStyle w:val="Heading2"/>
      </w:pPr>
      <w:bookmarkStart w:id="104" w:name="_Toc497133171"/>
      <w:bookmarkStart w:id="105" w:name="TitleTopicSalesForecast"/>
      <w:bookmarkStart w:id="106" w:name="TopicSalesForecast"/>
      <w:bookmarkEnd w:id="102"/>
      <w:bookmarkEnd w:id="103"/>
      <w:r w:rsidRPr="00411FE7">
        <w:t>Sales Forecast</w:t>
      </w:r>
      <w:bookmarkEnd w:id="104"/>
    </w:p>
    <w:p w14:paraId="39E973EA" w14:textId="77777777" w:rsidR="00647A20" w:rsidRPr="00411FE7" w:rsidRDefault="00647A20" w:rsidP="00411FE7">
      <w:pPr>
        <w:spacing w:after="280" w:afterAutospacing="1"/>
        <w:rPr>
          <w:rFonts w:eastAsia="Verdana"/>
        </w:rPr>
      </w:pPr>
      <w:bookmarkStart w:id="107" w:name="BodyTopicSalesForecast"/>
      <w:bookmarkEnd w:id="105"/>
      <w:r w:rsidRPr="00411FE7">
        <w:rPr>
          <w:rFonts w:eastAsia="Verdana"/>
        </w:rPr>
        <w:t xml:space="preserve">The sales forecast indicates that growth will be slow but steady. Growth will be slow because of the time and effort needed to develop the customers. Production is not the slowing element as Botanical Bounty has been in production for a couple of years. Granted they were not producing at the same level, or for that matter with the same goal of business efficiency, but nonetheless they will be able to reasonably raise production to meet the sales needs. During the wet months of the year, the forecast reflects a tapering of sales as production will fall during these months. There will however be some sales and production which will be moved inside to the greenhouses. </w:t>
      </w:r>
    </w:p>
    <w:p w14:paraId="4C10B42B" w14:textId="77777777" w:rsidR="00647A20" w:rsidRDefault="00647A20" w:rsidP="002B206B">
      <w:pPr>
        <w:rPr>
          <w:rFonts w:eastAsia="Verdana"/>
        </w:rPr>
      </w:pPr>
      <w:r w:rsidRPr="00411FE7">
        <w:rPr>
          <w:rFonts w:eastAsia="Verdana"/>
        </w:rPr>
        <w:t xml:space="preserve">There are a few risks that could have a negative impact on sales. The first is weather. Plants are </w:t>
      </w:r>
      <w:proofErr w:type="spellStart"/>
      <w:r w:rsidRPr="00411FE7">
        <w:rPr>
          <w:rFonts w:eastAsia="Verdana"/>
        </w:rPr>
        <w:t>dependant</w:t>
      </w:r>
      <w:proofErr w:type="spellEnd"/>
      <w:r w:rsidRPr="00411FE7">
        <w:rPr>
          <w:rFonts w:eastAsia="Verdana"/>
        </w:rPr>
        <w:t xml:space="preserve"> on the weather. A poor growing season will have a serious effect on production. This risk is spread amongst all of the producers of the specific region meaning the weather risk is imposed on everyone, generally not a specific farmer. Another risk that could </w:t>
      </w:r>
      <w:proofErr w:type="spellStart"/>
      <w:proofErr w:type="gramStart"/>
      <w:r w:rsidRPr="00411FE7">
        <w:rPr>
          <w:rFonts w:eastAsia="Verdana"/>
        </w:rPr>
        <w:t>effect</w:t>
      </w:r>
      <w:proofErr w:type="spellEnd"/>
      <w:proofErr w:type="gramEnd"/>
      <w:r w:rsidRPr="00411FE7">
        <w:rPr>
          <w:rFonts w:eastAsia="Verdana"/>
        </w:rPr>
        <w:t xml:space="preserve"> sales is some sort of pest that could unexpectedly negatively </w:t>
      </w:r>
      <w:proofErr w:type="spellStart"/>
      <w:r w:rsidRPr="00411FE7">
        <w:rPr>
          <w:rFonts w:eastAsia="Verdana"/>
        </w:rPr>
        <w:t>effect</w:t>
      </w:r>
      <w:proofErr w:type="spellEnd"/>
      <w:r w:rsidRPr="00411FE7">
        <w:rPr>
          <w:rFonts w:eastAsia="Verdana"/>
        </w:rPr>
        <w:t xml:space="preserve"> the crops. By planting multiple botanicals and choosing them based on their heartiness relative to the growing climate, Botanical Bounty is able to minimize these risks as much as possible.</w:t>
      </w:r>
    </w:p>
    <w:p w14:paraId="37DCBF7F" w14:textId="77777777" w:rsidR="002B206B" w:rsidRDefault="002B206B" w:rsidP="002B206B">
      <w:pPr>
        <w:rPr>
          <w:rFonts w:eastAsia="Verdana"/>
        </w:rPr>
      </w:pPr>
    </w:p>
    <w:p w14:paraId="2AAB37DD" w14:textId="77777777" w:rsidR="00E12FC3" w:rsidRDefault="00E12FC3" w:rsidP="002B206B">
      <w:pPr>
        <w:rPr>
          <w:rFonts w:eastAsia="Verdana"/>
        </w:rPr>
      </w:pPr>
    </w:p>
    <w:p w14:paraId="058AF321" w14:textId="77777777" w:rsidR="00E12FC3" w:rsidRDefault="00E12FC3" w:rsidP="002B206B">
      <w:pPr>
        <w:rPr>
          <w:rFonts w:eastAsia="Verdana"/>
        </w:rPr>
      </w:pPr>
    </w:p>
    <w:p w14:paraId="3E9DE44C" w14:textId="77777777" w:rsidR="00E12FC3" w:rsidRDefault="00E12FC3" w:rsidP="002B206B">
      <w:pPr>
        <w:rPr>
          <w:rFonts w:eastAsia="Verdana"/>
        </w:rPr>
      </w:pPr>
    </w:p>
    <w:p w14:paraId="4A4C1100" w14:textId="77777777" w:rsidR="00E12FC3" w:rsidRDefault="00E12FC3" w:rsidP="002B206B">
      <w:pPr>
        <w:rPr>
          <w:rFonts w:eastAsia="Verdana"/>
        </w:rPr>
      </w:pPr>
    </w:p>
    <w:p w14:paraId="6334FB39" w14:textId="77777777" w:rsidR="00E12FC3" w:rsidRPr="00411FE7" w:rsidRDefault="00E12FC3" w:rsidP="002B206B">
      <w:pPr>
        <w:rPr>
          <w:rFonts w:eastAsia="Verdana"/>
        </w:rPr>
      </w:pPr>
    </w:p>
    <w:p w14:paraId="0296ABD4" w14:textId="77777777" w:rsidR="00647A20" w:rsidRPr="00411FE7" w:rsidRDefault="00647A20" w:rsidP="00411FE7">
      <w:pPr>
        <w:pStyle w:val="Heading3"/>
        <w:spacing w:before="0" w:beforeAutospacing="0" w:after="0" w:afterAutospacing="0" w:line="240" w:lineRule="auto"/>
        <w:rPr>
          <w:rFonts w:ascii="Times New Roman" w:hAnsi="Times New Roman" w:cs="Times New Roman"/>
          <w:sz w:val="24"/>
          <w:szCs w:val="24"/>
        </w:rPr>
      </w:pPr>
      <w:bookmarkStart w:id="108" w:name="TitleTablePlanBodySalesForecast"/>
      <w:bookmarkStart w:id="109" w:name="_Toc497133172"/>
      <w:bookmarkEnd w:id="106"/>
      <w:bookmarkEnd w:id="107"/>
      <w:r w:rsidRPr="00411FE7">
        <w:rPr>
          <w:rFonts w:ascii="Times New Roman" w:hAnsi="Times New Roman" w:cs="Times New Roman"/>
          <w:sz w:val="24"/>
          <w:szCs w:val="24"/>
        </w:rPr>
        <w:lastRenderedPageBreak/>
        <w:t>Table: Sales Forecast</w:t>
      </w:r>
      <w:bookmarkEnd w:id="108"/>
      <w:bookmarkEnd w:id="109"/>
    </w:p>
    <w:p w14:paraId="694A89A1" w14:textId="77777777" w:rsidR="00647A20" w:rsidRPr="00E12FC3" w:rsidRDefault="00647A20">
      <w:pPr>
        <w:rPr>
          <w:rFonts w:eastAsia="Verdana"/>
        </w:rPr>
      </w:pPr>
      <w:bookmarkStart w:id="110" w:name="TablePlanBodySalesForecast"/>
      <w:bookmarkStart w:id="111" w:name="BodyTablePlanBodySalesForecast"/>
    </w:p>
    <w:tbl>
      <w:tblPr>
        <w:tblW w:w="0" w:type="auto"/>
        <w:tblInd w:w="285"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4110"/>
        <w:gridCol w:w="1628"/>
        <w:gridCol w:w="1646"/>
        <w:gridCol w:w="1646"/>
      </w:tblGrid>
      <w:tr w:rsidR="00647A20" w:rsidRPr="00411FE7" w14:paraId="2532FB1A" w14:textId="77777777" w:rsidTr="002B206B">
        <w:tc>
          <w:tcPr>
            <w:tcW w:w="4110" w:type="dxa"/>
            <w:tcBorders>
              <w:bottom w:val="single" w:sz="6" w:space="0" w:color="000000"/>
              <w:right w:val="single" w:sz="6" w:space="0" w:color="000000"/>
            </w:tcBorders>
            <w:shd w:val="clear" w:color="auto" w:fill="auto"/>
          </w:tcPr>
          <w:p w14:paraId="6B8EC65F" w14:textId="77777777" w:rsidR="00647A20" w:rsidRPr="00411FE7" w:rsidRDefault="00647A20" w:rsidP="002B206B">
            <w:pPr>
              <w:pStyle w:val="PasTable1"/>
              <w:rPr>
                <w:rFonts w:ascii="Trebuchet MS" w:eastAsia="Verdana" w:hAnsi="Trebuchet MS" w:cs="Verdana"/>
                <w:i/>
                <w:iCs/>
                <w:sz w:val="22"/>
                <w:szCs w:val="22"/>
              </w:rPr>
            </w:pPr>
            <w:r w:rsidRPr="00411FE7">
              <w:rPr>
                <w:rFonts w:ascii="Trebuchet MS" w:eastAsia="Arial" w:hAnsi="Trebuchet MS" w:cs="Arial"/>
                <w:i/>
                <w:iCs/>
                <w:sz w:val="22"/>
                <w:szCs w:val="22"/>
              </w:rPr>
              <w:t>Sales Forecast</w:t>
            </w:r>
          </w:p>
        </w:tc>
        <w:tc>
          <w:tcPr>
            <w:tcW w:w="1628" w:type="dxa"/>
            <w:tcBorders>
              <w:left w:val="single" w:sz="6" w:space="0" w:color="000000"/>
              <w:bottom w:val="single" w:sz="6" w:space="0" w:color="000000"/>
            </w:tcBorders>
            <w:shd w:val="clear" w:color="auto" w:fill="auto"/>
          </w:tcPr>
          <w:p w14:paraId="5F5D1608" w14:textId="77777777" w:rsidR="00647A20" w:rsidRPr="00411FE7" w:rsidRDefault="00647A20" w:rsidP="002B206B">
            <w:pPr>
              <w:pStyle w:val="PasTable1"/>
              <w:jc w:val="right"/>
              <w:rPr>
                <w:rFonts w:ascii="Trebuchet MS" w:eastAsia="Verdana" w:hAnsi="Trebuchet MS" w:cs="Verdana"/>
                <w:i/>
                <w:iCs/>
                <w:sz w:val="22"/>
                <w:szCs w:val="22"/>
              </w:rPr>
            </w:pPr>
          </w:p>
        </w:tc>
        <w:tc>
          <w:tcPr>
            <w:tcW w:w="1646" w:type="dxa"/>
            <w:tcBorders>
              <w:bottom w:val="single" w:sz="6" w:space="0" w:color="000000"/>
            </w:tcBorders>
            <w:shd w:val="clear" w:color="auto" w:fill="auto"/>
          </w:tcPr>
          <w:p w14:paraId="112323ED" w14:textId="77777777" w:rsidR="00647A20" w:rsidRPr="00411FE7" w:rsidRDefault="00647A20" w:rsidP="002B206B">
            <w:pPr>
              <w:pStyle w:val="PasTable1"/>
              <w:jc w:val="right"/>
              <w:rPr>
                <w:rFonts w:ascii="Trebuchet MS" w:eastAsia="Verdana" w:hAnsi="Trebuchet MS" w:cs="Verdana"/>
                <w:i/>
                <w:iCs/>
                <w:sz w:val="22"/>
                <w:szCs w:val="22"/>
              </w:rPr>
            </w:pPr>
          </w:p>
        </w:tc>
        <w:tc>
          <w:tcPr>
            <w:tcW w:w="1646" w:type="dxa"/>
            <w:tcBorders>
              <w:bottom w:val="single" w:sz="6" w:space="0" w:color="000000"/>
            </w:tcBorders>
            <w:shd w:val="clear" w:color="auto" w:fill="auto"/>
          </w:tcPr>
          <w:p w14:paraId="0C25E79C" w14:textId="77777777" w:rsidR="00647A20" w:rsidRPr="00411FE7" w:rsidRDefault="00647A20" w:rsidP="002B206B">
            <w:pPr>
              <w:pStyle w:val="PasTable1"/>
              <w:jc w:val="right"/>
              <w:rPr>
                <w:rFonts w:ascii="Trebuchet MS" w:eastAsia="Verdana" w:hAnsi="Trebuchet MS" w:cs="Verdana"/>
                <w:b/>
                <w:bCs/>
                <w:sz w:val="22"/>
                <w:szCs w:val="22"/>
              </w:rPr>
            </w:pPr>
          </w:p>
        </w:tc>
      </w:tr>
      <w:tr w:rsidR="00647A20" w:rsidRPr="00411FE7" w14:paraId="0D33F63D" w14:textId="77777777" w:rsidTr="002B206B">
        <w:trPr>
          <w:trHeight w:val="432"/>
        </w:trPr>
        <w:tc>
          <w:tcPr>
            <w:tcW w:w="4110" w:type="dxa"/>
            <w:tcBorders>
              <w:top w:val="single" w:sz="6" w:space="0" w:color="000000"/>
              <w:right w:val="single" w:sz="6" w:space="0" w:color="000000"/>
            </w:tcBorders>
            <w:shd w:val="clear" w:color="auto" w:fill="auto"/>
          </w:tcPr>
          <w:p w14:paraId="2FD7ED76" w14:textId="77777777" w:rsidR="00647A20" w:rsidRPr="00411FE7" w:rsidRDefault="002B206B" w:rsidP="002B206B">
            <w:pPr>
              <w:pStyle w:val="PasTable1"/>
              <w:rPr>
                <w:rFonts w:ascii="Trebuchet MS" w:eastAsia="Verdana" w:hAnsi="Trebuchet MS" w:cs="Verdana"/>
                <w:sz w:val="22"/>
                <w:szCs w:val="22"/>
              </w:rPr>
            </w:pPr>
            <w:r w:rsidRPr="00411FE7">
              <w:rPr>
                <w:rFonts w:ascii="Trebuchet MS" w:eastAsia="Arial" w:hAnsi="Trebuchet MS" w:cs="Arial"/>
                <w:sz w:val="22"/>
                <w:szCs w:val="22"/>
              </w:rPr>
              <w:t>Sales</w:t>
            </w:r>
          </w:p>
        </w:tc>
        <w:tc>
          <w:tcPr>
            <w:tcW w:w="1628" w:type="dxa"/>
            <w:tcBorders>
              <w:top w:val="single" w:sz="6" w:space="0" w:color="000000"/>
              <w:left w:val="single" w:sz="6" w:space="0" w:color="000000"/>
            </w:tcBorders>
            <w:shd w:val="clear" w:color="auto" w:fill="auto"/>
          </w:tcPr>
          <w:p w14:paraId="09BD999E" w14:textId="77777777" w:rsidR="00647A20" w:rsidRPr="00411FE7" w:rsidRDefault="00411FE7" w:rsidP="002B206B">
            <w:pPr>
              <w:pStyle w:val="PasTable1"/>
              <w:jc w:val="right"/>
              <w:rPr>
                <w:rFonts w:ascii="Trebuchet MS" w:eastAsia="Verdana" w:hAnsi="Trebuchet MS" w:cs="Verdana"/>
                <w:sz w:val="22"/>
                <w:szCs w:val="22"/>
              </w:rPr>
            </w:pPr>
            <w:r>
              <w:rPr>
                <w:rFonts w:ascii="Trebuchet MS" w:eastAsia="Arial" w:hAnsi="Trebuchet MS" w:cs="Arial"/>
                <w:sz w:val="22"/>
                <w:szCs w:val="22"/>
              </w:rPr>
              <w:t>Year 1</w:t>
            </w:r>
          </w:p>
        </w:tc>
        <w:tc>
          <w:tcPr>
            <w:tcW w:w="1646" w:type="dxa"/>
            <w:tcBorders>
              <w:top w:val="single" w:sz="6" w:space="0" w:color="000000"/>
            </w:tcBorders>
            <w:shd w:val="clear" w:color="auto" w:fill="auto"/>
          </w:tcPr>
          <w:p w14:paraId="49BAFC65" w14:textId="77777777" w:rsidR="00647A20" w:rsidRPr="00411FE7" w:rsidRDefault="00411FE7" w:rsidP="002B206B">
            <w:pPr>
              <w:pStyle w:val="PasTable1"/>
              <w:jc w:val="right"/>
              <w:rPr>
                <w:rFonts w:ascii="Trebuchet MS" w:eastAsia="Verdana" w:hAnsi="Trebuchet MS" w:cs="Verdana"/>
                <w:sz w:val="22"/>
                <w:szCs w:val="22"/>
              </w:rPr>
            </w:pPr>
            <w:r>
              <w:rPr>
                <w:rFonts w:ascii="Trebuchet MS" w:eastAsia="Arial" w:hAnsi="Trebuchet MS" w:cs="Arial"/>
                <w:sz w:val="22"/>
                <w:szCs w:val="22"/>
              </w:rPr>
              <w:t>Year 2</w:t>
            </w:r>
          </w:p>
        </w:tc>
        <w:tc>
          <w:tcPr>
            <w:tcW w:w="1646" w:type="dxa"/>
            <w:tcBorders>
              <w:top w:val="single" w:sz="6" w:space="0" w:color="000000"/>
            </w:tcBorders>
            <w:shd w:val="clear" w:color="auto" w:fill="auto"/>
          </w:tcPr>
          <w:p w14:paraId="257178CC" w14:textId="77777777" w:rsidR="00647A20" w:rsidRPr="00411FE7" w:rsidRDefault="00411FE7" w:rsidP="002B206B">
            <w:pPr>
              <w:pStyle w:val="PasTable1"/>
              <w:jc w:val="right"/>
              <w:rPr>
                <w:rFonts w:ascii="Trebuchet MS" w:eastAsia="Verdana" w:hAnsi="Trebuchet MS" w:cs="Verdana"/>
                <w:sz w:val="22"/>
                <w:szCs w:val="22"/>
              </w:rPr>
            </w:pPr>
            <w:r>
              <w:rPr>
                <w:rFonts w:ascii="Trebuchet MS" w:eastAsia="Arial" w:hAnsi="Trebuchet MS" w:cs="Arial"/>
                <w:sz w:val="22"/>
                <w:szCs w:val="22"/>
              </w:rPr>
              <w:t>Year 3</w:t>
            </w:r>
          </w:p>
        </w:tc>
      </w:tr>
      <w:tr w:rsidR="00647A20" w:rsidRPr="00411FE7" w14:paraId="6A7D1CF6" w14:textId="77777777" w:rsidTr="002B206B">
        <w:trPr>
          <w:trHeight w:val="20"/>
        </w:trPr>
        <w:tc>
          <w:tcPr>
            <w:tcW w:w="4110" w:type="dxa"/>
            <w:tcBorders>
              <w:right w:val="single" w:sz="6" w:space="0" w:color="000000"/>
            </w:tcBorders>
            <w:shd w:val="clear" w:color="auto" w:fill="auto"/>
          </w:tcPr>
          <w:p w14:paraId="1D7A4A9E" w14:textId="77777777" w:rsidR="00647A20" w:rsidRPr="00411FE7" w:rsidRDefault="00647A20" w:rsidP="002B206B">
            <w:pPr>
              <w:pStyle w:val="PasTable1"/>
              <w:rPr>
                <w:rFonts w:ascii="Trebuchet MS" w:eastAsia="Verdana" w:hAnsi="Trebuchet MS" w:cs="Verdana"/>
                <w:sz w:val="22"/>
                <w:szCs w:val="22"/>
              </w:rPr>
            </w:pPr>
            <w:r w:rsidRPr="00411FE7">
              <w:rPr>
                <w:rFonts w:ascii="Trebuchet MS" w:eastAsia="Arial" w:hAnsi="Trebuchet MS" w:cs="Arial"/>
                <w:sz w:val="22"/>
                <w:szCs w:val="22"/>
              </w:rPr>
              <w:t>Supplement Companies</w:t>
            </w:r>
          </w:p>
        </w:tc>
        <w:tc>
          <w:tcPr>
            <w:tcW w:w="1628" w:type="dxa"/>
            <w:tcBorders>
              <w:left w:val="single" w:sz="6" w:space="0" w:color="000000"/>
            </w:tcBorders>
            <w:shd w:val="clear" w:color="auto" w:fill="auto"/>
          </w:tcPr>
          <w:p w14:paraId="778D5BAC"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$41,385 </w:t>
            </w:r>
          </w:p>
        </w:tc>
        <w:tc>
          <w:tcPr>
            <w:tcW w:w="1646" w:type="dxa"/>
            <w:shd w:val="clear" w:color="auto" w:fill="auto"/>
          </w:tcPr>
          <w:p w14:paraId="0502D23E"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$93,090 </w:t>
            </w:r>
          </w:p>
        </w:tc>
        <w:tc>
          <w:tcPr>
            <w:tcW w:w="1646" w:type="dxa"/>
            <w:shd w:val="clear" w:color="auto" w:fill="auto"/>
          </w:tcPr>
          <w:p w14:paraId="584858A2"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$105,665 </w:t>
            </w:r>
          </w:p>
        </w:tc>
      </w:tr>
      <w:tr w:rsidR="00647A20" w:rsidRPr="00411FE7" w14:paraId="2960B289" w14:textId="77777777" w:rsidTr="002B206B">
        <w:trPr>
          <w:trHeight w:val="20"/>
        </w:trPr>
        <w:tc>
          <w:tcPr>
            <w:tcW w:w="4110" w:type="dxa"/>
            <w:tcBorders>
              <w:right w:val="single" w:sz="6" w:space="0" w:color="000000"/>
            </w:tcBorders>
            <w:shd w:val="clear" w:color="auto" w:fill="auto"/>
          </w:tcPr>
          <w:p w14:paraId="5CCCE89A" w14:textId="77777777" w:rsidR="00647A20" w:rsidRPr="00411FE7" w:rsidRDefault="00647A20" w:rsidP="002B206B">
            <w:pPr>
              <w:pStyle w:val="PasTable1"/>
              <w:rPr>
                <w:rFonts w:ascii="Trebuchet MS" w:eastAsia="Verdana" w:hAnsi="Trebuchet MS" w:cs="Verdana"/>
                <w:sz w:val="22"/>
                <w:szCs w:val="22"/>
              </w:rPr>
            </w:pPr>
            <w:r w:rsidRPr="00411FE7">
              <w:rPr>
                <w:rFonts w:ascii="Trebuchet MS" w:eastAsia="Arial" w:hAnsi="Trebuchet MS" w:cs="Arial"/>
                <w:sz w:val="22"/>
                <w:szCs w:val="22"/>
              </w:rPr>
              <w:t>Processors</w:t>
            </w:r>
          </w:p>
        </w:tc>
        <w:tc>
          <w:tcPr>
            <w:tcW w:w="1628" w:type="dxa"/>
            <w:tcBorders>
              <w:left w:val="single" w:sz="6" w:space="0" w:color="000000"/>
            </w:tcBorders>
            <w:shd w:val="clear" w:color="auto" w:fill="auto"/>
          </w:tcPr>
          <w:p w14:paraId="3C04309D"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$35,591 </w:t>
            </w:r>
          </w:p>
        </w:tc>
        <w:tc>
          <w:tcPr>
            <w:tcW w:w="1646" w:type="dxa"/>
            <w:shd w:val="clear" w:color="auto" w:fill="auto"/>
          </w:tcPr>
          <w:p w14:paraId="07C9DA9E"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$80,057 </w:t>
            </w:r>
          </w:p>
        </w:tc>
        <w:tc>
          <w:tcPr>
            <w:tcW w:w="1646" w:type="dxa"/>
            <w:shd w:val="clear" w:color="auto" w:fill="auto"/>
          </w:tcPr>
          <w:p w14:paraId="65D4A23C"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$90,872 </w:t>
            </w:r>
          </w:p>
        </w:tc>
      </w:tr>
      <w:tr w:rsidR="00647A20" w:rsidRPr="00411FE7" w14:paraId="212FA9AD" w14:textId="77777777" w:rsidTr="002B206B">
        <w:trPr>
          <w:trHeight w:val="20"/>
        </w:trPr>
        <w:tc>
          <w:tcPr>
            <w:tcW w:w="4110" w:type="dxa"/>
            <w:tcBorders>
              <w:right w:val="single" w:sz="6" w:space="0" w:color="000000"/>
            </w:tcBorders>
            <w:shd w:val="clear" w:color="auto" w:fill="auto"/>
          </w:tcPr>
          <w:p w14:paraId="7DAE0A55" w14:textId="77777777" w:rsidR="00647A20" w:rsidRPr="00411FE7" w:rsidRDefault="00647A20" w:rsidP="002B206B">
            <w:pPr>
              <w:pStyle w:val="PasTable1"/>
              <w:rPr>
                <w:rFonts w:ascii="Trebuchet MS" w:eastAsia="Verdana" w:hAnsi="Trebuchet MS" w:cs="Verdana"/>
                <w:sz w:val="22"/>
                <w:szCs w:val="22"/>
              </w:rPr>
            </w:pPr>
            <w:r w:rsidRPr="00411FE7">
              <w:rPr>
                <w:rFonts w:ascii="Trebuchet MS" w:eastAsia="Arial" w:hAnsi="Trebuchet MS" w:cs="Arial"/>
                <w:sz w:val="22"/>
                <w:szCs w:val="22"/>
              </w:rPr>
              <w:t>Nurseries</w:t>
            </w:r>
          </w:p>
        </w:tc>
        <w:tc>
          <w:tcPr>
            <w:tcW w:w="1628" w:type="dxa"/>
            <w:tcBorders>
              <w:left w:val="single" w:sz="6" w:space="0" w:color="000000"/>
            </w:tcBorders>
            <w:shd w:val="clear" w:color="auto" w:fill="auto"/>
          </w:tcPr>
          <w:p w14:paraId="18CF538C"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$7,863 </w:t>
            </w:r>
          </w:p>
        </w:tc>
        <w:tc>
          <w:tcPr>
            <w:tcW w:w="1646" w:type="dxa"/>
            <w:shd w:val="clear" w:color="auto" w:fill="auto"/>
          </w:tcPr>
          <w:p w14:paraId="64C4CE4A"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$17,687 </w:t>
            </w:r>
          </w:p>
        </w:tc>
        <w:tc>
          <w:tcPr>
            <w:tcW w:w="1646" w:type="dxa"/>
            <w:shd w:val="clear" w:color="auto" w:fill="auto"/>
          </w:tcPr>
          <w:p w14:paraId="6D2AE211"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$20,076 </w:t>
            </w:r>
          </w:p>
        </w:tc>
      </w:tr>
      <w:tr w:rsidR="00647A20" w:rsidRPr="00411FE7" w14:paraId="43CA900F" w14:textId="77777777" w:rsidTr="002B206B">
        <w:trPr>
          <w:trHeight w:val="432"/>
        </w:trPr>
        <w:tc>
          <w:tcPr>
            <w:tcW w:w="4110" w:type="dxa"/>
            <w:tcBorders>
              <w:right w:val="single" w:sz="6" w:space="0" w:color="000000"/>
            </w:tcBorders>
            <w:shd w:val="clear" w:color="auto" w:fill="auto"/>
          </w:tcPr>
          <w:p w14:paraId="3C8D234C" w14:textId="77777777" w:rsidR="00647A20" w:rsidRPr="00411FE7" w:rsidRDefault="00647A20" w:rsidP="002B206B">
            <w:pPr>
              <w:pStyle w:val="PasTable1"/>
              <w:rPr>
                <w:rFonts w:ascii="Trebuchet MS" w:eastAsia="Verdana" w:hAnsi="Trebuchet MS" w:cs="Verdana"/>
                <w:sz w:val="22"/>
                <w:szCs w:val="22"/>
              </w:rPr>
            </w:pPr>
            <w:r w:rsidRPr="00411FE7">
              <w:rPr>
                <w:rFonts w:ascii="Trebuchet MS" w:eastAsia="Arial" w:hAnsi="Trebuchet MS" w:cs="Arial"/>
                <w:sz w:val="22"/>
                <w:szCs w:val="22"/>
              </w:rPr>
              <w:t>Total Sales</w:t>
            </w:r>
          </w:p>
        </w:tc>
        <w:tc>
          <w:tcPr>
            <w:tcW w:w="1628" w:type="dxa"/>
            <w:tcBorders>
              <w:left w:val="single" w:sz="6" w:space="0" w:color="000000"/>
            </w:tcBorders>
            <w:shd w:val="clear" w:color="auto" w:fill="auto"/>
          </w:tcPr>
          <w:p w14:paraId="0D8FDF19"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$84,839 </w:t>
            </w:r>
          </w:p>
        </w:tc>
        <w:tc>
          <w:tcPr>
            <w:tcW w:w="1646" w:type="dxa"/>
            <w:shd w:val="clear" w:color="auto" w:fill="auto"/>
          </w:tcPr>
          <w:p w14:paraId="636E764E"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$190,835 </w:t>
            </w:r>
          </w:p>
        </w:tc>
        <w:tc>
          <w:tcPr>
            <w:tcW w:w="1646" w:type="dxa"/>
            <w:shd w:val="clear" w:color="auto" w:fill="auto"/>
          </w:tcPr>
          <w:p w14:paraId="1FBD7F55"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$216,613 </w:t>
            </w:r>
          </w:p>
        </w:tc>
      </w:tr>
      <w:tr w:rsidR="00411FE7" w:rsidRPr="00411FE7" w14:paraId="3563B45E" w14:textId="77777777" w:rsidTr="002B206B">
        <w:trPr>
          <w:trHeight w:val="432"/>
        </w:trPr>
        <w:tc>
          <w:tcPr>
            <w:tcW w:w="4110" w:type="dxa"/>
            <w:tcBorders>
              <w:right w:val="single" w:sz="6" w:space="0" w:color="000000"/>
            </w:tcBorders>
            <w:shd w:val="clear" w:color="auto" w:fill="auto"/>
          </w:tcPr>
          <w:p w14:paraId="4D05616C" w14:textId="77777777" w:rsidR="00411FE7" w:rsidRPr="00411FE7" w:rsidRDefault="00411FE7" w:rsidP="002B206B">
            <w:pPr>
              <w:pStyle w:val="PasTable1"/>
              <w:rPr>
                <w:rFonts w:ascii="Trebuchet MS" w:eastAsia="Verdana" w:hAnsi="Trebuchet MS" w:cs="Verdana"/>
                <w:sz w:val="22"/>
                <w:szCs w:val="22"/>
              </w:rPr>
            </w:pPr>
            <w:r w:rsidRPr="00411FE7">
              <w:rPr>
                <w:rFonts w:ascii="Trebuchet MS" w:eastAsia="Arial" w:hAnsi="Trebuchet MS" w:cs="Arial"/>
                <w:sz w:val="22"/>
                <w:szCs w:val="22"/>
              </w:rPr>
              <w:t>Direct Cost of Sales</w:t>
            </w:r>
          </w:p>
        </w:tc>
        <w:tc>
          <w:tcPr>
            <w:tcW w:w="1628" w:type="dxa"/>
            <w:tcBorders>
              <w:left w:val="single" w:sz="6" w:space="0" w:color="000000"/>
            </w:tcBorders>
            <w:shd w:val="clear" w:color="auto" w:fill="auto"/>
          </w:tcPr>
          <w:p w14:paraId="62773B22" w14:textId="77777777" w:rsidR="00411FE7" w:rsidRPr="00411FE7" w:rsidRDefault="00411FE7" w:rsidP="002B206B">
            <w:pPr>
              <w:pStyle w:val="PasTable1"/>
              <w:jc w:val="right"/>
              <w:rPr>
                <w:rFonts w:ascii="Trebuchet MS" w:eastAsia="Verdana" w:hAnsi="Trebuchet MS" w:cs="Verdana"/>
                <w:sz w:val="22"/>
                <w:szCs w:val="22"/>
              </w:rPr>
            </w:pPr>
            <w:r>
              <w:rPr>
                <w:rFonts w:ascii="Trebuchet MS" w:eastAsia="Arial" w:hAnsi="Trebuchet MS" w:cs="Arial"/>
                <w:sz w:val="22"/>
                <w:szCs w:val="22"/>
              </w:rPr>
              <w:t>Year 1</w:t>
            </w:r>
          </w:p>
        </w:tc>
        <w:tc>
          <w:tcPr>
            <w:tcW w:w="1646" w:type="dxa"/>
            <w:shd w:val="clear" w:color="auto" w:fill="auto"/>
          </w:tcPr>
          <w:p w14:paraId="13246B75" w14:textId="77777777" w:rsidR="00411FE7" w:rsidRPr="00411FE7" w:rsidRDefault="00411FE7" w:rsidP="002B206B">
            <w:pPr>
              <w:pStyle w:val="PasTable1"/>
              <w:jc w:val="right"/>
              <w:rPr>
                <w:rFonts w:ascii="Trebuchet MS" w:eastAsia="Verdana" w:hAnsi="Trebuchet MS" w:cs="Verdana"/>
                <w:sz w:val="22"/>
                <w:szCs w:val="22"/>
              </w:rPr>
            </w:pPr>
            <w:r>
              <w:rPr>
                <w:rFonts w:ascii="Trebuchet MS" w:eastAsia="Arial" w:hAnsi="Trebuchet MS" w:cs="Arial"/>
                <w:sz w:val="22"/>
                <w:szCs w:val="22"/>
              </w:rPr>
              <w:t>Year 2</w:t>
            </w:r>
          </w:p>
        </w:tc>
        <w:tc>
          <w:tcPr>
            <w:tcW w:w="1646" w:type="dxa"/>
            <w:shd w:val="clear" w:color="auto" w:fill="auto"/>
          </w:tcPr>
          <w:p w14:paraId="773B34C0" w14:textId="77777777" w:rsidR="00411FE7" w:rsidRPr="00411FE7" w:rsidRDefault="00411FE7" w:rsidP="002B206B">
            <w:pPr>
              <w:pStyle w:val="PasTable1"/>
              <w:jc w:val="right"/>
              <w:rPr>
                <w:rFonts w:ascii="Trebuchet MS" w:eastAsia="Verdana" w:hAnsi="Trebuchet MS" w:cs="Verdana"/>
                <w:sz w:val="22"/>
                <w:szCs w:val="22"/>
              </w:rPr>
            </w:pPr>
            <w:r>
              <w:rPr>
                <w:rFonts w:ascii="Trebuchet MS" w:eastAsia="Arial" w:hAnsi="Trebuchet MS" w:cs="Arial"/>
                <w:sz w:val="22"/>
                <w:szCs w:val="22"/>
              </w:rPr>
              <w:t>Year 3</w:t>
            </w:r>
          </w:p>
        </w:tc>
      </w:tr>
      <w:tr w:rsidR="00647A20" w:rsidRPr="00411FE7" w14:paraId="500F7EA1" w14:textId="77777777" w:rsidTr="002B206B">
        <w:trPr>
          <w:trHeight w:val="144"/>
        </w:trPr>
        <w:tc>
          <w:tcPr>
            <w:tcW w:w="4110" w:type="dxa"/>
            <w:tcBorders>
              <w:right w:val="single" w:sz="6" w:space="0" w:color="000000"/>
            </w:tcBorders>
            <w:shd w:val="clear" w:color="auto" w:fill="auto"/>
          </w:tcPr>
          <w:p w14:paraId="4D0B557C" w14:textId="77777777" w:rsidR="00647A20" w:rsidRPr="00411FE7" w:rsidRDefault="00647A20" w:rsidP="002B206B">
            <w:pPr>
              <w:pStyle w:val="PasTable1"/>
              <w:rPr>
                <w:rFonts w:ascii="Trebuchet MS" w:eastAsia="Verdana" w:hAnsi="Trebuchet MS" w:cs="Verdana"/>
                <w:sz w:val="22"/>
                <w:szCs w:val="22"/>
              </w:rPr>
            </w:pPr>
            <w:r w:rsidRPr="00411FE7">
              <w:rPr>
                <w:rFonts w:ascii="Trebuchet MS" w:eastAsia="Arial" w:hAnsi="Trebuchet MS" w:cs="Arial"/>
                <w:sz w:val="22"/>
                <w:szCs w:val="22"/>
              </w:rPr>
              <w:t>Supplement companies</w:t>
            </w:r>
          </w:p>
        </w:tc>
        <w:tc>
          <w:tcPr>
            <w:tcW w:w="1628" w:type="dxa"/>
            <w:tcBorders>
              <w:left w:val="single" w:sz="6" w:space="0" w:color="000000"/>
            </w:tcBorders>
            <w:shd w:val="clear" w:color="auto" w:fill="auto"/>
          </w:tcPr>
          <w:p w14:paraId="46DB5FFF"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$3,104 </w:t>
            </w:r>
          </w:p>
        </w:tc>
        <w:tc>
          <w:tcPr>
            <w:tcW w:w="1646" w:type="dxa"/>
            <w:shd w:val="clear" w:color="auto" w:fill="auto"/>
          </w:tcPr>
          <w:p w14:paraId="68FE8D54"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$6,982 </w:t>
            </w:r>
          </w:p>
        </w:tc>
        <w:tc>
          <w:tcPr>
            <w:tcW w:w="1646" w:type="dxa"/>
            <w:shd w:val="clear" w:color="auto" w:fill="auto"/>
          </w:tcPr>
          <w:p w14:paraId="0880CB9A"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$7,925 </w:t>
            </w:r>
          </w:p>
        </w:tc>
      </w:tr>
      <w:tr w:rsidR="00647A20" w:rsidRPr="00411FE7" w14:paraId="3095F29C" w14:textId="77777777" w:rsidTr="002B206B">
        <w:trPr>
          <w:trHeight w:val="144"/>
        </w:trPr>
        <w:tc>
          <w:tcPr>
            <w:tcW w:w="4110" w:type="dxa"/>
            <w:tcBorders>
              <w:right w:val="single" w:sz="6" w:space="0" w:color="000000"/>
            </w:tcBorders>
            <w:shd w:val="clear" w:color="auto" w:fill="auto"/>
          </w:tcPr>
          <w:p w14:paraId="7D79BC5A" w14:textId="77777777" w:rsidR="00647A20" w:rsidRPr="00411FE7" w:rsidRDefault="00647A20" w:rsidP="002B206B">
            <w:pPr>
              <w:pStyle w:val="PasTable1"/>
              <w:rPr>
                <w:rFonts w:ascii="Trebuchet MS" w:eastAsia="Verdana" w:hAnsi="Trebuchet MS" w:cs="Verdana"/>
                <w:sz w:val="22"/>
                <w:szCs w:val="22"/>
              </w:rPr>
            </w:pPr>
            <w:r w:rsidRPr="00411FE7">
              <w:rPr>
                <w:rFonts w:ascii="Trebuchet MS" w:eastAsia="Arial" w:hAnsi="Trebuchet MS" w:cs="Arial"/>
                <w:sz w:val="22"/>
                <w:szCs w:val="22"/>
              </w:rPr>
              <w:t>Processors</w:t>
            </w:r>
          </w:p>
        </w:tc>
        <w:tc>
          <w:tcPr>
            <w:tcW w:w="1628" w:type="dxa"/>
            <w:tcBorders>
              <w:left w:val="single" w:sz="6" w:space="0" w:color="000000"/>
            </w:tcBorders>
            <w:shd w:val="clear" w:color="auto" w:fill="auto"/>
          </w:tcPr>
          <w:p w14:paraId="423BCF0B"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$2,669 </w:t>
            </w:r>
          </w:p>
        </w:tc>
        <w:tc>
          <w:tcPr>
            <w:tcW w:w="1646" w:type="dxa"/>
            <w:shd w:val="clear" w:color="auto" w:fill="auto"/>
          </w:tcPr>
          <w:p w14:paraId="0B82A6B3"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$6,004 </w:t>
            </w:r>
          </w:p>
        </w:tc>
        <w:tc>
          <w:tcPr>
            <w:tcW w:w="1646" w:type="dxa"/>
            <w:shd w:val="clear" w:color="auto" w:fill="auto"/>
          </w:tcPr>
          <w:p w14:paraId="2E41E25E"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$6,815 </w:t>
            </w:r>
          </w:p>
        </w:tc>
      </w:tr>
      <w:tr w:rsidR="00647A20" w:rsidRPr="00411FE7" w14:paraId="51ED756B" w14:textId="77777777" w:rsidTr="002B206B">
        <w:trPr>
          <w:trHeight w:val="144"/>
        </w:trPr>
        <w:tc>
          <w:tcPr>
            <w:tcW w:w="4110" w:type="dxa"/>
            <w:tcBorders>
              <w:bottom w:val="single" w:sz="6" w:space="0" w:color="000000"/>
              <w:right w:val="single" w:sz="6" w:space="0" w:color="000000"/>
            </w:tcBorders>
            <w:shd w:val="clear" w:color="auto" w:fill="auto"/>
          </w:tcPr>
          <w:p w14:paraId="038928F0" w14:textId="77777777" w:rsidR="00647A20" w:rsidRPr="00411FE7" w:rsidRDefault="00647A20" w:rsidP="002B206B">
            <w:pPr>
              <w:pStyle w:val="PasTable1"/>
              <w:rPr>
                <w:rFonts w:ascii="Trebuchet MS" w:eastAsia="Verdana" w:hAnsi="Trebuchet MS" w:cs="Verdana"/>
                <w:sz w:val="22"/>
                <w:szCs w:val="22"/>
              </w:rPr>
            </w:pPr>
            <w:r w:rsidRPr="00411FE7">
              <w:rPr>
                <w:rFonts w:ascii="Trebuchet MS" w:eastAsia="Arial" w:hAnsi="Trebuchet MS" w:cs="Arial"/>
                <w:sz w:val="22"/>
                <w:szCs w:val="22"/>
              </w:rPr>
              <w:t>Nurseries</w:t>
            </w:r>
          </w:p>
        </w:tc>
        <w:tc>
          <w:tcPr>
            <w:tcW w:w="1628" w:type="dxa"/>
            <w:tcBorders>
              <w:left w:val="single" w:sz="6" w:space="0" w:color="000000"/>
              <w:bottom w:val="single" w:sz="6" w:space="0" w:color="000000"/>
            </w:tcBorders>
            <w:shd w:val="clear" w:color="auto" w:fill="auto"/>
          </w:tcPr>
          <w:p w14:paraId="3FF41FA2"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$590 </w:t>
            </w:r>
          </w:p>
        </w:tc>
        <w:tc>
          <w:tcPr>
            <w:tcW w:w="1646" w:type="dxa"/>
            <w:tcBorders>
              <w:bottom w:val="single" w:sz="6" w:space="0" w:color="000000"/>
            </w:tcBorders>
            <w:shd w:val="clear" w:color="auto" w:fill="auto"/>
          </w:tcPr>
          <w:p w14:paraId="136E5648"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$1,327 </w:t>
            </w:r>
          </w:p>
        </w:tc>
        <w:tc>
          <w:tcPr>
            <w:tcW w:w="1646" w:type="dxa"/>
            <w:tcBorders>
              <w:bottom w:val="single" w:sz="6" w:space="0" w:color="000000"/>
            </w:tcBorders>
            <w:shd w:val="clear" w:color="auto" w:fill="auto"/>
          </w:tcPr>
          <w:p w14:paraId="0AF0C620"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$1,506 </w:t>
            </w:r>
          </w:p>
        </w:tc>
      </w:tr>
      <w:tr w:rsidR="00647A20" w:rsidRPr="00411FE7" w14:paraId="384C10D7" w14:textId="77777777" w:rsidTr="002B206B">
        <w:trPr>
          <w:trHeight w:val="302"/>
        </w:trPr>
        <w:tc>
          <w:tcPr>
            <w:tcW w:w="4110" w:type="dxa"/>
            <w:tcBorders>
              <w:top w:val="single" w:sz="6" w:space="0" w:color="000000"/>
              <w:right w:val="single" w:sz="6" w:space="0" w:color="000000"/>
            </w:tcBorders>
            <w:shd w:val="clear" w:color="auto" w:fill="auto"/>
          </w:tcPr>
          <w:p w14:paraId="1DBE61C4" w14:textId="77777777" w:rsidR="00647A20" w:rsidRPr="00411FE7" w:rsidRDefault="00647A20" w:rsidP="002B206B">
            <w:pPr>
              <w:pStyle w:val="PasTable1"/>
              <w:rPr>
                <w:rFonts w:ascii="Trebuchet MS" w:eastAsia="Verdana" w:hAnsi="Trebuchet MS" w:cs="Verdana"/>
                <w:b/>
                <w:bCs/>
                <w:sz w:val="22"/>
                <w:szCs w:val="22"/>
              </w:rPr>
            </w:pPr>
            <w:r w:rsidRPr="00411FE7">
              <w:rPr>
                <w:rFonts w:ascii="Trebuchet MS" w:eastAsia="Arial" w:hAnsi="Trebuchet MS" w:cs="Arial"/>
                <w:b/>
                <w:bCs/>
                <w:sz w:val="22"/>
                <w:szCs w:val="22"/>
              </w:rPr>
              <w:t>Subtotal Direct Cost of Sales</w:t>
            </w:r>
          </w:p>
        </w:tc>
        <w:tc>
          <w:tcPr>
            <w:tcW w:w="1628" w:type="dxa"/>
            <w:tcBorders>
              <w:top w:val="single" w:sz="6" w:space="0" w:color="000000"/>
              <w:left w:val="single" w:sz="6" w:space="0" w:color="000000"/>
            </w:tcBorders>
            <w:shd w:val="clear" w:color="auto" w:fill="auto"/>
          </w:tcPr>
          <w:p w14:paraId="2BB95227"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$6,363 </w:t>
            </w:r>
          </w:p>
        </w:tc>
        <w:tc>
          <w:tcPr>
            <w:tcW w:w="1646" w:type="dxa"/>
            <w:tcBorders>
              <w:top w:val="single" w:sz="6" w:space="0" w:color="000000"/>
            </w:tcBorders>
            <w:shd w:val="clear" w:color="auto" w:fill="auto"/>
          </w:tcPr>
          <w:p w14:paraId="7F91739D"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$14,313 </w:t>
            </w:r>
          </w:p>
        </w:tc>
        <w:tc>
          <w:tcPr>
            <w:tcW w:w="1646" w:type="dxa"/>
            <w:tcBorders>
              <w:top w:val="single" w:sz="6" w:space="0" w:color="000000"/>
            </w:tcBorders>
            <w:shd w:val="clear" w:color="auto" w:fill="auto"/>
          </w:tcPr>
          <w:p w14:paraId="0A0D38E3" w14:textId="77777777" w:rsidR="00647A20" w:rsidRPr="00411FE7" w:rsidRDefault="00647A20" w:rsidP="002B206B">
            <w:pPr>
              <w:pStyle w:val="PasTable1"/>
              <w:jc w:val="right"/>
              <w:rPr>
                <w:rFonts w:ascii="Trebuchet MS" w:eastAsia="Verdana" w:hAnsi="Trebuchet MS" w:cs="Verdana"/>
                <w:sz w:val="22"/>
                <w:szCs w:val="22"/>
              </w:rPr>
            </w:pPr>
            <w:r w:rsidRPr="00411FE7">
              <w:rPr>
                <w:rFonts w:ascii="Trebuchet MS" w:eastAsia="Arial" w:hAnsi="Trebuchet MS" w:cs="Arial"/>
                <w:sz w:val="22"/>
                <w:szCs w:val="22"/>
              </w:rPr>
              <w:t xml:space="preserve">$16,246 </w:t>
            </w:r>
          </w:p>
        </w:tc>
      </w:tr>
      <w:bookmarkEnd w:id="110"/>
      <w:bookmarkEnd w:id="111"/>
    </w:tbl>
    <w:p w14:paraId="592EE0AB" w14:textId="77777777" w:rsidR="00223600" w:rsidRPr="009C1D44" w:rsidRDefault="00223600" w:rsidP="00223600">
      <w:pPr>
        <w:rPr>
          <w:sz w:val="10"/>
          <w:szCs w:val="10"/>
        </w:rPr>
      </w:pPr>
    </w:p>
    <w:p w14:paraId="766DF4C8" w14:textId="77777777" w:rsidR="00223600" w:rsidRDefault="00223600" w:rsidP="00223600">
      <w:pPr>
        <w:rPr>
          <w:rFonts w:ascii="Trebuchet MS" w:hAnsi="Trebuchet MS"/>
          <w:i/>
        </w:rPr>
      </w:pPr>
      <w:r w:rsidRPr="00710C3B">
        <w:rPr>
          <w:rFonts w:ascii="Trebuchet MS" w:hAnsi="Trebuchet MS"/>
          <w:i/>
        </w:rPr>
        <w:t>Need to</w:t>
      </w:r>
      <w:r>
        <w:rPr>
          <w:rFonts w:ascii="Trebuchet MS" w:hAnsi="Trebuchet MS"/>
          <w:i/>
        </w:rPr>
        <w:t xml:space="preserve"> create your own financial table</w:t>
      </w:r>
      <w:r w:rsidRPr="00710C3B">
        <w:rPr>
          <w:rFonts w:ascii="Trebuchet MS" w:hAnsi="Trebuchet MS"/>
          <w:i/>
        </w:rPr>
        <w:t xml:space="preserve">s? Tools like </w:t>
      </w:r>
      <w:hyperlink r:id="rId34"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p>
    <w:p w14:paraId="735495BD" w14:textId="77777777" w:rsidR="009C1D44" w:rsidRDefault="009C1D44" w:rsidP="00223600">
      <w:pPr>
        <w:rPr>
          <w:i/>
        </w:rPr>
      </w:pPr>
    </w:p>
    <w:p w14:paraId="0F0161E2" w14:textId="77777777" w:rsidR="00E12FC3" w:rsidRPr="00E12FC3" w:rsidRDefault="00E12FC3" w:rsidP="00223600">
      <w:pPr>
        <w:rPr>
          <w:i/>
        </w:rPr>
      </w:pPr>
    </w:p>
    <w:p w14:paraId="4314D612" w14:textId="77777777" w:rsidR="00647A20" w:rsidRDefault="00647A20" w:rsidP="00223600">
      <w:pPr>
        <w:pStyle w:val="Heading3"/>
        <w:spacing w:before="0" w:beforeAutospacing="0" w:after="0" w:afterAutospacing="0" w:line="240" w:lineRule="auto"/>
        <w:rPr>
          <w:rFonts w:ascii="Times New Roman" w:hAnsi="Times New Roman" w:cs="Times New Roman"/>
          <w:sz w:val="24"/>
          <w:szCs w:val="24"/>
        </w:rPr>
      </w:pPr>
      <w:bookmarkStart w:id="112" w:name="ChartSalesMonthly"/>
      <w:bookmarkStart w:id="113" w:name="_Toc497133173"/>
      <w:bookmarkStart w:id="114" w:name="BodyChartSalesMonthly"/>
      <w:r w:rsidRPr="00223600">
        <w:rPr>
          <w:rFonts w:ascii="Times New Roman" w:hAnsi="Times New Roman" w:cs="Times New Roman"/>
          <w:sz w:val="24"/>
          <w:szCs w:val="24"/>
        </w:rPr>
        <w:t>Chart: Sales Monthly</w:t>
      </w:r>
      <w:bookmarkEnd w:id="112"/>
      <w:bookmarkEnd w:id="113"/>
    </w:p>
    <w:p w14:paraId="11654882" w14:textId="77777777" w:rsidR="009C1D44" w:rsidRPr="00E12FC3" w:rsidRDefault="009C1D44" w:rsidP="009C1D44"/>
    <w:p w14:paraId="759B6024" w14:textId="77777777" w:rsidR="00E12FC3" w:rsidRDefault="00484BF4" w:rsidP="00E12FC3">
      <w:pPr>
        <w:rPr>
          <w:rFonts w:ascii="Trebuchet MS" w:hAnsi="Trebuchet MS"/>
          <w:i/>
        </w:rPr>
      </w:pPr>
      <w:r w:rsidRPr="00DB3841">
        <w:rPr>
          <w:rFonts w:ascii="Verdana" w:eastAsia="Verdana" w:hAnsi="Verdana" w:cs="Verdana"/>
          <w:noProof/>
          <w:sz w:val="20"/>
        </w:rPr>
        <w:drawing>
          <wp:inline distT="0" distB="0" distL="0" distR="0" wp14:anchorId="027A2C72" wp14:editId="2407C198">
            <wp:extent cx="5918200" cy="3416300"/>
            <wp:effectExtent l="0" t="0" r="0" b="0"/>
            <wp:docPr id="4" name="Picture 5">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8200" cy="3416300"/>
                    </a:xfrm>
                    <a:prstGeom prst="rect">
                      <a:avLst/>
                    </a:prstGeom>
                    <a:noFill/>
                    <a:ln>
                      <a:noFill/>
                    </a:ln>
                  </pic:spPr>
                </pic:pic>
              </a:graphicData>
            </a:graphic>
          </wp:inline>
        </w:drawing>
      </w:r>
      <w:bookmarkEnd w:id="114"/>
      <w:r w:rsidR="00E12FC3" w:rsidRPr="00E12FC3">
        <w:rPr>
          <w:rFonts w:ascii="Trebuchet MS" w:hAnsi="Trebuchet MS"/>
          <w:i/>
        </w:rPr>
        <w:t xml:space="preserve"> </w:t>
      </w:r>
    </w:p>
    <w:p w14:paraId="64C438C4" w14:textId="77777777" w:rsidR="00E12FC3" w:rsidRPr="00E12FC3" w:rsidRDefault="00E12FC3" w:rsidP="00E12FC3">
      <w:pPr>
        <w:rPr>
          <w:i/>
        </w:rPr>
      </w:pPr>
    </w:p>
    <w:p w14:paraId="56C2A26D" w14:textId="77777777" w:rsidR="00E12FC3" w:rsidRPr="00E24EA5" w:rsidRDefault="00E12FC3" w:rsidP="00E12FC3">
      <w:pPr>
        <w:rPr>
          <w:rFonts w:ascii="Trebuchet MS" w:hAnsi="Trebuchet MS"/>
          <w:i/>
        </w:rPr>
      </w:pPr>
      <w:r>
        <w:rPr>
          <w:rFonts w:ascii="Trebuchet MS" w:hAnsi="Trebuchet MS"/>
          <w:i/>
        </w:rPr>
        <w:t>Do you need better-looking</w:t>
      </w:r>
      <w:r w:rsidRPr="00710C3B">
        <w:rPr>
          <w:rFonts w:ascii="Trebuchet MS" w:hAnsi="Trebuchet MS"/>
          <w:i/>
        </w:rPr>
        <w:t xml:space="preserve"> financial charts</w:t>
      </w:r>
      <w:r>
        <w:rPr>
          <w:rFonts w:ascii="Trebuchet MS" w:hAnsi="Trebuchet MS"/>
          <w:i/>
        </w:rPr>
        <w:t xml:space="preserve"> and tables</w:t>
      </w:r>
      <w:r w:rsidRPr="00710C3B">
        <w:rPr>
          <w:rFonts w:ascii="Trebuchet MS" w:hAnsi="Trebuchet MS"/>
          <w:i/>
        </w:rPr>
        <w:t xml:space="preserve">? Tools like </w:t>
      </w:r>
      <w:hyperlink r:id="rId36"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r>
        <w:rPr>
          <w:rFonts w:ascii="Trebuchet MS" w:hAnsi="Trebuchet MS"/>
          <w:i/>
        </w:rPr>
        <w:t>, with a professional modern design</w:t>
      </w:r>
      <w:r w:rsidRPr="00710C3B">
        <w:rPr>
          <w:rFonts w:ascii="Trebuchet MS" w:hAnsi="Trebuchet MS"/>
          <w:i/>
        </w:rPr>
        <w:t>.</w:t>
      </w:r>
    </w:p>
    <w:p w14:paraId="03DE06AB" w14:textId="77777777" w:rsidR="00647A20" w:rsidRDefault="00647A20" w:rsidP="00223600">
      <w:pPr>
        <w:pStyle w:val="Heading3"/>
        <w:spacing w:before="0" w:beforeAutospacing="0" w:after="0" w:afterAutospacing="0" w:line="240" w:lineRule="auto"/>
        <w:rPr>
          <w:rFonts w:ascii="Times New Roman" w:hAnsi="Times New Roman" w:cs="Times New Roman"/>
          <w:sz w:val="24"/>
          <w:szCs w:val="24"/>
        </w:rPr>
      </w:pPr>
      <w:bookmarkStart w:id="115" w:name="ChartSalesbyYear"/>
      <w:bookmarkStart w:id="116" w:name="_Toc497133174"/>
      <w:bookmarkStart w:id="117" w:name="BodyChartSalesbyYear"/>
      <w:r w:rsidRPr="00223600">
        <w:rPr>
          <w:rFonts w:ascii="Times New Roman" w:hAnsi="Times New Roman" w:cs="Times New Roman"/>
          <w:sz w:val="24"/>
          <w:szCs w:val="24"/>
        </w:rPr>
        <w:lastRenderedPageBreak/>
        <w:t>Chart: Sales by Year</w:t>
      </w:r>
      <w:bookmarkEnd w:id="115"/>
      <w:bookmarkEnd w:id="116"/>
    </w:p>
    <w:p w14:paraId="77B28424" w14:textId="77777777" w:rsidR="00223600" w:rsidRPr="00223600" w:rsidRDefault="00223600" w:rsidP="00223600">
      <w:pPr>
        <w:rPr>
          <w:rFonts w:eastAsia="Verdana"/>
        </w:rPr>
      </w:pPr>
    </w:p>
    <w:p w14:paraId="168457DC" w14:textId="77777777" w:rsidR="00223600" w:rsidRDefault="00484BF4" w:rsidP="00223600">
      <w:pPr>
        <w:rPr>
          <w:rFonts w:ascii="Trebuchet MS" w:hAnsi="Trebuchet MS"/>
          <w:i/>
        </w:rPr>
      </w:pPr>
      <w:r w:rsidRPr="00DB3841">
        <w:rPr>
          <w:rFonts w:ascii="Verdana" w:eastAsia="Verdana" w:hAnsi="Verdana" w:cs="Verdana"/>
          <w:noProof/>
          <w:sz w:val="20"/>
        </w:rPr>
        <w:drawing>
          <wp:inline distT="0" distB="0" distL="0" distR="0" wp14:anchorId="589AB631" wp14:editId="424C5BB4">
            <wp:extent cx="6032500" cy="3492500"/>
            <wp:effectExtent l="0" t="0" r="0" b="0"/>
            <wp:docPr id="5" name="Picture 6">
              <a:hlinkClick xmlns:a="http://schemas.openxmlformats.org/drawingml/2006/main" r:id="rId3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2500" cy="3492500"/>
                    </a:xfrm>
                    <a:prstGeom prst="rect">
                      <a:avLst/>
                    </a:prstGeom>
                    <a:noFill/>
                    <a:ln>
                      <a:noFill/>
                    </a:ln>
                  </pic:spPr>
                </pic:pic>
              </a:graphicData>
            </a:graphic>
          </wp:inline>
        </w:drawing>
      </w:r>
      <w:bookmarkEnd w:id="117"/>
    </w:p>
    <w:p w14:paraId="6E2B5348" w14:textId="77777777" w:rsidR="00223600" w:rsidRPr="00223600" w:rsidRDefault="00223600" w:rsidP="00223600">
      <w:pPr>
        <w:rPr>
          <w:i/>
        </w:rPr>
      </w:pPr>
    </w:p>
    <w:p w14:paraId="0F26F27C" w14:textId="77777777" w:rsidR="00223600" w:rsidRPr="00E24EA5" w:rsidRDefault="00223600" w:rsidP="00223600">
      <w:pPr>
        <w:rPr>
          <w:rFonts w:ascii="Trebuchet MS" w:hAnsi="Trebuchet MS"/>
          <w:i/>
        </w:rPr>
      </w:pPr>
      <w:r>
        <w:rPr>
          <w:rFonts w:ascii="Trebuchet MS" w:hAnsi="Trebuchet MS"/>
          <w:i/>
        </w:rPr>
        <w:t>Do you need better-looking</w:t>
      </w:r>
      <w:r w:rsidRPr="00710C3B">
        <w:rPr>
          <w:rFonts w:ascii="Trebuchet MS" w:hAnsi="Trebuchet MS"/>
          <w:i/>
        </w:rPr>
        <w:t xml:space="preserve"> financial charts</w:t>
      </w:r>
      <w:r>
        <w:rPr>
          <w:rFonts w:ascii="Trebuchet MS" w:hAnsi="Trebuchet MS"/>
          <w:i/>
        </w:rPr>
        <w:t xml:space="preserve"> and tables</w:t>
      </w:r>
      <w:r w:rsidRPr="00710C3B">
        <w:rPr>
          <w:rFonts w:ascii="Trebuchet MS" w:hAnsi="Trebuchet MS"/>
          <w:i/>
        </w:rPr>
        <w:t xml:space="preserve">? Tools like </w:t>
      </w:r>
      <w:hyperlink r:id="rId38"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r>
        <w:rPr>
          <w:rFonts w:ascii="Trebuchet MS" w:hAnsi="Trebuchet MS"/>
          <w:i/>
        </w:rPr>
        <w:t>, with a professional modern design</w:t>
      </w:r>
      <w:r w:rsidRPr="00710C3B">
        <w:rPr>
          <w:rFonts w:ascii="Trebuchet MS" w:hAnsi="Trebuchet MS"/>
          <w:i/>
        </w:rPr>
        <w:t>.</w:t>
      </w:r>
    </w:p>
    <w:p w14:paraId="6431464D" w14:textId="77777777" w:rsidR="00647A20" w:rsidRPr="00223600" w:rsidRDefault="00647A20" w:rsidP="00223600">
      <w:pPr>
        <w:pStyle w:val="Heading2"/>
      </w:pPr>
      <w:bookmarkStart w:id="118" w:name="_Toc497133175"/>
      <w:bookmarkStart w:id="119" w:name="TitleTopicMilestones"/>
      <w:bookmarkStart w:id="120" w:name="TopicMilestones"/>
      <w:r w:rsidRPr="00223600">
        <w:t>Milestones</w:t>
      </w:r>
      <w:bookmarkEnd w:id="118"/>
    </w:p>
    <w:p w14:paraId="5162EE35" w14:textId="77777777" w:rsidR="00647A20" w:rsidRDefault="00647A20" w:rsidP="00223600">
      <w:pPr>
        <w:spacing w:after="100" w:afterAutospacing="1"/>
        <w:rPr>
          <w:rFonts w:ascii="Verdana" w:eastAsia="Verdana" w:hAnsi="Verdana" w:cs="Verdana"/>
          <w:sz w:val="20"/>
        </w:rPr>
      </w:pPr>
      <w:bookmarkStart w:id="121" w:name="BodyTopicMilestones"/>
      <w:bookmarkEnd w:id="119"/>
      <w:r w:rsidRPr="00223600">
        <w:rPr>
          <w:rFonts w:eastAsia="Verdana"/>
        </w:rPr>
        <w:t xml:space="preserve">The value of Botanical Bounty's milestones is in creating a set of measurable activities that will be achievable goals. The achievement of the milestones will be closely </w:t>
      </w:r>
      <w:proofErr w:type="gramStart"/>
      <w:r w:rsidRPr="00223600">
        <w:rPr>
          <w:rFonts w:eastAsia="Verdana"/>
        </w:rPr>
        <w:t>monitored</w:t>
      </w:r>
      <w:proofErr w:type="gramEnd"/>
      <w:r w:rsidRPr="00223600">
        <w:rPr>
          <w:rFonts w:eastAsia="Verdana"/>
        </w:rPr>
        <w:t xml:space="preserve"> and the assigned person</w:t>
      </w:r>
      <w:r>
        <w:rPr>
          <w:rFonts w:ascii="Verdana" w:eastAsia="Verdana" w:hAnsi="Verdana" w:cs="Verdana"/>
          <w:sz w:val="20"/>
        </w:rPr>
        <w:t xml:space="preserve"> will be held accountable for hitting the milestones.</w:t>
      </w:r>
    </w:p>
    <w:p w14:paraId="5B595938" w14:textId="77777777" w:rsidR="00647A20" w:rsidRDefault="00647A20" w:rsidP="00223600">
      <w:pPr>
        <w:pStyle w:val="Heading3"/>
        <w:spacing w:before="0" w:beforeAutospacing="0" w:after="0" w:afterAutospacing="0" w:line="240" w:lineRule="auto"/>
        <w:rPr>
          <w:rFonts w:ascii="Times New Roman" w:hAnsi="Times New Roman" w:cs="Times New Roman"/>
          <w:sz w:val="24"/>
          <w:szCs w:val="24"/>
        </w:rPr>
      </w:pPr>
      <w:bookmarkStart w:id="122" w:name="TitleTablePlanBodyMilestones"/>
      <w:bookmarkStart w:id="123" w:name="_Toc497133176"/>
      <w:bookmarkEnd w:id="120"/>
      <w:bookmarkEnd w:id="121"/>
      <w:r w:rsidRPr="00223600">
        <w:rPr>
          <w:rFonts w:ascii="Times New Roman" w:hAnsi="Times New Roman" w:cs="Times New Roman"/>
          <w:sz w:val="24"/>
          <w:szCs w:val="24"/>
        </w:rPr>
        <w:t>Table: Milestones</w:t>
      </w:r>
      <w:bookmarkStart w:id="124" w:name="TablePlanBodyMilestones"/>
      <w:bookmarkStart w:id="125" w:name="BodyTablePlanBodyMilestones"/>
      <w:bookmarkEnd w:id="122"/>
      <w:bookmarkEnd w:id="123"/>
    </w:p>
    <w:p w14:paraId="0DC09DC0" w14:textId="77777777" w:rsidR="00223600" w:rsidRPr="00223600" w:rsidRDefault="00223600" w:rsidP="00223600">
      <w:pPr>
        <w:rPr>
          <w:rFonts w:eastAsia="Verdana"/>
        </w:rPr>
      </w:pPr>
    </w:p>
    <w:tbl>
      <w:tblPr>
        <w:tblW w:w="8856" w:type="dxa"/>
        <w:tblInd w:w="285"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232"/>
        <w:gridCol w:w="1296"/>
        <w:gridCol w:w="1296"/>
        <w:gridCol w:w="1008"/>
        <w:gridCol w:w="1008"/>
        <w:gridCol w:w="2016"/>
      </w:tblGrid>
      <w:tr w:rsidR="00A538E7" w:rsidRPr="00840B45" w14:paraId="5E49FF6B" w14:textId="77777777" w:rsidTr="002B206B">
        <w:trPr>
          <w:trHeight w:val="288"/>
        </w:trPr>
        <w:tc>
          <w:tcPr>
            <w:tcW w:w="2232" w:type="dxa"/>
            <w:tcBorders>
              <w:bottom w:val="single" w:sz="6" w:space="0" w:color="000000"/>
              <w:right w:val="single" w:sz="6" w:space="0" w:color="000000"/>
            </w:tcBorders>
            <w:shd w:val="clear" w:color="auto" w:fill="auto"/>
            <w:vAlign w:val="center"/>
          </w:tcPr>
          <w:p w14:paraId="31709183" w14:textId="77777777" w:rsidR="00647A20" w:rsidRPr="00223600" w:rsidRDefault="00647A20">
            <w:pPr>
              <w:pStyle w:val="PasTable1"/>
              <w:rPr>
                <w:rFonts w:ascii="Trebuchet MS" w:eastAsia="Verdana" w:hAnsi="Trebuchet MS" w:cs="Verdana"/>
                <w:i/>
                <w:iCs/>
                <w:sz w:val="22"/>
                <w:szCs w:val="22"/>
              </w:rPr>
            </w:pPr>
            <w:r w:rsidRPr="00223600">
              <w:rPr>
                <w:rFonts w:ascii="Trebuchet MS" w:eastAsia="Arial" w:hAnsi="Trebuchet MS" w:cs="Arial"/>
                <w:i/>
                <w:iCs/>
                <w:sz w:val="22"/>
                <w:szCs w:val="22"/>
              </w:rPr>
              <w:t>Milestones</w:t>
            </w:r>
          </w:p>
        </w:tc>
        <w:tc>
          <w:tcPr>
            <w:tcW w:w="1296" w:type="dxa"/>
            <w:tcBorders>
              <w:left w:val="single" w:sz="6" w:space="0" w:color="000000"/>
              <w:bottom w:val="single" w:sz="6" w:space="0" w:color="000000"/>
            </w:tcBorders>
            <w:shd w:val="clear" w:color="auto" w:fill="auto"/>
            <w:vAlign w:val="center"/>
          </w:tcPr>
          <w:p w14:paraId="468B225C" w14:textId="77777777" w:rsidR="00647A20" w:rsidRPr="00223600" w:rsidRDefault="00647A20" w:rsidP="00A538E7">
            <w:pPr>
              <w:pStyle w:val="PasTable1"/>
              <w:jc w:val="right"/>
              <w:rPr>
                <w:rFonts w:ascii="Trebuchet MS" w:eastAsia="Verdana" w:hAnsi="Trebuchet MS" w:cs="Verdana"/>
                <w:i/>
                <w:iCs/>
                <w:sz w:val="22"/>
                <w:szCs w:val="22"/>
              </w:rPr>
            </w:pPr>
          </w:p>
        </w:tc>
        <w:tc>
          <w:tcPr>
            <w:tcW w:w="1296" w:type="dxa"/>
            <w:tcBorders>
              <w:bottom w:val="single" w:sz="6" w:space="0" w:color="000000"/>
            </w:tcBorders>
            <w:shd w:val="clear" w:color="auto" w:fill="auto"/>
            <w:vAlign w:val="center"/>
          </w:tcPr>
          <w:p w14:paraId="62B2001B" w14:textId="77777777" w:rsidR="00647A20" w:rsidRPr="00223600" w:rsidRDefault="00647A20" w:rsidP="00A538E7">
            <w:pPr>
              <w:pStyle w:val="PasTable1"/>
              <w:jc w:val="right"/>
              <w:rPr>
                <w:rFonts w:ascii="Trebuchet MS" w:eastAsia="Verdana" w:hAnsi="Trebuchet MS" w:cs="Verdana"/>
                <w:i/>
                <w:iCs/>
                <w:sz w:val="22"/>
                <w:szCs w:val="22"/>
              </w:rPr>
            </w:pPr>
          </w:p>
        </w:tc>
        <w:tc>
          <w:tcPr>
            <w:tcW w:w="1008" w:type="dxa"/>
            <w:tcBorders>
              <w:bottom w:val="single" w:sz="6" w:space="0" w:color="000000"/>
            </w:tcBorders>
            <w:shd w:val="clear" w:color="auto" w:fill="auto"/>
            <w:vAlign w:val="center"/>
          </w:tcPr>
          <w:p w14:paraId="61BB0018" w14:textId="77777777" w:rsidR="00647A20" w:rsidRPr="00223600" w:rsidRDefault="00647A20" w:rsidP="00A538E7">
            <w:pPr>
              <w:pStyle w:val="PasTable1"/>
              <w:jc w:val="right"/>
              <w:rPr>
                <w:rFonts w:ascii="Trebuchet MS" w:eastAsia="Verdana" w:hAnsi="Trebuchet MS" w:cs="Verdana"/>
                <w:i/>
                <w:iCs/>
                <w:sz w:val="22"/>
                <w:szCs w:val="22"/>
              </w:rPr>
            </w:pPr>
          </w:p>
        </w:tc>
        <w:tc>
          <w:tcPr>
            <w:tcW w:w="1008" w:type="dxa"/>
            <w:tcBorders>
              <w:bottom w:val="single" w:sz="6" w:space="0" w:color="000000"/>
            </w:tcBorders>
            <w:shd w:val="clear" w:color="auto" w:fill="auto"/>
            <w:vAlign w:val="center"/>
          </w:tcPr>
          <w:p w14:paraId="5DFF9553" w14:textId="77777777" w:rsidR="00647A20" w:rsidRPr="00223600" w:rsidRDefault="00647A20" w:rsidP="00A538E7">
            <w:pPr>
              <w:pStyle w:val="PasTable1"/>
              <w:jc w:val="right"/>
              <w:rPr>
                <w:rFonts w:ascii="Trebuchet MS" w:eastAsia="Verdana" w:hAnsi="Trebuchet MS" w:cs="Verdana"/>
                <w:i/>
                <w:iCs/>
                <w:sz w:val="22"/>
                <w:szCs w:val="22"/>
              </w:rPr>
            </w:pPr>
          </w:p>
        </w:tc>
        <w:tc>
          <w:tcPr>
            <w:tcW w:w="2016" w:type="dxa"/>
            <w:tcBorders>
              <w:bottom w:val="single" w:sz="6" w:space="0" w:color="000000"/>
            </w:tcBorders>
            <w:shd w:val="clear" w:color="auto" w:fill="auto"/>
            <w:vAlign w:val="center"/>
          </w:tcPr>
          <w:p w14:paraId="31106D9D" w14:textId="77777777" w:rsidR="00647A20" w:rsidRPr="00223600" w:rsidRDefault="00647A20" w:rsidP="00A538E7">
            <w:pPr>
              <w:pStyle w:val="PasTable1"/>
              <w:jc w:val="right"/>
              <w:rPr>
                <w:rFonts w:ascii="Trebuchet MS" w:eastAsia="Verdana" w:hAnsi="Trebuchet MS" w:cs="Verdana"/>
                <w:b/>
                <w:bCs/>
                <w:sz w:val="22"/>
                <w:szCs w:val="22"/>
              </w:rPr>
            </w:pPr>
          </w:p>
        </w:tc>
      </w:tr>
      <w:tr w:rsidR="00A538E7" w:rsidRPr="00840B45" w14:paraId="6CA5C917" w14:textId="77777777" w:rsidTr="002B206B">
        <w:trPr>
          <w:trHeight w:val="288"/>
        </w:trPr>
        <w:tc>
          <w:tcPr>
            <w:tcW w:w="2232" w:type="dxa"/>
            <w:tcBorders>
              <w:right w:val="single" w:sz="6" w:space="0" w:color="000000"/>
            </w:tcBorders>
            <w:shd w:val="clear" w:color="auto" w:fill="auto"/>
            <w:vAlign w:val="center"/>
          </w:tcPr>
          <w:p w14:paraId="57D88E7A" w14:textId="77777777" w:rsidR="00647A20" w:rsidRPr="00223600" w:rsidRDefault="00647A20">
            <w:pPr>
              <w:pStyle w:val="PasTable1"/>
              <w:rPr>
                <w:rFonts w:ascii="Trebuchet MS" w:eastAsia="Verdana" w:hAnsi="Trebuchet MS" w:cs="Verdana"/>
                <w:sz w:val="22"/>
                <w:szCs w:val="22"/>
              </w:rPr>
            </w:pPr>
          </w:p>
        </w:tc>
        <w:tc>
          <w:tcPr>
            <w:tcW w:w="1296" w:type="dxa"/>
            <w:tcBorders>
              <w:left w:val="single" w:sz="6" w:space="0" w:color="000000"/>
            </w:tcBorders>
            <w:shd w:val="clear" w:color="auto" w:fill="auto"/>
            <w:vAlign w:val="center"/>
          </w:tcPr>
          <w:p w14:paraId="29DEB9A9"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Start Date</w:t>
            </w:r>
          </w:p>
        </w:tc>
        <w:tc>
          <w:tcPr>
            <w:tcW w:w="1296" w:type="dxa"/>
            <w:shd w:val="clear" w:color="auto" w:fill="auto"/>
            <w:vAlign w:val="center"/>
          </w:tcPr>
          <w:p w14:paraId="60854BFA"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End Date</w:t>
            </w:r>
          </w:p>
        </w:tc>
        <w:tc>
          <w:tcPr>
            <w:tcW w:w="1008" w:type="dxa"/>
            <w:shd w:val="clear" w:color="auto" w:fill="auto"/>
            <w:vAlign w:val="center"/>
          </w:tcPr>
          <w:p w14:paraId="74C0AFE0"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Budget</w:t>
            </w:r>
          </w:p>
        </w:tc>
        <w:tc>
          <w:tcPr>
            <w:tcW w:w="1008" w:type="dxa"/>
            <w:shd w:val="clear" w:color="auto" w:fill="auto"/>
            <w:vAlign w:val="center"/>
          </w:tcPr>
          <w:p w14:paraId="1F282075"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Manager</w:t>
            </w:r>
          </w:p>
        </w:tc>
        <w:tc>
          <w:tcPr>
            <w:tcW w:w="2016" w:type="dxa"/>
            <w:shd w:val="clear" w:color="auto" w:fill="auto"/>
            <w:vAlign w:val="center"/>
          </w:tcPr>
          <w:p w14:paraId="6171FA8C"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Department</w:t>
            </w:r>
          </w:p>
        </w:tc>
      </w:tr>
      <w:tr w:rsidR="00A538E7" w:rsidRPr="00840B45" w14:paraId="43F965B3" w14:textId="77777777" w:rsidTr="002B206B">
        <w:trPr>
          <w:trHeight w:val="288"/>
        </w:trPr>
        <w:tc>
          <w:tcPr>
            <w:tcW w:w="2232" w:type="dxa"/>
            <w:tcBorders>
              <w:right w:val="single" w:sz="6" w:space="0" w:color="000000"/>
            </w:tcBorders>
            <w:shd w:val="clear" w:color="auto" w:fill="auto"/>
            <w:vAlign w:val="center"/>
          </w:tcPr>
          <w:p w14:paraId="2F205757" w14:textId="77777777" w:rsidR="00647A20" w:rsidRPr="00223600" w:rsidRDefault="00647A20">
            <w:pPr>
              <w:pStyle w:val="PasTable1"/>
              <w:rPr>
                <w:rFonts w:ascii="Trebuchet MS" w:eastAsia="Verdana" w:hAnsi="Trebuchet MS" w:cs="Verdana"/>
                <w:sz w:val="22"/>
                <w:szCs w:val="22"/>
              </w:rPr>
            </w:pPr>
            <w:r w:rsidRPr="00223600">
              <w:rPr>
                <w:rFonts w:ascii="Trebuchet MS" w:eastAsia="Arial" w:hAnsi="Trebuchet MS" w:cs="Arial"/>
                <w:sz w:val="22"/>
                <w:szCs w:val="22"/>
              </w:rPr>
              <w:t>Business plan completion</w:t>
            </w:r>
          </w:p>
        </w:tc>
        <w:tc>
          <w:tcPr>
            <w:tcW w:w="1296" w:type="dxa"/>
            <w:tcBorders>
              <w:left w:val="single" w:sz="6" w:space="0" w:color="000000"/>
            </w:tcBorders>
            <w:shd w:val="clear" w:color="auto" w:fill="auto"/>
            <w:vAlign w:val="center"/>
          </w:tcPr>
          <w:p w14:paraId="06C3724F"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1/1/2003</w:t>
            </w:r>
          </w:p>
        </w:tc>
        <w:tc>
          <w:tcPr>
            <w:tcW w:w="1296" w:type="dxa"/>
            <w:shd w:val="clear" w:color="auto" w:fill="auto"/>
            <w:vAlign w:val="center"/>
          </w:tcPr>
          <w:p w14:paraId="1305020A"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2/1/2003</w:t>
            </w:r>
          </w:p>
        </w:tc>
        <w:tc>
          <w:tcPr>
            <w:tcW w:w="1008" w:type="dxa"/>
            <w:shd w:val="clear" w:color="auto" w:fill="auto"/>
            <w:vAlign w:val="center"/>
          </w:tcPr>
          <w:p w14:paraId="422BFC18"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$0</w:t>
            </w:r>
          </w:p>
        </w:tc>
        <w:tc>
          <w:tcPr>
            <w:tcW w:w="1008" w:type="dxa"/>
            <w:shd w:val="clear" w:color="auto" w:fill="auto"/>
            <w:vAlign w:val="center"/>
          </w:tcPr>
          <w:p w14:paraId="2C7302FB"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David</w:t>
            </w:r>
          </w:p>
        </w:tc>
        <w:tc>
          <w:tcPr>
            <w:tcW w:w="2016" w:type="dxa"/>
            <w:shd w:val="clear" w:color="auto" w:fill="auto"/>
            <w:vAlign w:val="center"/>
          </w:tcPr>
          <w:p w14:paraId="53461DFD"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Strategic planning</w:t>
            </w:r>
          </w:p>
        </w:tc>
      </w:tr>
      <w:tr w:rsidR="00A538E7" w:rsidRPr="00840B45" w14:paraId="1F76A8B4" w14:textId="77777777" w:rsidTr="002B206B">
        <w:trPr>
          <w:trHeight w:val="288"/>
        </w:trPr>
        <w:tc>
          <w:tcPr>
            <w:tcW w:w="2232" w:type="dxa"/>
            <w:tcBorders>
              <w:right w:val="single" w:sz="6" w:space="0" w:color="000000"/>
            </w:tcBorders>
            <w:shd w:val="clear" w:color="auto" w:fill="auto"/>
            <w:vAlign w:val="center"/>
          </w:tcPr>
          <w:p w14:paraId="51BF685B" w14:textId="77777777" w:rsidR="00647A20" w:rsidRPr="00223600" w:rsidRDefault="00647A20">
            <w:pPr>
              <w:pStyle w:val="PasTable1"/>
              <w:rPr>
                <w:rFonts w:ascii="Trebuchet MS" w:eastAsia="Verdana" w:hAnsi="Trebuchet MS" w:cs="Verdana"/>
                <w:sz w:val="22"/>
                <w:szCs w:val="22"/>
              </w:rPr>
            </w:pPr>
            <w:r w:rsidRPr="00223600">
              <w:rPr>
                <w:rFonts w:ascii="Trebuchet MS" w:eastAsia="Arial" w:hAnsi="Trebuchet MS" w:cs="Arial"/>
                <w:sz w:val="22"/>
                <w:szCs w:val="22"/>
              </w:rPr>
              <w:t>First large contract</w:t>
            </w:r>
          </w:p>
        </w:tc>
        <w:tc>
          <w:tcPr>
            <w:tcW w:w="1296" w:type="dxa"/>
            <w:tcBorders>
              <w:left w:val="single" w:sz="6" w:space="0" w:color="000000"/>
            </w:tcBorders>
            <w:shd w:val="clear" w:color="auto" w:fill="auto"/>
            <w:vAlign w:val="center"/>
          </w:tcPr>
          <w:p w14:paraId="37134D37"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1/1/2003</w:t>
            </w:r>
          </w:p>
        </w:tc>
        <w:tc>
          <w:tcPr>
            <w:tcW w:w="1296" w:type="dxa"/>
            <w:shd w:val="clear" w:color="auto" w:fill="auto"/>
            <w:vAlign w:val="center"/>
          </w:tcPr>
          <w:p w14:paraId="7A860EDE"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4/30/2003</w:t>
            </w:r>
          </w:p>
        </w:tc>
        <w:tc>
          <w:tcPr>
            <w:tcW w:w="1008" w:type="dxa"/>
            <w:shd w:val="clear" w:color="auto" w:fill="auto"/>
            <w:vAlign w:val="center"/>
          </w:tcPr>
          <w:p w14:paraId="03F55D54"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$0</w:t>
            </w:r>
          </w:p>
        </w:tc>
        <w:tc>
          <w:tcPr>
            <w:tcW w:w="1008" w:type="dxa"/>
            <w:shd w:val="clear" w:color="auto" w:fill="auto"/>
            <w:vAlign w:val="center"/>
          </w:tcPr>
          <w:p w14:paraId="770A0A99"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Sue</w:t>
            </w:r>
          </w:p>
        </w:tc>
        <w:tc>
          <w:tcPr>
            <w:tcW w:w="2016" w:type="dxa"/>
            <w:shd w:val="clear" w:color="auto" w:fill="auto"/>
            <w:vAlign w:val="center"/>
          </w:tcPr>
          <w:p w14:paraId="57457A6E"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Sales</w:t>
            </w:r>
          </w:p>
        </w:tc>
      </w:tr>
      <w:tr w:rsidR="00A538E7" w:rsidRPr="00840B45" w14:paraId="0B242B9B" w14:textId="77777777" w:rsidTr="002B206B">
        <w:trPr>
          <w:trHeight w:val="288"/>
        </w:trPr>
        <w:tc>
          <w:tcPr>
            <w:tcW w:w="2232" w:type="dxa"/>
            <w:tcBorders>
              <w:right w:val="single" w:sz="6" w:space="0" w:color="000000"/>
            </w:tcBorders>
            <w:shd w:val="clear" w:color="auto" w:fill="auto"/>
            <w:vAlign w:val="center"/>
          </w:tcPr>
          <w:p w14:paraId="2632B398" w14:textId="77777777" w:rsidR="00647A20" w:rsidRPr="00223600" w:rsidRDefault="00647A20">
            <w:pPr>
              <w:pStyle w:val="PasTable1"/>
              <w:rPr>
                <w:rFonts w:ascii="Trebuchet MS" w:eastAsia="Verdana" w:hAnsi="Trebuchet MS" w:cs="Verdana"/>
                <w:sz w:val="22"/>
                <w:szCs w:val="22"/>
              </w:rPr>
            </w:pPr>
            <w:r w:rsidRPr="00223600">
              <w:rPr>
                <w:rFonts w:ascii="Trebuchet MS" w:eastAsia="Arial" w:hAnsi="Trebuchet MS" w:cs="Arial"/>
                <w:sz w:val="22"/>
                <w:szCs w:val="22"/>
              </w:rPr>
              <w:t>$100K in revenue</w:t>
            </w:r>
          </w:p>
        </w:tc>
        <w:tc>
          <w:tcPr>
            <w:tcW w:w="1296" w:type="dxa"/>
            <w:tcBorders>
              <w:left w:val="single" w:sz="6" w:space="0" w:color="000000"/>
            </w:tcBorders>
            <w:shd w:val="clear" w:color="auto" w:fill="auto"/>
            <w:vAlign w:val="center"/>
          </w:tcPr>
          <w:p w14:paraId="02209C86"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1/1/2003</w:t>
            </w:r>
          </w:p>
        </w:tc>
        <w:tc>
          <w:tcPr>
            <w:tcW w:w="1296" w:type="dxa"/>
            <w:shd w:val="clear" w:color="auto" w:fill="auto"/>
            <w:vAlign w:val="center"/>
          </w:tcPr>
          <w:p w14:paraId="38216D0A"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4/4/2004</w:t>
            </w:r>
          </w:p>
        </w:tc>
        <w:tc>
          <w:tcPr>
            <w:tcW w:w="1008" w:type="dxa"/>
            <w:shd w:val="clear" w:color="auto" w:fill="auto"/>
            <w:vAlign w:val="center"/>
          </w:tcPr>
          <w:p w14:paraId="7560E07D"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$0</w:t>
            </w:r>
          </w:p>
        </w:tc>
        <w:tc>
          <w:tcPr>
            <w:tcW w:w="1008" w:type="dxa"/>
            <w:shd w:val="clear" w:color="auto" w:fill="auto"/>
            <w:vAlign w:val="center"/>
          </w:tcPr>
          <w:p w14:paraId="209113AC"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Sue</w:t>
            </w:r>
          </w:p>
        </w:tc>
        <w:tc>
          <w:tcPr>
            <w:tcW w:w="2016" w:type="dxa"/>
            <w:shd w:val="clear" w:color="auto" w:fill="auto"/>
            <w:vAlign w:val="center"/>
          </w:tcPr>
          <w:p w14:paraId="78AC757D"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Sales</w:t>
            </w:r>
          </w:p>
        </w:tc>
      </w:tr>
      <w:tr w:rsidR="00A538E7" w:rsidRPr="00840B45" w14:paraId="573743BD" w14:textId="77777777" w:rsidTr="002B206B">
        <w:trPr>
          <w:trHeight w:val="288"/>
        </w:trPr>
        <w:tc>
          <w:tcPr>
            <w:tcW w:w="2232" w:type="dxa"/>
            <w:tcBorders>
              <w:bottom w:val="single" w:sz="6" w:space="0" w:color="000000"/>
              <w:right w:val="single" w:sz="6" w:space="0" w:color="000000"/>
            </w:tcBorders>
            <w:shd w:val="clear" w:color="auto" w:fill="auto"/>
            <w:vAlign w:val="center"/>
          </w:tcPr>
          <w:p w14:paraId="05A9A211" w14:textId="77777777" w:rsidR="00647A20" w:rsidRPr="00223600" w:rsidRDefault="00647A20">
            <w:pPr>
              <w:pStyle w:val="PasTable1"/>
              <w:rPr>
                <w:rFonts w:ascii="Trebuchet MS" w:eastAsia="Verdana" w:hAnsi="Trebuchet MS" w:cs="Verdana"/>
                <w:sz w:val="22"/>
                <w:szCs w:val="22"/>
              </w:rPr>
            </w:pPr>
            <w:r w:rsidRPr="00223600">
              <w:rPr>
                <w:rFonts w:ascii="Trebuchet MS" w:eastAsia="Arial" w:hAnsi="Trebuchet MS" w:cs="Arial"/>
                <w:sz w:val="22"/>
                <w:szCs w:val="22"/>
              </w:rPr>
              <w:t>Profitability</w:t>
            </w:r>
          </w:p>
        </w:tc>
        <w:tc>
          <w:tcPr>
            <w:tcW w:w="1296" w:type="dxa"/>
            <w:tcBorders>
              <w:left w:val="single" w:sz="6" w:space="0" w:color="000000"/>
              <w:bottom w:val="single" w:sz="6" w:space="0" w:color="000000"/>
            </w:tcBorders>
            <w:shd w:val="clear" w:color="auto" w:fill="auto"/>
            <w:vAlign w:val="center"/>
          </w:tcPr>
          <w:p w14:paraId="57BB27F6"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1/1/2003</w:t>
            </w:r>
          </w:p>
        </w:tc>
        <w:tc>
          <w:tcPr>
            <w:tcW w:w="1296" w:type="dxa"/>
            <w:tcBorders>
              <w:bottom w:val="single" w:sz="6" w:space="0" w:color="000000"/>
            </w:tcBorders>
            <w:shd w:val="clear" w:color="auto" w:fill="auto"/>
            <w:vAlign w:val="center"/>
          </w:tcPr>
          <w:p w14:paraId="41F8F4A4"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7/30/2004</w:t>
            </w:r>
          </w:p>
        </w:tc>
        <w:tc>
          <w:tcPr>
            <w:tcW w:w="1008" w:type="dxa"/>
            <w:tcBorders>
              <w:bottom w:val="single" w:sz="6" w:space="0" w:color="000000"/>
            </w:tcBorders>
            <w:shd w:val="clear" w:color="auto" w:fill="auto"/>
            <w:vAlign w:val="center"/>
          </w:tcPr>
          <w:p w14:paraId="06CDFD1E"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$0</w:t>
            </w:r>
          </w:p>
        </w:tc>
        <w:tc>
          <w:tcPr>
            <w:tcW w:w="1008" w:type="dxa"/>
            <w:tcBorders>
              <w:bottom w:val="single" w:sz="6" w:space="0" w:color="000000"/>
            </w:tcBorders>
            <w:shd w:val="clear" w:color="auto" w:fill="auto"/>
            <w:vAlign w:val="center"/>
          </w:tcPr>
          <w:p w14:paraId="27740A98"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David</w:t>
            </w:r>
          </w:p>
        </w:tc>
        <w:tc>
          <w:tcPr>
            <w:tcW w:w="2016" w:type="dxa"/>
            <w:tcBorders>
              <w:bottom w:val="single" w:sz="6" w:space="0" w:color="000000"/>
            </w:tcBorders>
            <w:shd w:val="clear" w:color="auto" w:fill="auto"/>
            <w:vAlign w:val="center"/>
          </w:tcPr>
          <w:p w14:paraId="29C72084"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Operations</w:t>
            </w:r>
          </w:p>
        </w:tc>
      </w:tr>
      <w:tr w:rsidR="00A538E7" w:rsidRPr="00840B45" w14:paraId="1D7E9F6E" w14:textId="77777777" w:rsidTr="002B206B">
        <w:trPr>
          <w:trHeight w:val="288"/>
        </w:trPr>
        <w:tc>
          <w:tcPr>
            <w:tcW w:w="2232" w:type="dxa"/>
            <w:tcBorders>
              <w:top w:val="single" w:sz="6" w:space="0" w:color="000000"/>
              <w:right w:val="single" w:sz="6" w:space="0" w:color="000000"/>
            </w:tcBorders>
            <w:shd w:val="clear" w:color="auto" w:fill="auto"/>
            <w:vAlign w:val="center"/>
          </w:tcPr>
          <w:p w14:paraId="7E2E970D" w14:textId="77777777" w:rsidR="00647A20" w:rsidRPr="00223600" w:rsidRDefault="00647A20">
            <w:pPr>
              <w:pStyle w:val="PasTable1"/>
              <w:rPr>
                <w:rFonts w:ascii="Trebuchet MS" w:eastAsia="Verdana" w:hAnsi="Trebuchet MS" w:cs="Verdana"/>
                <w:b/>
                <w:bCs/>
                <w:sz w:val="22"/>
                <w:szCs w:val="22"/>
              </w:rPr>
            </w:pPr>
            <w:r w:rsidRPr="00223600">
              <w:rPr>
                <w:rFonts w:ascii="Trebuchet MS" w:eastAsia="Arial" w:hAnsi="Trebuchet MS" w:cs="Arial"/>
                <w:b/>
                <w:bCs/>
                <w:sz w:val="22"/>
                <w:szCs w:val="22"/>
              </w:rPr>
              <w:t>Totals</w:t>
            </w:r>
          </w:p>
        </w:tc>
        <w:tc>
          <w:tcPr>
            <w:tcW w:w="1296" w:type="dxa"/>
            <w:tcBorders>
              <w:top w:val="single" w:sz="6" w:space="0" w:color="000000"/>
              <w:left w:val="single" w:sz="6" w:space="0" w:color="000000"/>
            </w:tcBorders>
            <w:shd w:val="clear" w:color="auto" w:fill="auto"/>
            <w:vAlign w:val="center"/>
          </w:tcPr>
          <w:p w14:paraId="5C65D56B" w14:textId="77777777" w:rsidR="00647A20" w:rsidRPr="00223600" w:rsidRDefault="00647A20" w:rsidP="00A538E7">
            <w:pPr>
              <w:pStyle w:val="PasTable1"/>
              <w:jc w:val="right"/>
              <w:rPr>
                <w:rFonts w:ascii="Trebuchet MS" w:eastAsia="Verdana" w:hAnsi="Trebuchet MS" w:cs="Verdana"/>
                <w:sz w:val="22"/>
                <w:szCs w:val="22"/>
              </w:rPr>
            </w:pPr>
          </w:p>
        </w:tc>
        <w:tc>
          <w:tcPr>
            <w:tcW w:w="1296" w:type="dxa"/>
            <w:tcBorders>
              <w:top w:val="single" w:sz="6" w:space="0" w:color="000000"/>
            </w:tcBorders>
            <w:shd w:val="clear" w:color="auto" w:fill="auto"/>
            <w:vAlign w:val="center"/>
          </w:tcPr>
          <w:p w14:paraId="49B941E9" w14:textId="77777777" w:rsidR="00647A20" w:rsidRPr="00223600" w:rsidRDefault="00647A20" w:rsidP="00A538E7">
            <w:pPr>
              <w:pStyle w:val="PasTable1"/>
              <w:jc w:val="right"/>
              <w:rPr>
                <w:rFonts w:ascii="Trebuchet MS" w:eastAsia="Verdana" w:hAnsi="Trebuchet MS" w:cs="Verdana"/>
                <w:sz w:val="22"/>
                <w:szCs w:val="22"/>
              </w:rPr>
            </w:pPr>
          </w:p>
        </w:tc>
        <w:tc>
          <w:tcPr>
            <w:tcW w:w="1008" w:type="dxa"/>
            <w:tcBorders>
              <w:top w:val="single" w:sz="6" w:space="0" w:color="000000"/>
            </w:tcBorders>
            <w:shd w:val="clear" w:color="auto" w:fill="auto"/>
            <w:vAlign w:val="center"/>
          </w:tcPr>
          <w:p w14:paraId="632271E4" w14:textId="77777777" w:rsidR="00647A20" w:rsidRPr="00223600" w:rsidRDefault="00647A20" w:rsidP="00A538E7">
            <w:pPr>
              <w:pStyle w:val="PasTable1"/>
              <w:jc w:val="right"/>
              <w:rPr>
                <w:rFonts w:ascii="Trebuchet MS" w:eastAsia="Verdana" w:hAnsi="Trebuchet MS" w:cs="Verdana"/>
                <w:sz w:val="22"/>
                <w:szCs w:val="22"/>
              </w:rPr>
            </w:pPr>
            <w:r w:rsidRPr="00223600">
              <w:rPr>
                <w:rFonts w:ascii="Trebuchet MS" w:eastAsia="Arial" w:hAnsi="Trebuchet MS" w:cs="Arial"/>
                <w:sz w:val="22"/>
                <w:szCs w:val="22"/>
              </w:rPr>
              <w:t>$0</w:t>
            </w:r>
          </w:p>
        </w:tc>
        <w:tc>
          <w:tcPr>
            <w:tcW w:w="1008" w:type="dxa"/>
            <w:tcBorders>
              <w:top w:val="single" w:sz="6" w:space="0" w:color="000000"/>
            </w:tcBorders>
            <w:shd w:val="clear" w:color="auto" w:fill="auto"/>
            <w:vAlign w:val="center"/>
          </w:tcPr>
          <w:p w14:paraId="3B782766" w14:textId="77777777" w:rsidR="00647A20" w:rsidRPr="00223600" w:rsidRDefault="00647A20" w:rsidP="00A538E7">
            <w:pPr>
              <w:pStyle w:val="PasTable1"/>
              <w:jc w:val="right"/>
              <w:rPr>
                <w:rFonts w:ascii="Trebuchet MS" w:eastAsia="Verdana" w:hAnsi="Trebuchet MS" w:cs="Verdana"/>
                <w:sz w:val="22"/>
                <w:szCs w:val="22"/>
              </w:rPr>
            </w:pPr>
          </w:p>
        </w:tc>
        <w:tc>
          <w:tcPr>
            <w:tcW w:w="2016" w:type="dxa"/>
            <w:tcBorders>
              <w:top w:val="single" w:sz="6" w:space="0" w:color="000000"/>
            </w:tcBorders>
            <w:shd w:val="clear" w:color="auto" w:fill="auto"/>
            <w:vAlign w:val="center"/>
          </w:tcPr>
          <w:p w14:paraId="0B8C394B" w14:textId="77777777" w:rsidR="00647A20" w:rsidRPr="00223600" w:rsidRDefault="00647A20" w:rsidP="00A538E7">
            <w:pPr>
              <w:pStyle w:val="PasTable1"/>
              <w:jc w:val="right"/>
              <w:rPr>
                <w:rFonts w:ascii="Trebuchet MS" w:eastAsia="Verdana" w:hAnsi="Trebuchet MS" w:cs="Verdana"/>
                <w:sz w:val="22"/>
                <w:szCs w:val="22"/>
              </w:rPr>
            </w:pPr>
          </w:p>
        </w:tc>
      </w:tr>
    </w:tbl>
    <w:p w14:paraId="1DB706BF" w14:textId="77777777" w:rsidR="00647A20" w:rsidRDefault="00647A20" w:rsidP="00A538E7">
      <w:pPr>
        <w:pStyle w:val="Heading3"/>
        <w:spacing w:before="0" w:beforeAutospacing="0" w:after="0" w:afterAutospacing="0" w:line="240" w:lineRule="auto"/>
        <w:rPr>
          <w:rFonts w:ascii="Times New Roman" w:hAnsi="Times New Roman" w:cs="Times New Roman"/>
          <w:sz w:val="24"/>
          <w:szCs w:val="24"/>
        </w:rPr>
      </w:pPr>
      <w:bookmarkStart w:id="126" w:name="ChartMilestones"/>
      <w:bookmarkStart w:id="127" w:name="_Toc497133177"/>
      <w:bookmarkStart w:id="128" w:name="BodyChartMilestones"/>
      <w:bookmarkEnd w:id="124"/>
      <w:bookmarkEnd w:id="125"/>
      <w:r w:rsidRPr="00A538E7">
        <w:rPr>
          <w:rFonts w:ascii="Times New Roman" w:hAnsi="Times New Roman" w:cs="Times New Roman"/>
          <w:sz w:val="24"/>
          <w:szCs w:val="24"/>
        </w:rPr>
        <w:lastRenderedPageBreak/>
        <w:t>Chart: Milestones</w:t>
      </w:r>
      <w:bookmarkEnd w:id="126"/>
      <w:bookmarkEnd w:id="127"/>
    </w:p>
    <w:p w14:paraId="118A8151" w14:textId="77777777" w:rsidR="00A538E7" w:rsidRPr="00A538E7" w:rsidRDefault="00A538E7" w:rsidP="00A538E7">
      <w:pPr>
        <w:rPr>
          <w:rFonts w:eastAsia="Verdana"/>
        </w:rPr>
      </w:pPr>
    </w:p>
    <w:p w14:paraId="098FAF2F" w14:textId="77777777" w:rsidR="00E4142D" w:rsidRDefault="00484BF4" w:rsidP="00E4142D">
      <w:pPr>
        <w:rPr>
          <w:rFonts w:ascii="Trebuchet MS" w:hAnsi="Trebuchet MS"/>
          <w:i/>
        </w:rPr>
      </w:pPr>
      <w:r w:rsidRPr="00DB3841">
        <w:rPr>
          <w:rFonts w:ascii="Verdana" w:eastAsia="Verdana" w:hAnsi="Verdana" w:cs="Verdana"/>
          <w:noProof/>
          <w:sz w:val="20"/>
        </w:rPr>
        <w:drawing>
          <wp:inline distT="0" distB="0" distL="0" distR="0" wp14:anchorId="0666E36F" wp14:editId="342FC10A">
            <wp:extent cx="6032500" cy="3492500"/>
            <wp:effectExtent l="0" t="0" r="0" b="0"/>
            <wp:docPr id="6" name="Picture 244">
              <a:hlinkClick xmlns:a="http://schemas.openxmlformats.org/drawingml/2006/main" r:id="rId1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4"/>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2500" cy="3492500"/>
                    </a:xfrm>
                    <a:prstGeom prst="rect">
                      <a:avLst/>
                    </a:prstGeom>
                    <a:noFill/>
                    <a:ln>
                      <a:noFill/>
                    </a:ln>
                  </pic:spPr>
                </pic:pic>
              </a:graphicData>
            </a:graphic>
          </wp:inline>
        </w:drawing>
      </w:r>
      <w:bookmarkEnd w:id="128"/>
      <w:r w:rsidR="00E4142D" w:rsidRPr="00E4142D">
        <w:rPr>
          <w:rFonts w:ascii="Trebuchet MS" w:hAnsi="Trebuchet MS"/>
          <w:i/>
        </w:rPr>
        <w:t xml:space="preserve"> </w:t>
      </w:r>
    </w:p>
    <w:p w14:paraId="68405EBC" w14:textId="77777777" w:rsidR="00E4142D" w:rsidRPr="00E4142D" w:rsidRDefault="00E4142D" w:rsidP="00E4142D"/>
    <w:p w14:paraId="087F4923" w14:textId="77777777" w:rsidR="00E4142D" w:rsidRPr="00E24EA5" w:rsidRDefault="00E4142D" w:rsidP="00E4142D">
      <w:pPr>
        <w:rPr>
          <w:rFonts w:ascii="Trebuchet MS" w:hAnsi="Trebuchet MS"/>
          <w:i/>
        </w:rPr>
      </w:pPr>
      <w:r>
        <w:rPr>
          <w:rFonts w:ascii="Trebuchet MS" w:hAnsi="Trebuchet MS"/>
          <w:i/>
        </w:rPr>
        <w:t>Do you need better-looking</w:t>
      </w:r>
      <w:r w:rsidRPr="00710C3B">
        <w:rPr>
          <w:rFonts w:ascii="Trebuchet MS" w:hAnsi="Trebuchet MS"/>
          <w:i/>
        </w:rPr>
        <w:t xml:space="preserve"> financial charts</w:t>
      </w:r>
      <w:r>
        <w:rPr>
          <w:rFonts w:ascii="Trebuchet MS" w:hAnsi="Trebuchet MS"/>
          <w:i/>
        </w:rPr>
        <w:t xml:space="preserve"> and tables</w:t>
      </w:r>
      <w:r w:rsidRPr="00710C3B">
        <w:rPr>
          <w:rFonts w:ascii="Trebuchet MS" w:hAnsi="Trebuchet MS"/>
          <w:i/>
        </w:rPr>
        <w:t xml:space="preserve">? Tools like </w:t>
      </w:r>
      <w:hyperlink r:id="rId40"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r>
        <w:rPr>
          <w:rFonts w:ascii="Trebuchet MS" w:hAnsi="Trebuchet MS"/>
          <w:i/>
        </w:rPr>
        <w:t>, with a professional modern design</w:t>
      </w:r>
      <w:r w:rsidRPr="00710C3B">
        <w:rPr>
          <w:rFonts w:ascii="Trebuchet MS" w:hAnsi="Trebuchet MS"/>
          <w:i/>
        </w:rPr>
        <w:t>.</w:t>
      </w:r>
    </w:p>
    <w:p w14:paraId="16257A57" w14:textId="77777777" w:rsidR="00647A20" w:rsidRDefault="00647A20" w:rsidP="00A538E7">
      <w:pPr>
        <w:spacing w:afterAutospacing="1"/>
        <w:rPr>
          <w:rFonts w:ascii="Verdana" w:eastAsia="Verdana" w:hAnsi="Verdana" w:cs="Verdana"/>
          <w:sz w:val="20"/>
        </w:rPr>
      </w:pPr>
    </w:p>
    <w:p w14:paraId="36D31F0B" w14:textId="77777777" w:rsidR="00647A20" w:rsidRDefault="00647A20" w:rsidP="00E4142D">
      <w:pPr>
        <w:pStyle w:val="Heading1"/>
      </w:pPr>
      <w:bookmarkStart w:id="129" w:name="_Toc497133178"/>
      <w:bookmarkStart w:id="130" w:name="TitleTopicManagementSummary"/>
      <w:bookmarkStart w:id="131" w:name="TopicManagementSummary"/>
      <w:r>
        <w:t>Management Summary</w:t>
      </w:r>
      <w:bookmarkEnd w:id="129"/>
    </w:p>
    <w:p w14:paraId="5C5AAEC1" w14:textId="77777777" w:rsidR="00647A20" w:rsidRPr="00E4142D" w:rsidRDefault="00647A20" w:rsidP="00E4142D">
      <w:pPr>
        <w:spacing w:after="280" w:afterAutospacing="1"/>
        <w:rPr>
          <w:rFonts w:eastAsia="Verdana"/>
        </w:rPr>
      </w:pPr>
      <w:bookmarkStart w:id="132" w:name="BodyTopicManagementSummary"/>
      <w:bookmarkEnd w:id="130"/>
      <w:r w:rsidRPr="00E4142D">
        <w:rPr>
          <w:rFonts w:eastAsia="Verdana"/>
        </w:rPr>
        <w:t xml:space="preserve">The Botanical Bounty management team is made up of the </w:t>
      </w:r>
      <w:proofErr w:type="gramStart"/>
      <w:r w:rsidRPr="00E4142D">
        <w:rPr>
          <w:rFonts w:eastAsia="Verdana"/>
        </w:rPr>
        <w:t>husband and wife</w:t>
      </w:r>
      <w:proofErr w:type="gramEnd"/>
      <w:r w:rsidRPr="00E4142D">
        <w:rPr>
          <w:rFonts w:eastAsia="Verdana"/>
        </w:rPr>
        <w:t xml:space="preserve"> team of David and Sue Nealon. David studied at Pomona College, a small liberal arts school in central California. David graduated with a dual major of Business and Philosophy. David worked at a bicycle shop for a year before joining Yahoo! as employee number 34. David was a Project Manager and was in charge some business development activities. His first "home run" was the development, launching, and management of Yahoo!'s driving directions service. David recognized the value of providing people with precise, custom driving directions. </w:t>
      </w:r>
    </w:p>
    <w:p w14:paraId="1DEF0013" w14:textId="77777777" w:rsidR="00647A20" w:rsidRPr="00E4142D" w:rsidRDefault="00647A20" w:rsidP="00E4142D">
      <w:pPr>
        <w:spacing w:after="280" w:afterAutospacing="1"/>
        <w:rPr>
          <w:rFonts w:eastAsia="Verdana"/>
        </w:rPr>
      </w:pPr>
      <w:r w:rsidRPr="00E4142D">
        <w:rPr>
          <w:rFonts w:eastAsia="Verdana"/>
        </w:rPr>
        <w:t xml:space="preserve">Initially </w:t>
      </w:r>
      <w:proofErr w:type="gramStart"/>
      <w:r w:rsidRPr="00E4142D">
        <w:rPr>
          <w:rFonts w:eastAsia="Verdana"/>
        </w:rPr>
        <w:t>is</w:t>
      </w:r>
      <w:proofErr w:type="gramEnd"/>
      <w:r w:rsidRPr="00E4142D">
        <w:rPr>
          <w:rFonts w:eastAsia="Verdana"/>
        </w:rPr>
        <w:t xml:space="preserve"> was a daunting task to develop revenue for this service which the individual users did not pay for, but David was able to generate sufficient advertising dollars specifically for his service. David was ultimately responsible for the entire project, providing him with a wealth of project management and operations skills. After this direction service became the market leader for this niche, David moved on to other projects at Yahoo! David spent a total of four years at Yahoo! providing him with a wealth of experience. </w:t>
      </w:r>
    </w:p>
    <w:p w14:paraId="74E2AA32" w14:textId="77777777" w:rsidR="00647A20" w:rsidRPr="00E4142D" w:rsidRDefault="00647A20" w:rsidP="00E4142D">
      <w:pPr>
        <w:spacing w:after="280" w:afterAutospacing="1"/>
        <w:rPr>
          <w:rFonts w:eastAsia="Verdana"/>
        </w:rPr>
      </w:pPr>
      <w:r w:rsidRPr="00E4142D">
        <w:rPr>
          <w:rFonts w:eastAsia="Verdana"/>
        </w:rPr>
        <w:lastRenderedPageBreak/>
        <w:t xml:space="preserve">Sue </w:t>
      </w:r>
      <w:proofErr w:type="spellStart"/>
      <w:r w:rsidRPr="00E4142D">
        <w:rPr>
          <w:rFonts w:eastAsia="Verdana"/>
        </w:rPr>
        <w:t>Derent</w:t>
      </w:r>
      <w:proofErr w:type="spellEnd"/>
      <w:r w:rsidRPr="00E4142D">
        <w:rPr>
          <w:rFonts w:eastAsia="Verdana"/>
        </w:rPr>
        <w:t xml:space="preserve"> Nealon is the biology/horticulture manager for Botanical Bounty. Sue studied at the University of Oregon, first receiving her undergraduate degree in biology and later her Master's in Plant Biology. Sue's Master's thesis was a dual thesis in plant fertility and herbal concentrations. The plant fertility topic was a study of different types of compost and the effects on fertility. The second topic explored the interrelationships of nutrients and temperature and the effect that they have on the plants' production of the respective botanicals. The topics of her thesis were chosen based on her desire to continue with her education professionally as a grower. </w:t>
      </w:r>
    </w:p>
    <w:p w14:paraId="36A84370" w14:textId="77777777" w:rsidR="00647A20" w:rsidRPr="00E4142D" w:rsidRDefault="00647A20" w:rsidP="00E4142D">
      <w:pPr>
        <w:spacing w:after="280" w:afterAutospacing="1"/>
        <w:rPr>
          <w:rFonts w:eastAsia="Verdana"/>
        </w:rPr>
      </w:pPr>
      <w:r w:rsidRPr="00E4142D">
        <w:rPr>
          <w:rFonts w:eastAsia="Verdana"/>
        </w:rPr>
        <w:t>After school Sue moved down to California to work at one of the largest indoor growing operations in California. Wanting to be closer to her parents, the Sue and David moved to the Willamette River Valley in Oregon in pursuit of Sue's dream of running her own farm. For the first two years she ran the farm as a hobby, just figuring things out without a concern for profits. After several serious conversations, they decided to really make the farm a business.</w:t>
      </w:r>
    </w:p>
    <w:p w14:paraId="70300284" w14:textId="77777777" w:rsidR="00647A20" w:rsidRPr="00E4142D" w:rsidRDefault="00647A20" w:rsidP="00E4142D">
      <w:pPr>
        <w:spacing w:after="280" w:afterAutospacing="1"/>
        <w:rPr>
          <w:rFonts w:eastAsia="Verdana"/>
        </w:rPr>
      </w:pPr>
      <w:r w:rsidRPr="00E4142D">
        <w:rPr>
          <w:rFonts w:eastAsia="Verdana"/>
        </w:rPr>
        <w:t>Playing to their strengths Sue will manage the farming operations and sales, while David handles the business operations.</w:t>
      </w:r>
    </w:p>
    <w:p w14:paraId="7CDD7231" w14:textId="77777777" w:rsidR="00647A20" w:rsidRPr="00E4142D" w:rsidRDefault="00647A20" w:rsidP="00E4142D">
      <w:pPr>
        <w:pStyle w:val="Heading2"/>
      </w:pPr>
      <w:bookmarkStart w:id="133" w:name="_Toc497133179"/>
      <w:bookmarkStart w:id="134" w:name="TitleTopicPersonnelPlan"/>
      <w:bookmarkStart w:id="135" w:name="TopicPersonnelPlan"/>
      <w:bookmarkEnd w:id="131"/>
      <w:bookmarkEnd w:id="132"/>
      <w:r w:rsidRPr="00E4142D">
        <w:t>Personnel Plan</w:t>
      </w:r>
      <w:bookmarkEnd w:id="133"/>
    </w:p>
    <w:p w14:paraId="5672C5E6" w14:textId="77777777" w:rsidR="00647A20" w:rsidRDefault="00647A20">
      <w:pPr>
        <w:numPr>
          <w:ilvl w:val="0"/>
          <w:numId w:val="4"/>
        </w:numPr>
        <w:rPr>
          <w:rFonts w:ascii="Verdana" w:eastAsia="Verdana" w:hAnsi="Verdana" w:cs="Verdana"/>
          <w:sz w:val="20"/>
        </w:rPr>
      </w:pPr>
      <w:bookmarkStart w:id="136" w:name="BodyTopicPersonnelPlan"/>
      <w:bookmarkEnd w:id="134"/>
      <w:r>
        <w:rPr>
          <w:rFonts w:ascii="Verdana" w:eastAsia="Verdana" w:hAnsi="Verdana" w:cs="Verdana"/>
          <w:b/>
          <w:sz w:val="20"/>
        </w:rPr>
        <w:t>David:</w:t>
      </w:r>
      <w:r>
        <w:rPr>
          <w:rFonts w:ascii="Verdana" w:eastAsia="Verdana" w:hAnsi="Verdana" w:cs="Verdana"/>
          <w:sz w:val="20"/>
        </w:rPr>
        <w:t xml:space="preserve"> Operations including vendor relations, accounting, and some growing responsibility.</w:t>
      </w:r>
      <w:r>
        <w:rPr>
          <w:rFonts w:ascii="Verdana" w:eastAsia="Verdana" w:hAnsi="Verdana" w:cs="Verdana"/>
          <w:sz w:val="20"/>
        </w:rPr>
        <w:br/>
      </w:r>
    </w:p>
    <w:p w14:paraId="0C1EEB63" w14:textId="77777777" w:rsidR="00647A20" w:rsidRDefault="00647A20">
      <w:pPr>
        <w:numPr>
          <w:ilvl w:val="0"/>
          <w:numId w:val="4"/>
        </w:numPr>
        <w:rPr>
          <w:rFonts w:ascii="Verdana" w:eastAsia="Verdana" w:hAnsi="Verdana" w:cs="Verdana"/>
          <w:sz w:val="20"/>
        </w:rPr>
      </w:pPr>
      <w:r>
        <w:rPr>
          <w:rFonts w:ascii="Verdana" w:eastAsia="Verdana" w:hAnsi="Verdana" w:cs="Verdana"/>
          <w:b/>
          <w:sz w:val="20"/>
        </w:rPr>
        <w:t>Sue:</w:t>
      </w:r>
      <w:r>
        <w:rPr>
          <w:rFonts w:ascii="Verdana" w:eastAsia="Verdana" w:hAnsi="Verdana" w:cs="Verdana"/>
          <w:sz w:val="20"/>
        </w:rPr>
        <w:t xml:space="preserve"> Head grower and sales. As head grower she is responsible for supervising, scheduling plant production, the cutting schedules, crop selection, growing schedules, fertilizer selection and application schedules, irrigation system development, and pest control. Because Sue has the technical knowledge regarding the plants and their industry leading botanical concentrations, she will be in charge of sales which will include qualifying leads as well as participating in the final negotiations and account management.</w:t>
      </w:r>
      <w:r>
        <w:rPr>
          <w:rFonts w:ascii="Verdana" w:eastAsia="Verdana" w:hAnsi="Verdana" w:cs="Verdana"/>
          <w:sz w:val="20"/>
        </w:rPr>
        <w:br/>
      </w:r>
    </w:p>
    <w:p w14:paraId="1938FED9" w14:textId="77777777" w:rsidR="00647A20" w:rsidRDefault="00647A20">
      <w:pPr>
        <w:numPr>
          <w:ilvl w:val="0"/>
          <w:numId w:val="4"/>
        </w:numPr>
        <w:rPr>
          <w:rFonts w:ascii="Verdana" w:eastAsia="Verdana" w:hAnsi="Verdana" w:cs="Verdana"/>
          <w:sz w:val="20"/>
        </w:rPr>
      </w:pPr>
      <w:r>
        <w:rPr>
          <w:rFonts w:ascii="Verdana" w:eastAsia="Verdana" w:hAnsi="Verdana" w:cs="Verdana"/>
          <w:b/>
          <w:sz w:val="20"/>
        </w:rPr>
        <w:t>Grower:</w:t>
      </w:r>
      <w:r>
        <w:rPr>
          <w:rFonts w:ascii="Verdana" w:eastAsia="Verdana" w:hAnsi="Verdana" w:cs="Verdana"/>
          <w:sz w:val="20"/>
        </w:rPr>
        <w:t xml:space="preserve"> Sue will have the assistance of a full-time grower in order to allow her to meet her sales responsibilities.</w:t>
      </w:r>
      <w:r>
        <w:rPr>
          <w:rFonts w:ascii="Verdana" w:eastAsia="Verdana" w:hAnsi="Verdana" w:cs="Verdana"/>
          <w:sz w:val="20"/>
        </w:rPr>
        <w:br/>
      </w:r>
    </w:p>
    <w:p w14:paraId="3A95820E" w14:textId="77777777" w:rsidR="00647A20" w:rsidRDefault="00647A20">
      <w:pPr>
        <w:numPr>
          <w:ilvl w:val="0"/>
          <w:numId w:val="4"/>
        </w:numPr>
        <w:spacing w:after="280" w:afterAutospacing="1"/>
        <w:rPr>
          <w:rFonts w:ascii="Verdana" w:eastAsia="Verdana" w:hAnsi="Verdana" w:cs="Verdana"/>
          <w:sz w:val="20"/>
        </w:rPr>
      </w:pPr>
      <w:r>
        <w:rPr>
          <w:rFonts w:ascii="Verdana" w:eastAsia="Verdana" w:hAnsi="Verdana" w:cs="Verdana"/>
          <w:b/>
          <w:sz w:val="20"/>
        </w:rPr>
        <w:t>Laborers:</w:t>
      </w:r>
      <w:r>
        <w:rPr>
          <w:rFonts w:ascii="Verdana" w:eastAsia="Verdana" w:hAnsi="Verdana" w:cs="Verdana"/>
          <w:sz w:val="20"/>
        </w:rPr>
        <w:t xml:space="preserve"> The laborer positions will be seasonal as there is more work required in the summer months, however, there will always be some laborers on staff throughout the year. Some of the responsibilities of the laborers are soil tilling, compost distribution, plant collections and trimming.</w:t>
      </w:r>
    </w:p>
    <w:p w14:paraId="14AB27E8" w14:textId="77777777" w:rsidR="002639D2" w:rsidRDefault="002639D2" w:rsidP="002639D2">
      <w:pPr>
        <w:spacing w:after="280" w:afterAutospacing="1"/>
        <w:rPr>
          <w:rFonts w:ascii="Verdana" w:eastAsia="Verdana" w:hAnsi="Verdana" w:cs="Verdana"/>
          <w:sz w:val="20"/>
        </w:rPr>
      </w:pPr>
    </w:p>
    <w:p w14:paraId="0526BA70" w14:textId="77777777" w:rsidR="002639D2" w:rsidRDefault="002639D2" w:rsidP="002639D2">
      <w:pPr>
        <w:spacing w:after="280" w:afterAutospacing="1"/>
        <w:rPr>
          <w:rFonts w:ascii="Verdana" w:eastAsia="Verdana" w:hAnsi="Verdana" w:cs="Verdana"/>
          <w:sz w:val="20"/>
        </w:rPr>
      </w:pPr>
    </w:p>
    <w:p w14:paraId="39CB1548" w14:textId="77777777" w:rsidR="002639D2" w:rsidRDefault="002639D2" w:rsidP="002639D2">
      <w:pPr>
        <w:spacing w:after="280" w:afterAutospacing="1"/>
        <w:rPr>
          <w:rFonts w:ascii="Verdana" w:eastAsia="Verdana" w:hAnsi="Verdana" w:cs="Verdana"/>
          <w:sz w:val="20"/>
        </w:rPr>
      </w:pPr>
    </w:p>
    <w:p w14:paraId="3EFC46A5" w14:textId="77777777" w:rsidR="002639D2" w:rsidRDefault="002639D2" w:rsidP="002639D2">
      <w:pPr>
        <w:spacing w:after="280" w:afterAutospacing="1"/>
        <w:rPr>
          <w:rFonts w:ascii="Verdana" w:eastAsia="Verdana" w:hAnsi="Verdana" w:cs="Verdana"/>
          <w:sz w:val="20"/>
        </w:rPr>
      </w:pPr>
    </w:p>
    <w:p w14:paraId="6F2EF976" w14:textId="77777777" w:rsidR="00647A20" w:rsidRPr="002639D2" w:rsidRDefault="00647A20" w:rsidP="002639D2">
      <w:pPr>
        <w:pStyle w:val="Heading3"/>
        <w:spacing w:before="0" w:beforeAutospacing="0" w:after="0" w:afterAutospacing="0" w:line="240" w:lineRule="auto"/>
        <w:rPr>
          <w:rFonts w:ascii="Times New Roman" w:eastAsia="Verdana" w:hAnsi="Times New Roman" w:cs="Times New Roman"/>
          <w:sz w:val="24"/>
          <w:szCs w:val="24"/>
        </w:rPr>
      </w:pPr>
      <w:bookmarkStart w:id="137" w:name="TitleTablePlanBodyPersonnel"/>
      <w:bookmarkStart w:id="138" w:name="_Toc497133180"/>
      <w:bookmarkEnd w:id="135"/>
      <w:bookmarkEnd w:id="136"/>
      <w:r w:rsidRPr="002639D2">
        <w:rPr>
          <w:rFonts w:ascii="Times New Roman" w:eastAsia="Verdana" w:hAnsi="Times New Roman" w:cs="Times New Roman"/>
          <w:sz w:val="24"/>
          <w:szCs w:val="24"/>
        </w:rPr>
        <w:lastRenderedPageBreak/>
        <w:t>Table: Personnel</w:t>
      </w:r>
      <w:bookmarkEnd w:id="137"/>
      <w:bookmarkEnd w:id="138"/>
    </w:p>
    <w:p w14:paraId="782515AE" w14:textId="77777777" w:rsidR="002639D2" w:rsidRPr="002639D2" w:rsidRDefault="002639D2" w:rsidP="002639D2">
      <w:pPr>
        <w:rPr>
          <w:rFonts w:eastAsia="Verdana"/>
        </w:rPr>
      </w:pPr>
    </w:p>
    <w:tbl>
      <w:tblPr>
        <w:tblW w:w="9100" w:type="dxa"/>
        <w:tblInd w:w="285"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4522"/>
        <w:gridCol w:w="1526"/>
        <w:gridCol w:w="1526"/>
        <w:gridCol w:w="1526"/>
      </w:tblGrid>
      <w:tr w:rsidR="00647A20" w:rsidRPr="002639D2" w14:paraId="31B28B34" w14:textId="77777777" w:rsidTr="002B206B">
        <w:trPr>
          <w:trHeight w:val="475"/>
        </w:trPr>
        <w:tc>
          <w:tcPr>
            <w:tcW w:w="4522" w:type="dxa"/>
            <w:tcBorders>
              <w:bottom w:val="single" w:sz="6" w:space="0" w:color="000000"/>
              <w:right w:val="single" w:sz="6" w:space="0" w:color="000000"/>
            </w:tcBorders>
            <w:shd w:val="clear" w:color="auto" w:fill="auto"/>
          </w:tcPr>
          <w:p w14:paraId="41BDB11E" w14:textId="77777777" w:rsidR="00647A20" w:rsidRPr="002639D2" w:rsidRDefault="00647A20" w:rsidP="002639D2">
            <w:pPr>
              <w:pStyle w:val="PasTable1"/>
              <w:rPr>
                <w:rFonts w:ascii="Trebuchet MS" w:eastAsia="Verdana" w:hAnsi="Trebuchet MS" w:cs="Times New Roman"/>
                <w:i/>
                <w:iCs/>
                <w:sz w:val="22"/>
                <w:szCs w:val="22"/>
              </w:rPr>
            </w:pPr>
            <w:bookmarkStart w:id="139" w:name="TablePlanBodyPersonnel"/>
            <w:bookmarkStart w:id="140" w:name="BodyTablePlanBodyPersonnel"/>
            <w:r w:rsidRPr="002639D2">
              <w:rPr>
                <w:rFonts w:ascii="Trebuchet MS" w:eastAsia="Arial" w:hAnsi="Trebuchet MS" w:cs="Times New Roman"/>
                <w:i/>
                <w:iCs/>
                <w:sz w:val="22"/>
                <w:szCs w:val="22"/>
              </w:rPr>
              <w:t>Personnel Plan</w:t>
            </w:r>
          </w:p>
        </w:tc>
        <w:tc>
          <w:tcPr>
            <w:tcW w:w="1526" w:type="dxa"/>
            <w:tcBorders>
              <w:left w:val="single" w:sz="6" w:space="0" w:color="000000"/>
              <w:bottom w:val="single" w:sz="6" w:space="0" w:color="000000"/>
            </w:tcBorders>
            <w:shd w:val="clear" w:color="auto" w:fill="auto"/>
          </w:tcPr>
          <w:p w14:paraId="25409DF2" w14:textId="77777777" w:rsidR="00647A20" w:rsidRPr="002639D2" w:rsidRDefault="00647A20" w:rsidP="002639D2">
            <w:pPr>
              <w:pStyle w:val="PasTable1"/>
              <w:jc w:val="right"/>
              <w:rPr>
                <w:rFonts w:ascii="Trebuchet MS" w:eastAsia="Verdana" w:hAnsi="Trebuchet MS" w:cs="Times New Roman"/>
                <w:i/>
                <w:iCs/>
                <w:sz w:val="22"/>
                <w:szCs w:val="22"/>
              </w:rPr>
            </w:pPr>
          </w:p>
        </w:tc>
        <w:tc>
          <w:tcPr>
            <w:tcW w:w="1526" w:type="dxa"/>
            <w:tcBorders>
              <w:bottom w:val="single" w:sz="6" w:space="0" w:color="000000"/>
            </w:tcBorders>
            <w:shd w:val="clear" w:color="auto" w:fill="auto"/>
          </w:tcPr>
          <w:p w14:paraId="3AF822C8" w14:textId="77777777" w:rsidR="00647A20" w:rsidRPr="002639D2" w:rsidRDefault="00647A20" w:rsidP="002639D2">
            <w:pPr>
              <w:pStyle w:val="PasTable1"/>
              <w:jc w:val="right"/>
              <w:rPr>
                <w:rFonts w:ascii="Trebuchet MS" w:eastAsia="Verdana" w:hAnsi="Trebuchet MS" w:cs="Times New Roman"/>
                <w:i/>
                <w:iCs/>
                <w:sz w:val="22"/>
                <w:szCs w:val="22"/>
              </w:rPr>
            </w:pPr>
          </w:p>
        </w:tc>
        <w:tc>
          <w:tcPr>
            <w:tcW w:w="1526" w:type="dxa"/>
            <w:tcBorders>
              <w:bottom w:val="single" w:sz="6" w:space="0" w:color="000000"/>
            </w:tcBorders>
            <w:shd w:val="clear" w:color="auto" w:fill="auto"/>
          </w:tcPr>
          <w:p w14:paraId="5C5B32A3" w14:textId="77777777" w:rsidR="00647A20" w:rsidRPr="002639D2" w:rsidRDefault="00647A20" w:rsidP="002639D2">
            <w:pPr>
              <w:pStyle w:val="PasTable1"/>
              <w:jc w:val="right"/>
              <w:rPr>
                <w:rFonts w:ascii="Trebuchet MS" w:eastAsia="Verdana" w:hAnsi="Trebuchet MS" w:cs="Times New Roman"/>
                <w:b/>
                <w:bCs/>
                <w:sz w:val="22"/>
                <w:szCs w:val="22"/>
              </w:rPr>
            </w:pPr>
          </w:p>
        </w:tc>
      </w:tr>
      <w:tr w:rsidR="00647A20" w:rsidRPr="002639D2" w14:paraId="03821D51" w14:textId="77777777" w:rsidTr="002B206B">
        <w:trPr>
          <w:trHeight w:val="475"/>
        </w:trPr>
        <w:tc>
          <w:tcPr>
            <w:tcW w:w="4522" w:type="dxa"/>
            <w:tcBorders>
              <w:top w:val="single" w:sz="6" w:space="0" w:color="000000"/>
              <w:right w:val="single" w:sz="6" w:space="0" w:color="000000"/>
            </w:tcBorders>
            <w:shd w:val="clear" w:color="auto" w:fill="auto"/>
          </w:tcPr>
          <w:p w14:paraId="29932AA0" w14:textId="77777777" w:rsidR="00647A20" w:rsidRPr="002639D2" w:rsidRDefault="00647A20" w:rsidP="002639D2">
            <w:pPr>
              <w:pStyle w:val="PasTable1"/>
              <w:rPr>
                <w:rFonts w:ascii="Trebuchet MS" w:eastAsia="Verdana" w:hAnsi="Trebuchet MS" w:cs="Times New Roman"/>
                <w:sz w:val="22"/>
                <w:szCs w:val="22"/>
              </w:rPr>
            </w:pPr>
          </w:p>
        </w:tc>
        <w:tc>
          <w:tcPr>
            <w:tcW w:w="1526" w:type="dxa"/>
            <w:tcBorders>
              <w:top w:val="single" w:sz="6" w:space="0" w:color="000000"/>
              <w:left w:val="single" w:sz="6" w:space="0" w:color="000000"/>
            </w:tcBorders>
            <w:shd w:val="clear" w:color="auto" w:fill="auto"/>
          </w:tcPr>
          <w:p w14:paraId="0DD702B6" w14:textId="77777777" w:rsidR="00647A20" w:rsidRPr="002639D2" w:rsidRDefault="002639D2" w:rsidP="002639D2">
            <w:pPr>
              <w:pStyle w:val="PasTable1"/>
              <w:jc w:val="right"/>
              <w:rPr>
                <w:rFonts w:ascii="Trebuchet MS" w:eastAsia="Verdana" w:hAnsi="Trebuchet MS" w:cs="Times New Roman"/>
                <w:sz w:val="22"/>
                <w:szCs w:val="22"/>
              </w:rPr>
            </w:pPr>
            <w:r>
              <w:rPr>
                <w:rFonts w:ascii="Trebuchet MS" w:eastAsia="Arial" w:hAnsi="Trebuchet MS" w:cs="Times New Roman"/>
                <w:sz w:val="22"/>
                <w:szCs w:val="22"/>
              </w:rPr>
              <w:t>Year 1</w:t>
            </w:r>
          </w:p>
        </w:tc>
        <w:tc>
          <w:tcPr>
            <w:tcW w:w="1526" w:type="dxa"/>
            <w:tcBorders>
              <w:top w:val="single" w:sz="6" w:space="0" w:color="000000"/>
            </w:tcBorders>
            <w:shd w:val="clear" w:color="auto" w:fill="auto"/>
          </w:tcPr>
          <w:p w14:paraId="0C8FB7A4" w14:textId="77777777" w:rsidR="00647A20" w:rsidRPr="002639D2" w:rsidRDefault="002639D2" w:rsidP="002639D2">
            <w:pPr>
              <w:pStyle w:val="PasTable1"/>
              <w:jc w:val="right"/>
              <w:rPr>
                <w:rFonts w:ascii="Trebuchet MS" w:eastAsia="Verdana" w:hAnsi="Trebuchet MS" w:cs="Times New Roman"/>
                <w:sz w:val="22"/>
                <w:szCs w:val="22"/>
              </w:rPr>
            </w:pPr>
            <w:r>
              <w:rPr>
                <w:rFonts w:ascii="Trebuchet MS" w:eastAsia="Arial" w:hAnsi="Trebuchet MS" w:cs="Times New Roman"/>
                <w:sz w:val="22"/>
                <w:szCs w:val="22"/>
              </w:rPr>
              <w:t>Year 2</w:t>
            </w:r>
          </w:p>
        </w:tc>
        <w:tc>
          <w:tcPr>
            <w:tcW w:w="1526" w:type="dxa"/>
            <w:tcBorders>
              <w:top w:val="single" w:sz="6" w:space="0" w:color="000000"/>
            </w:tcBorders>
            <w:shd w:val="clear" w:color="auto" w:fill="auto"/>
          </w:tcPr>
          <w:p w14:paraId="0084D8E9" w14:textId="77777777" w:rsidR="00647A20" w:rsidRPr="002639D2" w:rsidRDefault="002639D2" w:rsidP="002639D2">
            <w:pPr>
              <w:pStyle w:val="PasTable1"/>
              <w:jc w:val="right"/>
              <w:rPr>
                <w:rFonts w:ascii="Trebuchet MS" w:eastAsia="Verdana" w:hAnsi="Trebuchet MS" w:cs="Times New Roman"/>
                <w:sz w:val="22"/>
                <w:szCs w:val="22"/>
              </w:rPr>
            </w:pPr>
            <w:r>
              <w:rPr>
                <w:rFonts w:ascii="Trebuchet MS" w:eastAsia="Arial" w:hAnsi="Trebuchet MS" w:cs="Times New Roman"/>
                <w:sz w:val="22"/>
                <w:szCs w:val="22"/>
              </w:rPr>
              <w:t>Year 3</w:t>
            </w:r>
          </w:p>
        </w:tc>
      </w:tr>
      <w:tr w:rsidR="00647A20" w:rsidRPr="002639D2" w14:paraId="70D46917" w14:textId="77777777" w:rsidTr="002B206B">
        <w:trPr>
          <w:trHeight w:val="331"/>
        </w:trPr>
        <w:tc>
          <w:tcPr>
            <w:tcW w:w="4522" w:type="dxa"/>
            <w:tcBorders>
              <w:right w:val="single" w:sz="6" w:space="0" w:color="000000"/>
            </w:tcBorders>
            <w:shd w:val="clear" w:color="auto" w:fill="auto"/>
          </w:tcPr>
          <w:p w14:paraId="31AB6885" w14:textId="77777777" w:rsidR="00647A20" w:rsidRPr="002639D2" w:rsidRDefault="00647A20" w:rsidP="002639D2">
            <w:pPr>
              <w:pStyle w:val="PasTable1"/>
              <w:rPr>
                <w:rFonts w:ascii="Trebuchet MS" w:eastAsia="Verdana" w:hAnsi="Trebuchet MS" w:cs="Times New Roman"/>
                <w:sz w:val="22"/>
                <w:szCs w:val="22"/>
              </w:rPr>
            </w:pPr>
            <w:r w:rsidRPr="002639D2">
              <w:rPr>
                <w:rFonts w:ascii="Trebuchet MS" w:eastAsia="Arial" w:hAnsi="Trebuchet MS" w:cs="Times New Roman"/>
                <w:sz w:val="22"/>
                <w:szCs w:val="22"/>
              </w:rPr>
              <w:t>David</w:t>
            </w:r>
          </w:p>
        </w:tc>
        <w:tc>
          <w:tcPr>
            <w:tcW w:w="1526" w:type="dxa"/>
            <w:tcBorders>
              <w:left w:val="single" w:sz="6" w:space="0" w:color="000000"/>
            </w:tcBorders>
            <w:shd w:val="clear" w:color="auto" w:fill="auto"/>
          </w:tcPr>
          <w:p w14:paraId="17D58F38"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$18,000 </w:t>
            </w:r>
          </w:p>
        </w:tc>
        <w:tc>
          <w:tcPr>
            <w:tcW w:w="1526" w:type="dxa"/>
            <w:shd w:val="clear" w:color="auto" w:fill="auto"/>
          </w:tcPr>
          <w:p w14:paraId="76E403D0"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$18,000 </w:t>
            </w:r>
          </w:p>
        </w:tc>
        <w:tc>
          <w:tcPr>
            <w:tcW w:w="1526" w:type="dxa"/>
            <w:shd w:val="clear" w:color="auto" w:fill="auto"/>
          </w:tcPr>
          <w:p w14:paraId="2473280E"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$18,000 </w:t>
            </w:r>
          </w:p>
        </w:tc>
      </w:tr>
      <w:tr w:rsidR="00647A20" w:rsidRPr="002639D2" w14:paraId="475B9AAF" w14:textId="77777777" w:rsidTr="002B206B">
        <w:trPr>
          <w:trHeight w:val="331"/>
        </w:trPr>
        <w:tc>
          <w:tcPr>
            <w:tcW w:w="4522" w:type="dxa"/>
            <w:tcBorders>
              <w:right w:val="single" w:sz="6" w:space="0" w:color="000000"/>
            </w:tcBorders>
            <w:shd w:val="clear" w:color="auto" w:fill="auto"/>
          </w:tcPr>
          <w:p w14:paraId="1FD0868D" w14:textId="77777777" w:rsidR="00647A20" w:rsidRPr="002639D2" w:rsidRDefault="00647A20" w:rsidP="002639D2">
            <w:pPr>
              <w:pStyle w:val="PasTable1"/>
              <w:rPr>
                <w:rFonts w:ascii="Trebuchet MS" w:eastAsia="Verdana" w:hAnsi="Trebuchet MS" w:cs="Times New Roman"/>
                <w:sz w:val="22"/>
                <w:szCs w:val="22"/>
              </w:rPr>
            </w:pPr>
            <w:r w:rsidRPr="002639D2">
              <w:rPr>
                <w:rFonts w:ascii="Trebuchet MS" w:eastAsia="Arial" w:hAnsi="Trebuchet MS" w:cs="Times New Roman"/>
                <w:sz w:val="22"/>
                <w:szCs w:val="22"/>
              </w:rPr>
              <w:t>Sue</w:t>
            </w:r>
          </w:p>
        </w:tc>
        <w:tc>
          <w:tcPr>
            <w:tcW w:w="1526" w:type="dxa"/>
            <w:tcBorders>
              <w:left w:val="single" w:sz="6" w:space="0" w:color="000000"/>
            </w:tcBorders>
            <w:shd w:val="clear" w:color="auto" w:fill="auto"/>
          </w:tcPr>
          <w:p w14:paraId="1DC697FB"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$18,000 </w:t>
            </w:r>
          </w:p>
        </w:tc>
        <w:tc>
          <w:tcPr>
            <w:tcW w:w="1526" w:type="dxa"/>
            <w:shd w:val="clear" w:color="auto" w:fill="auto"/>
          </w:tcPr>
          <w:p w14:paraId="66C139F8"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$18,000 </w:t>
            </w:r>
          </w:p>
        </w:tc>
        <w:tc>
          <w:tcPr>
            <w:tcW w:w="1526" w:type="dxa"/>
            <w:shd w:val="clear" w:color="auto" w:fill="auto"/>
          </w:tcPr>
          <w:p w14:paraId="1DD9CB5E"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$18,000 </w:t>
            </w:r>
          </w:p>
        </w:tc>
      </w:tr>
      <w:tr w:rsidR="00647A20" w:rsidRPr="002639D2" w14:paraId="4A73ED95" w14:textId="77777777" w:rsidTr="002B206B">
        <w:trPr>
          <w:trHeight w:val="331"/>
        </w:trPr>
        <w:tc>
          <w:tcPr>
            <w:tcW w:w="4522" w:type="dxa"/>
            <w:tcBorders>
              <w:right w:val="single" w:sz="6" w:space="0" w:color="000000"/>
            </w:tcBorders>
            <w:shd w:val="clear" w:color="auto" w:fill="auto"/>
          </w:tcPr>
          <w:p w14:paraId="2049F4A2" w14:textId="77777777" w:rsidR="00647A20" w:rsidRPr="002639D2" w:rsidRDefault="00647A20" w:rsidP="002639D2">
            <w:pPr>
              <w:pStyle w:val="PasTable1"/>
              <w:rPr>
                <w:rFonts w:ascii="Trebuchet MS" w:eastAsia="Verdana" w:hAnsi="Trebuchet MS" w:cs="Times New Roman"/>
                <w:sz w:val="22"/>
                <w:szCs w:val="22"/>
              </w:rPr>
            </w:pPr>
            <w:r w:rsidRPr="002639D2">
              <w:rPr>
                <w:rFonts w:ascii="Trebuchet MS" w:eastAsia="Arial" w:hAnsi="Trebuchet MS" w:cs="Times New Roman"/>
                <w:sz w:val="22"/>
                <w:szCs w:val="22"/>
              </w:rPr>
              <w:t>Grower</w:t>
            </w:r>
          </w:p>
        </w:tc>
        <w:tc>
          <w:tcPr>
            <w:tcW w:w="1526" w:type="dxa"/>
            <w:tcBorders>
              <w:left w:val="single" w:sz="6" w:space="0" w:color="000000"/>
            </w:tcBorders>
            <w:shd w:val="clear" w:color="auto" w:fill="auto"/>
          </w:tcPr>
          <w:p w14:paraId="503AA226"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$24,000 </w:t>
            </w:r>
          </w:p>
        </w:tc>
        <w:tc>
          <w:tcPr>
            <w:tcW w:w="1526" w:type="dxa"/>
            <w:shd w:val="clear" w:color="auto" w:fill="auto"/>
          </w:tcPr>
          <w:p w14:paraId="746B6797"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$27,000 </w:t>
            </w:r>
          </w:p>
        </w:tc>
        <w:tc>
          <w:tcPr>
            <w:tcW w:w="1526" w:type="dxa"/>
            <w:shd w:val="clear" w:color="auto" w:fill="auto"/>
          </w:tcPr>
          <w:p w14:paraId="5771F940"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$29,000 </w:t>
            </w:r>
          </w:p>
        </w:tc>
      </w:tr>
      <w:tr w:rsidR="00647A20" w:rsidRPr="002639D2" w14:paraId="6A34FEF0" w14:textId="77777777" w:rsidTr="002B206B">
        <w:trPr>
          <w:trHeight w:val="331"/>
        </w:trPr>
        <w:tc>
          <w:tcPr>
            <w:tcW w:w="4522" w:type="dxa"/>
            <w:tcBorders>
              <w:right w:val="single" w:sz="6" w:space="0" w:color="000000"/>
            </w:tcBorders>
            <w:shd w:val="clear" w:color="auto" w:fill="auto"/>
          </w:tcPr>
          <w:p w14:paraId="5C6E4518" w14:textId="77777777" w:rsidR="00647A20" w:rsidRPr="002639D2" w:rsidRDefault="00647A20" w:rsidP="002639D2">
            <w:pPr>
              <w:pStyle w:val="PasTable1"/>
              <w:rPr>
                <w:rFonts w:ascii="Trebuchet MS" w:eastAsia="Verdana" w:hAnsi="Trebuchet MS" w:cs="Times New Roman"/>
                <w:sz w:val="22"/>
                <w:szCs w:val="22"/>
              </w:rPr>
            </w:pPr>
            <w:r w:rsidRPr="002639D2">
              <w:rPr>
                <w:rFonts w:ascii="Trebuchet MS" w:eastAsia="Arial" w:hAnsi="Trebuchet MS" w:cs="Times New Roman"/>
                <w:sz w:val="22"/>
                <w:szCs w:val="22"/>
              </w:rPr>
              <w:t>Laborers</w:t>
            </w:r>
          </w:p>
        </w:tc>
        <w:tc>
          <w:tcPr>
            <w:tcW w:w="1526" w:type="dxa"/>
            <w:tcBorders>
              <w:left w:val="single" w:sz="6" w:space="0" w:color="000000"/>
            </w:tcBorders>
            <w:shd w:val="clear" w:color="auto" w:fill="auto"/>
          </w:tcPr>
          <w:p w14:paraId="0D5D8D01"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$27,000 </w:t>
            </w:r>
          </w:p>
        </w:tc>
        <w:tc>
          <w:tcPr>
            <w:tcW w:w="1526" w:type="dxa"/>
            <w:shd w:val="clear" w:color="auto" w:fill="auto"/>
          </w:tcPr>
          <w:p w14:paraId="58F70653"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$29,000 </w:t>
            </w:r>
          </w:p>
        </w:tc>
        <w:tc>
          <w:tcPr>
            <w:tcW w:w="1526" w:type="dxa"/>
            <w:shd w:val="clear" w:color="auto" w:fill="auto"/>
          </w:tcPr>
          <w:p w14:paraId="17BA8961"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$32,000 </w:t>
            </w:r>
          </w:p>
        </w:tc>
      </w:tr>
      <w:tr w:rsidR="00647A20" w:rsidRPr="002639D2" w14:paraId="484B43E2" w14:textId="77777777" w:rsidTr="002B206B">
        <w:trPr>
          <w:trHeight w:val="331"/>
        </w:trPr>
        <w:tc>
          <w:tcPr>
            <w:tcW w:w="4522" w:type="dxa"/>
            <w:tcBorders>
              <w:right w:val="single" w:sz="6" w:space="0" w:color="000000"/>
            </w:tcBorders>
            <w:shd w:val="clear" w:color="auto" w:fill="auto"/>
          </w:tcPr>
          <w:p w14:paraId="0E253FF1" w14:textId="77777777" w:rsidR="00647A20" w:rsidRPr="002639D2" w:rsidRDefault="00647A20" w:rsidP="002639D2">
            <w:pPr>
              <w:pStyle w:val="PasTable1"/>
              <w:rPr>
                <w:rFonts w:ascii="Trebuchet MS" w:eastAsia="Verdana" w:hAnsi="Trebuchet MS" w:cs="Times New Roman"/>
                <w:sz w:val="22"/>
                <w:szCs w:val="22"/>
              </w:rPr>
            </w:pPr>
            <w:r w:rsidRPr="002639D2">
              <w:rPr>
                <w:rFonts w:ascii="Trebuchet MS" w:eastAsia="Arial" w:hAnsi="Trebuchet MS" w:cs="Times New Roman"/>
                <w:sz w:val="22"/>
                <w:szCs w:val="22"/>
              </w:rPr>
              <w:t>Total People</w:t>
            </w:r>
          </w:p>
        </w:tc>
        <w:tc>
          <w:tcPr>
            <w:tcW w:w="1526" w:type="dxa"/>
            <w:tcBorders>
              <w:left w:val="single" w:sz="6" w:space="0" w:color="000000"/>
            </w:tcBorders>
            <w:shd w:val="clear" w:color="auto" w:fill="auto"/>
          </w:tcPr>
          <w:p w14:paraId="4612B29A"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4</w:t>
            </w:r>
          </w:p>
        </w:tc>
        <w:tc>
          <w:tcPr>
            <w:tcW w:w="1526" w:type="dxa"/>
            <w:shd w:val="clear" w:color="auto" w:fill="auto"/>
          </w:tcPr>
          <w:p w14:paraId="565AA4AC"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6 </w:t>
            </w:r>
          </w:p>
        </w:tc>
        <w:tc>
          <w:tcPr>
            <w:tcW w:w="1526" w:type="dxa"/>
            <w:shd w:val="clear" w:color="auto" w:fill="auto"/>
          </w:tcPr>
          <w:p w14:paraId="6E6C3572"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6 </w:t>
            </w:r>
          </w:p>
        </w:tc>
      </w:tr>
      <w:tr w:rsidR="00647A20" w:rsidRPr="002639D2" w14:paraId="6EDEAE09" w14:textId="77777777" w:rsidTr="002B206B">
        <w:tc>
          <w:tcPr>
            <w:tcW w:w="4522" w:type="dxa"/>
            <w:tcBorders>
              <w:bottom w:val="single" w:sz="6" w:space="0" w:color="000000"/>
              <w:right w:val="single" w:sz="6" w:space="0" w:color="000000"/>
            </w:tcBorders>
            <w:shd w:val="clear" w:color="auto" w:fill="auto"/>
          </w:tcPr>
          <w:p w14:paraId="0A781D7B" w14:textId="77777777" w:rsidR="00647A20" w:rsidRPr="002639D2" w:rsidRDefault="00647A20" w:rsidP="002639D2">
            <w:pPr>
              <w:pStyle w:val="PasTable1"/>
              <w:rPr>
                <w:rFonts w:ascii="Trebuchet MS" w:eastAsia="Verdana" w:hAnsi="Trebuchet MS" w:cs="Times New Roman"/>
                <w:sz w:val="22"/>
                <w:szCs w:val="22"/>
              </w:rPr>
            </w:pPr>
          </w:p>
        </w:tc>
        <w:tc>
          <w:tcPr>
            <w:tcW w:w="1526" w:type="dxa"/>
            <w:tcBorders>
              <w:left w:val="single" w:sz="6" w:space="0" w:color="000000"/>
              <w:bottom w:val="single" w:sz="6" w:space="0" w:color="000000"/>
            </w:tcBorders>
            <w:shd w:val="clear" w:color="auto" w:fill="auto"/>
          </w:tcPr>
          <w:p w14:paraId="3D0FAC22" w14:textId="77777777" w:rsidR="00647A20" w:rsidRPr="002639D2" w:rsidRDefault="00647A20" w:rsidP="002639D2">
            <w:pPr>
              <w:pStyle w:val="PasTable1"/>
              <w:jc w:val="right"/>
              <w:rPr>
                <w:rFonts w:ascii="Trebuchet MS" w:eastAsia="Verdana" w:hAnsi="Trebuchet MS" w:cs="Times New Roman"/>
                <w:sz w:val="22"/>
                <w:szCs w:val="22"/>
              </w:rPr>
            </w:pPr>
          </w:p>
        </w:tc>
        <w:tc>
          <w:tcPr>
            <w:tcW w:w="1526" w:type="dxa"/>
            <w:tcBorders>
              <w:bottom w:val="single" w:sz="6" w:space="0" w:color="000000"/>
            </w:tcBorders>
            <w:shd w:val="clear" w:color="auto" w:fill="auto"/>
          </w:tcPr>
          <w:p w14:paraId="1D4B73E3" w14:textId="77777777" w:rsidR="00647A20" w:rsidRPr="002639D2" w:rsidRDefault="00647A20" w:rsidP="002639D2">
            <w:pPr>
              <w:pStyle w:val="PasTable1"/>
              <w:jc w:val="right"/>
              <w:rPr>
                <w:rFonts w:ascii="Trebuchet MS" w:eastAsia="Verdana" w:hAnsi="Trebuchet MS" w:cs="Times New Roman"/>
                <w:sz w:val="22"/>
                <w:szCs w:val="22"/>
              </w:rPr>
            </w:pPr>
          </w:p>
        </w:tc>
        <w:tc>
          <w:tcPr>
            <w:tcW w:w="1526" w:type="dxa"/>
            <w:tcBorders>
              <w:bottom w:val="single" w:sz="6" w:space="0" w:color="000000"/>
            </w:tcBorders>
            <w:shd w:val="clear" w:color="auto" w:fill="auto"/>
          </w:tcPr>
          <w:p w14:paraId="72A995A4" w14:textId="77777777" w:rsidR="00647A20" w:rsidRPr="002639D2" w:rsidRDefault="00647A20" w:rsidP="002639D2">
            <w:pPr>
              <w:pStyle w:val="PasTable1"/>
              <w:jc w:val="right"/>
              <w:rPr>
                <w:rFonts w:ascii="Trebuchet MS" w:eastAsia="Verdana" w:hAnsi="Trebuchet MS" w:cs="Times New Roman"/>
                <w:sz w:val="22"/>
                <w:szCs w:val="22"/>
              </w:rPr>
            </w:pPr>
          </w:p>
        </w:tc>
      </w:tr>
      <w:tr w:rsidR="00647A20" w:rsidRPr="002639D2" w14:paraId="3A7C3E0B" w14:textId="77777777" w:rsidTr="002B206B">
        <w:trPr>
          <w:trHeight w:val="374"/>
        </w:trPr>
        <w:tc>
          <w:tcPr>
            <w:tcW w:w="4522" w:type="dxa"/>
            <w:tcBorders>
              <w:top w:val="single" w:sz="6" w:space="0" w:color="000000"/>
              <w:right w:val="single" w:sz="6" w:space="0" w:color="000000"/>
            </w:tcBorders>
            <w:shd w:val="clear" w:color="auto" w:fill="auto"/>
          </w:tcPr>
          <w:p w14:paraId="6FC77A0A" w14:textId="77777777" w:rsidR="00647A20" w:rsidRPr="002639D2" w:rsidRDefault="00647A20" w:rsidP="002639D2">
            <w:pPr>
              <w:pStyle w:val="PasTable1"/>
              <w:rPr>
                <w:rFonts w:ascii="Trebuchet MS" w:eastAsia="Verdana" w:hAnsi="Trebuchet MS" w:cs="Times New Roman"/>
                <w:b/>
                <w:bCs/>
                <w:sz w:val="22"/>
                <w:szCs w:val="22"/>
              </w:rPr>
            </w:pPr>
            <w:r w:rsidRPr="002639D2">
              <w:rPr>
                <w:rFonts w:ascii="Trebuchet MS" w:eastAsia="Arial" w:hAnsi="Trebuchet MS" w:cs="Times New Roman"/>
                <w:b/>
                <w:bCs/>
                <w:sz w:val="22"/>
                <w:szCs w:val="22"/>
              </w:rPr>
              <w:t>Total Payroll</w:t>
            </w:r>
          </w:p>
        </w:tc>
        <w:tc>
          <w:tcPr>
            <w:tcW w:w="1526" w:type="dxa"/>
            <w:tcBorders>
              <w:top w:val="single" w:sz="6" w:space="0" w:color="000000"/>
              <w:left w:val="single" w:sz="6" w:space="0" w:color="000000"/>
            </w:tcBorders>
            <w:shd w:val="clear" w:color="auto" w:fill="auto"/>
          </w:tcPr>
          <w:p w14:paraId="52A1CBB1"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$87,000 </w:t>
            </w:r>
          </w:p>
        </w:tc>
        <w:tc>
          <w:tcPr>
            <w:tcW w:w="1526" w:type="dxa"/>
            <w:tcBorders>
              <w:top w:val="single" w:sz="6" w:space="0" w:color="000000"/>
            </w:tcBorders>
            <w:shd w:val="clear" w:color="auto" w:fill="auto"/>
          </w:tcPr>
          <w:p w14:paraId="24101B19"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$92,000 </w:t>
            </w:r>
          </w:p>
        </w:tc>
        <w:tc>
          <w:tcPr>
            <w:tcW w:w="1526" w:type="dxa"/>
            <w:tcBorders>
              <w:top w:val="single" w:sz="6" w:space="0" w:color="000000"/>
            </w:tcBorders>
            <w:shd w:val="clear" w:color="auto" w:fill="auto"/>
          </w:tcPr>
          <w:p w14:paraId="18EC40BC" w14:textId="77777777" w:rsidR="00647A20" w:rsidRPr="002639D2" w:rsidRDefault="00647A20" w:rsidP="002639D2">
            <w:pPr>
              <w:pStyle w:val="PasTable1"/>
              <w:jc w:val="right"/>
              <w:rPr>
                <w:rFonts w:ascii="Trebuchet MS" w:eastAsia="Verdana" w:hAnsi="Trebuchet MS" w:cs="Times New Roman"/>
                <w:sz w:val="22"/>
                <w:szCs w:val="22"/>
              </w:rPr>
            </w:pPr>
            <w:r w:rsidRPr="002639D2">
              <w:rPr>
                <w:rFonts w:ascii="Trebuchet MS" w:eastAsia="Arial" w:hAnsi="Trebuchet MS" w:cs="Times New Roman"/>
                <w:sz w:val="22"/>
                <w:szCs w:val="22"/>
              </w:rPr>
              <w:t xml:space="preserve">$97,000 </w:t>
            </w:r>
          </w:p>
        </w:tc>
      </w:tr>
      <w:bookmarkEnd w:id="139"/>
      <w:bookmarkEnd w:id="140"/>
    </w:tbl>
    <w:p w14:paraId="4B650C5A" w14:textId="77777777" w:rsidR="002639D2" w:rsidRPr="00B609E2" w:rsidRDefault="002639D2" w:rsidP="002639D2"/>
    <w:p w14:paraId="7E97C929" w14:textId="77777777" w:rsidR="002639D2" w:rsidRPr="00710C3B" w:rsidRDefault="002639D2" w:rsidP="002639D2">
      <w:pPr>
        <w:rPr>
          <w:rFonts w:ascii="Trebuchet MS" w:hAnsi="Trebuchet MS"/>
          <w:i/>
        </w:rPr>
      </w:pPr>
      <w:r w:rsidRPr="00710C3B">
        <w:rPr>
          <w:rFonts w:ascii="Trebuchet MS" w:hAnsi="Trebuchet MS"/>
          <w:i/>
        </w:rPr>
        <w:t>Need to</w:t>
      </w:r>
      <w:r>
        <w:rPr>
          <w:rFonts w:ascii="Trebuchet MS" w:hAnsi="Trebuchet MS"/>
          <w:i/>
        </w:rPr>
        <w:t xml:space="preserve"> create your own financial table</w:t>
      </w:r>
      <w:r w:rsidRPr="00710C3B">
        <w:rPr>
          <w:rFonts w:ascii="Trebuchet MS" w:hAnsi="Trebuchet MS"/>
          <w:i/>
        </w:rPr>
        <w:t xml:space="preserve">s? Tools like </w:t>
      </w:r>
      <w:hyperlink r:id="rId41"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p>
    <w:p w14:paraId="200D1C63" w14:textId="77777777" w:rsidR="00647A20" w:rsidRDefault="00647A20" w:rsidP="002639D2">
      <w:pPr>
        <w:pStyle w:val="Heading1"/>
      </w:pPr>
      <w:bookmarkStart w:id="141" w:name="_Toc497133181"/>
      <w:bookmarkStart w:id="142" w:name="TitleTopicFinancialPlan"/>
      <w:bookmarkStart w:id="143" w:name="TopicFinancialPlan"/>
      <w:r>
        <w:t>Financial Plan</w:t>
      </w:r>
      <w:bookmarkEnd w:id="141"/>
    </w:p>
    <w:p w14:paraId="3206CA6C" w14:textId="77777777" w:rsidR="00647A20" w:rsidRPr="002639D2" w:rsidRDefault="00647A20" w:rsidP="002639D2">
      <w:pPr>
        <w:spacing w:after="280" w:afterAutospacing="1"/>
        <w:rPr>
          <w:rFonts w:eastAsia="Verdana"/>
        </w:rPr>
      </w:pPr>
      <w:bookmarkStart w:id="144" w:name="BodyTopicFinancialPlan"/>
      <w:bookmarkEnd w:id="142"/>
      <w:r w:rsidRPr="002639D2">
        <w:rPr>
          <w:rFonts w:eastAsia="Verdana"/>
        </w:rPr>
        <w:t>The following sections will outline important financial information.</w:t>
      </w:r>
    </w:p>
    <w:p w14:paraId="49905D83" w14:textId="77777777" w:rsidR="00647A20" w:rsidRPr="002639D2" w:rsidRDefault="00647A20" w:rsidP="002639D2">
      <w:pPr>
        <w:pStyle w:val="Heading2"/>
      </w:pPr>
      <w:bookmarkStart w:id="145" w:name="_Toc497133182"/>
      <w:bookmarkStart w:id="146" w:name="TitleTopicImportantAssumptions"/>
      <w:bookmarkStart w:id="147" w:name="TopicImportantAssumptions"/>
      <w:bookmarkEnd w:id="143"/>
      <w:bookmarkEnd w:id="144"/>
      <w:r w:rsidRPr="002639D2">
        <w:t>Important Assumptions</w:t>
      </w:r>
      <w:bookmarkEnd w:id="145"/>
    </w:p>
    <w:p w14:paraId="426040FB" w14:textId="77777777" w:rsidR="00647A20" w:rsidRPr="002639D2" w:rsidRDefault="00647A20" w:rsidP="002639D2">
      <w:pPr>
        <w:spacing w:after="280" w:afterAutospacing="1"/>
        <w:rPr>
          <w:rFonts w:eastAsia="Verdana"/>
        </w:rPr>
      </w:pPr>
      <w:bookmarkStart w:id="148" w:name="BodyTopicImportantAssumptions"/>
      <w:bookmarkEnd w:id="146"/>
      <w:r w:rsidRPr="002639D2">
        <w:rPr>
          <w:rFonts w:eastAsia="Verdana"/>
        </w:rPr>
        <w:t>The following table details important Financial Assumptions.</w:t>
      </w:r>
    </w:p>
    <w:p w14:paraId="01A9C796" w14:textId="77777777" w:rsidR="00647A20" w:rsidRPr="002639D2" w:rsidRDefault="00647A20" w:rsidP="002639D2">
      <w:pPr>
        <w:pStyle w:val="Heading3"/>
        <w:spacing w:before="0" w:beforeAutospacing="0" w:after="0" w:afterAutospacing="0" w:line="240" w:lineRule="auto"/>
        <w:rPr>
          <w:rFonts w:ascii="Verdana" w:eastAsia="Verdana" w:hAnsi="Verdana" w:cs="Verdana"/>
          <w:sz w:val="20"/>
        </w:rPr>
      </w:pPr>
      <w:bookmarkStart w:id="149" w:name="TitleTablePlanBodyGeneralAssumptions"/>
      <w:bookmarkStart w:id="150" w:name="_Toc497133183"/>
      <w:bookmarkEnd w:id="147"/>
      <w:bookmarkEnd w:id="148"/>
      <w:r w:rsidRPr="002639D2">
        <w:rPr>
          <w:rFonts w:ascii="Times New Roman" w:eastAsia="Verdana" w:hAnsi="Times New Roman" w:cs="Times New Roman"/>
          <w:sz w:val="24"/>
          <w:szCs w:val="24"/>
        </w:rPr>
        <w:t>Table: General Assumptions</w:t>
      </w:r>
      <w:bookmarkEnd w:id="149"/>
      <w:bookmarkEnd w:id="150"/>
    </w:p>
    <w:p w14:paraId="695A7645" w14:textId="77777777" w:rsidR="00647A20" w:rsidRDefault="00647A20">
      <w:pPr>
        <w:rPr>
          <w:rFonts w:ascii="Verdana" w:eastAsia="Verdana" w:hAnsi="Verdana" w:cs="Verdana"/>
          <w:sz w:val="20"/>
        </w:rPr>
      </w:pPr>
      <w:bookmarkStart w:id="151" w:name="TablePlanBodyGeneralAssumptions"/>
      <w:bookmarkStart w:id="152" w:name="BodyTablePlanBodyGeneralAssumptions"/>
    </w:p>
    <w:tbl>
      <w:tblPr>
        <w:tblW w:w="0" w:type="auto"/>
        <w:tblInd w:w="285"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3542"/>
        <w:gridCol w:w="1764"/>
        <w:gridCol w:w="1764"/>
        <w:gridCol w:w="1764"/>
      </w:tblGrid>
      <w:tr w:rsidR="00647A20" w:rsidRPr="002639D2" w14:paraId="51C178EF" w14:textId="77777777" w:rsidTr="008A28D1">
        <w:trPr>
          <w:trHeight w:val="418"/>
        </w:trPr>
        <w:tc>
          <w:tcPr>
            <w:tcW w:w="3542" w:type="dxa"/>
            <w:tcBorders>
              <w:bottom w:val="single" w:sz="6" w:space="0" w:color="000000"/>
              <w:right w:val="single" w:sz="6" w:space="0" w:color="000000"/>
            </w:tcBorders>
            <w:shd w:val="clear" w:color="auto" w:fill="auto"/>
          </w:tcPr>
          <w:p w14:paraId="4E78186C" w14:textId="77777777" w:rsidR="00647A20" w:rsidRPr="002639D2" w:rsidRDefault="00647A20" w:rsidP="008A28D1">
            <w:pPr>
              <w:pStyle w:val="PasTable1"/>
              <w:rPr>
                <w:rFonts w:ascii="Trebuchet MS" w:eastAsia="Verdana" w:hAnsi="Trebuchet MS" w:cs="Verdana"/>
                <w:i/>
                <w:iCs/>
                <w:sz w:val="22"/>
                <w:szCs w:val="22"/>
              </w:rPr>
            </w:pPr>
            <w:r w:rsidRPr="002639D2">
              <w:rPr>
                <w:rFonts w:ascii="Trebuchet MS" w:eastAsia="Arial" w:hAnsi="Trebuchet MS" w:cs="Arial"/>
                <w:i/>
                <w:iCs/>
                <w:sz w:val="22"/>
                <w:szCs w:val="22"/>
              </w:rPr>
              <w:t>General Assumptions</w:t>
            </w:r>
          </w:p>
        </w:tc>
        <w:tc>
          <w:tcPr>
            <w:tcW w:w="1764" w:type="dxa"/>
            <w:tcBorders>
              <w:left w:val="single" w:sz="6" w:space="0" w:color="000000"/>
              <w:bottom w:val="single" w:sz="6" w:space="0" w:color="000000"/>
            </w:tcBorders>
            <w:shd w:val="clear" w:color="auto" w:fill="auto"/>
          </w:tcPr>
          <w:p w14:paraId="704DC6FD" w14:textId="77777777" w:rsidR="00647A20" w:rsidRPr="002639D2" w:rsidRDefault="00647A20" w:rsidP="002639D2">
            <w:pPr>
              <w:pStyle w:val="PasTable1"/>
              <w:jc w:val="right"/>
              <w:rPr>
                <w:rFonts w:ascii="Trebuchet MS" w:eastAsia="Verdana" w:hAnsi="Trebuchet MS" w:cs="Verdana"/>
                <w:i/>
                <w:iCs/>
                <w:sz w:val="22"/>
                <w:szCs w:val="22"/>
              </w:rPr>
            </w:pPr>
          </w:p>
        </w:tc>
        <w:tc>
          <w:tcPr>
            <w:tcW w:w="1764" w:type="dxa"/>
            <w:tcBorders>
              <w:bottom w:val="single" w:sz="6" w:space="0" w:color="000000"/>
            </w:tcBorders>
            <w:shd w:val="clear" w:color="auto" w:fill="auto"/>
          </w:tcPr>
          <w:p w14:paraId="72D7DD5B" w14:textId="77777777" w:rsidR="00647A20" w:rsidRPr="002639D2" w:rsidRDefault="00647A20" w:rsidP="002639D2">
            <w:pPr>
              <w:pStyle w:val="PasTable1"/>
              <w:jc w:val="right"/>
              <w:rPr>
                <w:rFonts w:ascii="Trebuchet MS" w:eastAsia="Verdana" w:hAnsi="Trebuchet MS" w:cs="Verdana"/>
                <w:i/>
                <w:iCs/>
                <w:sz w:val="22"/>
                <w:szCs w:val="22"/>
              </w:rPr>
            </w:pPr>
          </w:p>
        </w:tc>
        <w:tc>
          <w:tcPr>
            <w:tcW w:w="1764" w:type="dxa"/>
            <w:tcBorders>
              <w:bottom w:val="single" w:sz="6" w:space="0" w:color="000000"/>
            </w:tcBorders>
            <w:shd w:val="clear" w:color="auto" w:fill="auto"/>
          </w:tcPr>
          <w:p w14:paraId="5E53D93A" w14:textId="77777777" w:rsidR="00647A20" w:rsidRPr="002639D2" w:rsidRDefault="00647A20" w:rsidP="002639D2">
            <w:pPr>
              <w:pStyle w:val="PasTable1"/>
              <w:jc w:val="right"/>
              <w:rPr>
                <w:rFonts w:ascii="Trebuchet MS" w:eastAsia="Verdana" w:hAnsi="Trebuchet MS" w:cs="Verdana"/>
                <w:b/>
                <w:bCs/>
                <w:sz w:val="22"/>
                <w:szCs w:val="22"/>
              </w:rPr>
            </w:pPr>
          </w:p>
        </w:tc>
      </w:tr>
      <w:tr w:rsidR="00647A20" w:rsidRPr="002639D2" w14:paraId="5E9A2676" w14:textId="77777777" w:rsidTr="008A28D1">
        <w:trPr>
          <w:trHeight w:val="432"/>
        </w:trPr>
        <w:tc>
          <w:tcPr>
            <w:tcW w:w="3542" w:type="dxa"/>
            <w:tcBorders>
              <w:top w:val="single" w:sz="6" w:space="0" w:color="000000"/>
              <w:right w:val="single" w:sz="6" w:space="0" w:color="000000"/>
            </w:tcBorders>
            <w:shd w:val="clear" w:color="auto" w:fill="auto"/>
          </w:tcPr>
          <w:p w14:paraId="06495420" w14:textId="77777777" w:rsidR="00647A20" w:rsidRPr="002639D2" w:rsidRDefault="00647A20" w:rsidP="002639D2">
            <w:pPr>
              <w:pStyle w:val="PasTable1"/>
              <w:rPr>
                <w:rFonts w:ascii="Trebuchet MS" w:eastAsia="Verdana" w:hAnsi="Trebuchet MS" w:cs="Verdana"/>
                <w:sz w:val="22"/>
                <w:szCs w:val="22"/>
              </w:rPr>
            </w:pPr>
          </w:p>
        </w:tc>
        <w:tc>
          <w:tcPr>
            <w:tcW w:w="1764" w:type="dxa"/>
            <w:tcBorders>
              <w:top w:val="single" w:sz="6" w:space="0" w:color="000000"/>
              <w:left w:val="single" w:sz="6" w:space="0" w:color="000000"/>
            </w:tcBorders>
            <w:shd w:val="clear" w:color="auto" w:fill="auto"/>
          </w:tcPr>
          <w:p w14:paraId="462D074C" w14:textId="77777777" w:rsidR="00647A20" w:rsidRPr="002639D2" w:rsidRDefault="002639D2" w:rsidP="002639D2">
            <w:pPr>
              <w:pStyle w:val="PasTable1"/>
              <w:jc w:val="right"/>
              <w:rPr>
                <w:rFonts w:ascii="Trebuchet MS" w:eastAsia="Verdana" w:hAnsi="Trebuchet MS" w:cs="Verdana"/>
                <w:sz w:val="22"/>
                <w:szCs w:val="22"/>
              </w:rPr>
            </w:pPr>
            <w:r>
              <w:rPr>
                <w:rFonts w:ascii="Trebuchet MS" w:eastAsia="Arial" w:hAnsi="Trebuchet MS" w:cs="Arial"/>
                <w:sz w:val="22"/>
                <w:szCs w:val="22"/>
              </w:rPr>
              <w:t>Year 1</w:t>
            </w:r>
          </w:p>
        </w:tc>
        <w:tc>
          <w:tcPr>
            <w:tcW w:w="1764" w:type="dxa"/>
            <w:tcBorders>
              <w:top w:val="single" w:sz="6" w:space="0" w:color="000000"/>
            </w:tcBorders>
            <w:shd w:val="clear" w:color="auto" w:fill="auto"/>
          </w:tcPr>
          <w:p w14:paraId="487DC6E0" w14:textId="77777777" w:rsidR="00647A20" w:rsidRPr="002639D2" w:rsidRDefault="002639D2" w:rsidP="002639D2">
            <w:pPr>
              <w:pStyle w:val="PasTable1"/>
              <w:jc w:val="right"/>
              <w:rPr>
                <w:rFonts w:ascii="Trebuchet MS" w:eastAsia="Verdana" w:hAnsi="Trebuchet MS" w:cs="Verdana"/>
                <w:sz w:val="22"/>
                <w:szCs w:val="22"/>
              </w:rPr>
            </w:pPr>
            <w:r>
              <w:rPr>
                <w:rFonts w:ascii="Trebuchet MS" w:eastAsia="Arial" w:hAnsi="Trebuchet MS" w:cs="Arial"/>
                <w:sz w:val="22"/>
                <w:szCs w:val="22"/>
              </w:rPr>
              <w:t>Year 2</w:t>
            </w:r>
          </w:p>
        </w:tc>
        <w:tc>
          <w:tcPr>
            <w:tcW w:w="1764" w:type="dxa"/>
            <w:tcBorders>
              <w:top w:val="single" w:sz="6" w:space="0" w:color="000000"/>
            </w:tcBorders>
            <w:shd w:val="clear" w:color="auto" w:fill="auto"/>
          </w:tcPr>
          <w:p w14:paraId="1C43582B" w14:textId="77777777" w:rsidR="00647A20" w:rsidRPr="002639D2" w:rsidRDefault="002639D2" w:rsidP="002639D2">
            <w:pPr>
              <w:pStyle w:val="PasTable1"/>
              <w:jc w:val="right"/>
              <w:rPr>
                <w:rFonts w:ascii="Trebuchet MS" w:eastAsia="Verdana" w:hAnsi="Trebuchet MS" w:cs="Verdana"/>
                <w:sz w:val="22"/>
                <w:szCs w:val="22"/>
              </w:rPr>
            </w:pPr>
            <w:r>
              <w:rPr>
                <w:rFonts w:ascii="Trebuchet MS" w:eastAsia="Arial" w:hAnsi="Trebuchet MS" w:cs="Arial"/>
                <w:sz w:val="22"/>
                <w:szCs w:val="22"/>
              </w:rPr>
              <w:t>Year 3</w:t>
            </w:r>
          </w:p>
        </w:tc>
      </w:tr>
      <w:tr w:rsidR="00647A20" w:rsidRPr="002639D2" w14:paraId="1956CC54" w14:textId="77777777" w:rsidTr="008A28D1">
        <w:trPr>
          <w:trHeight w:val="533"/>
        </w:trPr>
        <w:tc>
          <w:tcPr>
            <w:tcW w:w="3542" w:type="dxa"/>
            <w:tcBorders>
              <w:right w:val="single" w:sz="6" w:space="0" w:color="000000"/>
            </w:tcBorders>
            <w:shd w:val="clear" w:color="auto" w:fill="auto"/>
          </w:tcPr>
          <w:p w14:paraId="5AC26996" w14:textId="77777777" w:rsidR="00647A20" w:rsidRPr="002639D2" w:rsidRDefault="00647A20" w:rsidP="002639D2">
            <w:pPr>
              <w:pStyle w:val="PasTable1"/>
              <w:rPr>
                <w:rFonts w:ascii="Trebuchet MS" w:eastAsia="Verdana" w:hAnsi="Trebuchet MS" w:cs="Verdana"/>
                <w:sz w:val="22"/>
                <w:szCs w:val="22"/>
              </w:rPr>
            </w:pPr>
            <w:r w:rsidRPr="002639D2">
              <w:rPr>
                <w:rFonts w:ascii="Trebuchet MS" w:eastAsia="Arial" w:hAnsi="Trebuchet MS" w:cs="Arial"/>
                <w:sz w:val="22"/>
                <w:szCs w:val="22"/>
              </w:rPr>
              <w:t>Plan Month</w:t>
            </w:r>
          </w:p>
        </w:tc>
        <w:tc>
          <w:tcPr>
            <w:tcW w:w="1764" w:type="dxa"/>
            <w:tcBorders>
              <w:left w:val="single" w:sz="6" w:space="0" w:color="000000"/>
            </w:tcBorders>
            <w:shd w:val="clear" w:color="auto" w:fill="auto"/>
          </w:tcPr>
          <w:p w14:paraId="6F598ED5"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1</w:t>
            </w:r>
          </w:p>
        </w:tc>
        <w:tc>
          <w:tcPr>
            <w:tcW w:w="1764" w:type="dxa"/>
            <w:shd w:val="clear" w:color="auto" w:fill="auto"/>
          </w:tcPr>
          <w:p w14:paraId="59C97E6F"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2</w:t>
            </w:r>
          </w:p>
        </w:tc>
        <w:tc>
          <w:tcPr>
            <w:tcW w:w="1764" w:type="dxa"/>
            <w:shd w:val="clear" w:color="auto" w:fill="auto"/>
          </w:tcPr>
          <w:p w14:paraId="2204484F"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3</w:t>
            </w:r>
          </w:p>
        </w:tc>
      </w:tr>
      <w:tr w:rsidR="00647A20" w:rsidRPr="002639D2" w14:paraId="38772B03" w14:textId="77777777" w:rsidTr="008A28D1">
        <w:trPr>
          <w:trHeight w:val="432"/>
        </w:trPr>
        <w:tc>
          <w:tcPr>
            <w:tcW w:w="3542" w:type="dxa"/>
            <w:tcBorders>
              <w:right w:val="single" w:sz="6" w:space="0" w:color="000000"/>
            </w:tcBorders>
            <w:shd w:val="clear" w:color="auto" w:fill="auto"/>
          </w:tcPr>
          <w:p w14:paraId="31E96CE3" w14:textId="77777777" w:rsidR="00647A20" w:rsidRPr="002639D2" w:rsidRDefault="00647A20" w:rsidP="002639D2">
            <w:pPr>
              <w:pStyle w:val="PasTable1"/>
              <w:rPr>
                <w:rFonts w:ascii="Trebuchet MS" w:eastAsia="Verdana" w:hAnsi="Trebuchet MS" w:cs="Verdana"/>
                <w:sz w:val="22"/>
                <w:szCs w:val="22"/>
              </w:rPr>
            </w:pPr>
            <w:r w:rsidRPr="002639D2">
              <w:rPr>
                <w:rFonts w:ascii="Trebuchet MS" w:eastAsia="Arial" w:hAnsi="Trebuchet MS" w:cs="Arial"/>
                <w:sz w:val="22"/>
                <w:szCs w:val="22"/>
              </w:rPr>
              <w:t>Current Interest Rate</w:t>
            </w:r>
          </w:p>
        </w:tc>
        <w:tc>
          <w:tcPr>
            <w:tcW w:w="1764" w:type="dxa"/>
            <w:tcBorders>
              <w:left w:val="single" w:sz="6" w:space="0" w:color="000000"/>
            </w:tcBorders>
            <w:shd w:val="clear" w:color="auto" w:fill="auto"/>
          </w:tcPr>
          <w:p w14:paraId="6303070C"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10.00% </w:t>
            </w:r>
          </w:p>
        </w:tc>
        <w:tc>
          <w:tcPr>
            <w:tcW w:w="1764" w:type="dxa"/>
            <w:shd w:val="clear" w:color="auto" w:fill="auto"/>
          </w:tcPr>
          <w:p w14:paraId="06323540"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10.00% </w:t>
            </w:r>
          </w:p>
        </w:tc>
        <w:tc>
          <w:tcPr>
            <w:tcW w:w="1764" w:type="dxa"/>
            <w:shd w:val="clear" w:color="auto" w:fill="auto"/>
          </w:tcPr>
          <w:p w14:paraId="4F317C37"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10.00% </w:t>
            </w:r>
          </w:p>
        </w:tc>
      </w:tr>
      <w:tr w:rsidR="00647A20" w:rsidRPr="002639D2" w14:paraId="730B6D6F" w14:textId="77777777" w:rsidTr="008A28D1">
        <w:trPr>
          <w:trHeight w:val="432"/>
        </w:trPr>
        <w:tc>
          <w:tcPr>
            <w:tcW w:w="3542" w:type="dxa"/>
            <w:tcBorders>
              <w:right w:val="single" w:sz="6" w:space="0" w:color="000000"/>
            </w:tcBorders>
            <w:shd w:val="clear" w:color="auto" w:fill="auto"/>
          </w:tcPr>
          <w:p w14:paraId="4EB9F48C" w14:textId="77777777" w:rsidR="00647A20" w:rsidRPr="002639D2" w:rsidRDefault="00647A20" w:rsidP="002639D2">
            <w:pPr>
              <w:pStyle w:val="PasTable1"/>
              <w:rPr>
                <w:rFonts w:ascii="Trebuchet MS" w:eastAsia="Verdana" w:hAnsi="Trebuchet MS" w:cs="Verdana"/>
                <w:sz w:val="22"/>
                <w:szCs w:val="22"/>
              </w:rPr>
            </w:pPr>
            <w:r w:rsidRPr="002639D2">
              <w:rPr>
                <w:rFonts w:ascii="Trebuchet MS" w:eastAsia="Arial" w:hAnsi="Trebuchet MS" w:cs="Arial"/>
                <w:sz w:val="22"/>
                <w:szCs w:val="22"/>
              </w:rPr>
              <w:t>Long-term Interest Rate</w:t>
            </w:r>
          </w:p>
        </w:tc>
        <w:tc>
          <w:tcPr>
            <w:tcW w:w="1764" w:type="dxa"/>
            <w:tcBorders>
              <w:left w:val="single" w:sz="6" w:space="0" w:color="000000"/>
            </w:tcBorders>
            <w:shd w:val="clear" w:color="auto" w:fill="auto"/>
          </w:tcPr>
          <w:p w14:paraId="4EE76C42"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4.00% </w:t>
            </w:r>
          </w:p>
        </w:tc>
        <w:tc>
          <w:tcPr>
            <w:tcW w:w="1764" w:type="dxa"/>
            <w:shd w:val="clear" w:color="auto" w:fill="auto"/>
          </w:tcPr>
          <w:p w14:paraId="1F31122B"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4.00% </w:t>
            </w:r>
          </w:p>
        </w:tc>
        <w:tc>
          <w:tcPr>
            <w:tcW w:w="1764" w:type="dxa"/>
            <w:shd w:val="clear" w:color="auto" w:fill="auto"/>
          </w:tcPr>
          <w:p w14:paraId="3892CE91"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4.00% </w:t>
            </w:r>
          </w:p>
        </w:tc>
      </w:tr>
      <w:tr w:rsidR="00647A20" w:rsidRPr="002639D2" w14:paraId="35BF02D6" w14:textId="77777777" w:rsidTr="008A28D1">
        <w:trPr>
          <w:trHeight w:val="432"/>
        </w:trPr>
        <w:tc>
          <w:tcPr>
            <w:tcW w:w="3542" w:type="dxa"/>
            <w:tcBorders>
              <w:bottom w:val="single" w:sz="6" w:space="0" w:color="000000"/>
              <w:right w:val="single" w:sz="6" w:space="0" w:color="000000"/>
            </w:tcBorders>
            <w:shd w:val="clear" w:color="auto" w:fill="auto"/>
          </w:tcPr>
          <w:p w14:paraId="18723696" w14:textId="77777777" w:rsidR="00647A20" w:rsidRPr="002639D2" w:rsidRDefault="00647A20" w:rsidP="002639D2">
            <w:pPr>
              <w:pStyle w:val="PasTable1"/>
              <w:rPr>
                <w:rFonts w:ascii="Trebuchet MS" w:eastAsia="Verdana" w:hAnsi="Trebuchet MS" w:cs="Verdana"/>
                <w:sz w:val="22"/>
                <w:szCs w:val="22"/>
              </w:rPr>
            </w:pPr>
            <w:r w:rsidRPr="002639D2">
              <w:rPr>
                <w:rFonts w:ascii="Trebuchet MS" w:eastAsia="Arial" w:hAnsi="Trebuchet MS" w:cs="Arial"/>
                <w:sz w:val="22"/>
                <w:szCs w:val="22"/>
              </w:rPr>
              <w:t>Tax Rate</w:t>
            </w:r>
          </w:p>
        </w:tc>
        <w:tc>
          <w:tcPr>
            <w:tcW w:w="1764" w:type="dxa"/>
            <w:tcBorders>
              <w:left w:val="single" w:sz="6" w:space="0" w:color="000000"/>
              <w:bottom w:val="single" w:sz="6" w:space="0" w:color="000000"/>
            </w:tcBorders>
            <w:shd w:val="clear" w:color="auto" w:fill="auto"/>
          </w:tcPr>
          <w:p w14:paraId="70A4C453"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30.00% </w:t>
            </w:r>
          </w:p>
        </w:tc>
        <w:tc>
          <w:tcPr>
            <w:tcW w:w="1764" w:type="dxa"/>
            <w:tcBorders>
              <w:bottom w:val="single" w:sz="6" w:space="0" w:color="000000"/>
            </w:tcBorders>
            <w:shd w:val="clear" w:color="auto" w:fill="auto"/>
          </w:tcPr>
          <w:p w14:paraId="7C0C87F4"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30.00% </w:t>
            </w:r>
          </w:p>
        </w:tc>
        <w:tc>
          <w:tcPr>
            <w:tcW w:w="1764" w:type="dxa"/>
            <w:tcBorders>
              <w:bottom w:val="single" w:sz="6" w:space="0" w:color="000000"/>
            </w:tcBorders>
            <w:shd w:val="clear" w:color="auto" w:fill="auto"/>
          </w:tcPr>
          <w:p w14:paraId="07C899C0"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30.00% </w:t>
            </w:r>
          </w:p>
        </w:tc>
      </w:tr>
      <w:tr w:rsidR="00647A20" w:rsidRPr="002639D2" w14:paraId="44A968D0" w14:textId="77777777" w:rsidTr="008A28D1">
        <w:trPr>
          <w:trHeight w:val="346"/>
        </w:trPr>
        <w:tc>
          <w:tcPr>
            <w:tcW w:w="3542" w:type="dxa"/>
            <w:tcBorders>
              <w:top w:val="single" w:sz="6" w:space="0" w:color="000000"/>
              <w:right w:val="single" w:sz="6" w:space="0" w:color="000000"/>
            </w:tcBorders>
            <w:shd w:val="clear" w:color="auto" w:fill="auto"/>
          </w:tcPr>
          <w:p w14:paraId="7BDCAC65" w14:textId="77777777" w:rsidR="00647A20" w:rsidRPr="002639D2" w:rsidRDefault="00647A20" w:rsidP="002639D2">
            <w:pPr>
              <w:pStyle w:val="PasTable1"/>
              <w:rPr>
                <w:rFonts w:ascii="Trebuchet MS" w:eastAsia="Verdana" w:hAnsi="Trebuchet MS" w:cs="Verdana"/>
                <w:b/>
                <w:bCs/>
                <w:sz w:val="22"/>
                <w:szCs w:val="22"/>
              </w:rPr>
            </w:pPr>
            <w:r w:rsidRPr="002639D2">
              <w:rPr>
                <w:rFonts w:ascii="Trebuchet MS" w:eastAsia="Arial" w:hAnsi="Trebuchet MS" w:cs="Arial"/>
                <w:b/>
                <w:bCs/>
                <w:sz w:val="22"/>
                <w:szCs w:val="22"/>
              </w:rPr>
              <w:t>Other</w:t>
            </w:r>
          </w:p>
        </w:tc>
        <w:tc>
          <w:tcPr>
            <w:tcW w:w="1764" w:type="dxa"/>
            <w:tcBorders>
              <w:top w:val="single" w:sz="6" w:space="0" w:color="000000"/>
              <w:left w:val="single" w:sz="6" w:space="0" w:color="000000"/>
            </w:tcBorders>
            <w:shd w:val="clear" w:color="auto" w:fill="auto"/>
          </w:tcPr>
          <w:p w14:paraId="5BCEAB08"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0 </w:t>
            </w:r>
          </w:p>
        </w:tc>
        <w:tc>
          <w:tcPr>
            <w:tcW w:w="1764" w:type="dxa"/>
            <w:tcBorders>
              <w:top w:val="single" w:sz="6" w:space="0" w:color="000000"/>
            </w:tcBorders>
            <w:shd w:val="clear" w:color="auto" w:fill="auto"/>
          </w:tcPr>
          <w:p w14:paraId="228433FD"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0 </w:t>
            </w:r>
          </w:p>
        </w:tc>
        <w:tc>
          <w:tcPr>
            <w:tcW w:w="1764" w:type="dxa"/>
            <w:tcBorders>
              <w:top w:val="single" w:sz="6" w:space="0" w:color="000000"/>
            </w:tcBorders>
            <w:shd w:val="clear" w:color="auto" w:fill="auto"/>
          </w:tcPr>
          <w:p w14:paraId="44CB41D5"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0 </w:t>
            </w:r>
          </w:p>
        </w:tc>
      </w:tr>
      <w:bookmarkEnd w:id="151"/>
      <w:bookmarkEnd w:id="152"/>
    </w:tbl>
    <w:p w14:paraId="3226C4A3" w14:textId="77777777" w:rsidR="002639D2" w:rsidRPr="002639D2" w:rsidRDefault="002639D2" w:rsidP="002639D2">
      <w:pPr>
        <w:rPr>
          <w:rFonts w:ascii="Trebuchet MS" w:hAnsi="Trebuchet MS"/>
          <w:i/>
          <w:sz w:val="16"/>
          <w:szCs w:val="16"/>
        </w:rPr>
      </w:pPr>
    </w:p>
    <w:p w14:paraId="14526939" w14:textId="77777777" w:rsidR="002639D2" w:rsidRPr="00710C3B" w:rsidRDefault="002639D2" w:rsidP="002639D2">
      <w:pPr>
        <w:rPr>
          <w:rFonts w:ascii="Trebuchet MS" w:hAnsi="Trebuchet MS"/>
          <w:i/>
        </w:rPr>
      </w:pPr>
      <w:r w:rsidRPr="00710C3B">
        <w:rPr>
          <w:rFonts w:ascii="Trebuchet MS" w:hAnsi="Trebuchet MS"/>
          <w:i/>
        </w:rPr>
        <w:t>Need to</w:t>
      </w:r>
      <w:r>
        <w:rPr>
          <w:rFonts w:ascii="Trebuchet MS" w:hAnsi="Trebuchet MS"/>
          <w:i/>
        </w:rPr>
        <w:t xml:space="preserve"> create your own financial table</w:t>
      </w:r>
      <w:r w:rsidRPr="00710C3B">
        <w:rPr>
          <w:rFonts w:ascii="Trebuchet MS" w:hAnsi="Trebuchet MS"/>
          <w:i/>
        </w:rPr>
        <w:t xml:space="preserve">s? Tools like </w:t>
      </w:r>
      <w:hyperlink r:id="rId42"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p>
    <w:p w14:paraId="389B788A" w14:textId="77777777" w:rsidR="00647A20" w:rsidRDefault="00647A20" w:rsidP="002639D2">
      <w:pPr>
        <w:pStyle w:val="Heading2"/>
      </w:pPr>
      <w:bookmarkStart w:id="153" w:name="_Toc497133184"/>
      <w:bookmarkStart w:id="154" w:name="TopicBreakevenAnalysis"/>
      <w:bookmarkStart w:id="155" w:name="TitleTopicBreakevenAnalysis"/>
      <w:r>
        <w:lastRenderedPageBreak/>
        <w:t>Break-even Analysis</w:t>
      </w:r>
      <w:bookmarkEnd w:id="153"/>
    </w:p>
    <w:p w14:paraId="3F6C0EE3" w14:textId="77777777" w:rsidR="00647A20" w:rsidRDefault="00647A20" w:rsidP="002639D2">
      <w:pPr>
        <w:pStyle w:val="Heading3"/>
        <w:spacing w:before="0" w:beforeAutospacing="0" w:after="0" w:afterAutospacing="0" w:line="240" w:lineRule="auto"/>
        <w:rPr>
          <w:rFonts w:ascii="Times New Roman" w:eastAsia="Verdana" w:hAnsi="Times New Roman" w:cs="Times New Roman"/>
          <w:sz w:val="24"/>
          <w:szCs w:val="24"/>
        </w:rPr>
      </w:pPr>
      <w:bookmarkStart w:id="156" w:name="ChartBreakevenAnalysis"/>
      <w:bookmarkStart w:id="157" w:name="_Toc497133185"/>
      <w:bookmarkStart w:id="158" w:name="BodyChartBreakevenAnalysis"/>
      <w:bookmarkEnd w:id="154"/>
      <w:bookmarkEnd w:id="155"/>
      <w:r w:rsidRPr="002639D2">
        <w:rPr>
          <w:rFonts w:ascii="Times New Roman" w:eastAsia="Verdana" w:hAnsi="Times New Roman" w:cs="Times New Roman"/>
          <w:sz w:val="24"/>
          <w:szCs w:val="24"/>
        </w:rPr>
        <w:t>Chart: Break-even Analysis</w:t>
      </w:r>
      <w:bookmarkEnd w:id="156"/>
      <w:bookmarkEnd w:id="157"/>
    </w:p>
    <w:p w14:paraId="2F84029E" w14:textId="77777777" w:rsidR="002639D2" w:rsidRPr="002639D2" w:rsidRDefault="002639D2" w:rsidP="002639D2">
      <w:pPr>
        <w:rPr>
          <w:rFonts w:eastAsia="Verdana"/>
        </w:rPr>
      </w:pPr>
    </w:p>
    <w:p w14:paraId="76652D4E" w14:textId="77777777" w:rsidR="002639D2" w:rsidRDefault="00484BF4" w:rsidP="002639D2">
      <w:pPr>
        <w:rPr>
          <w:rFonts w:ascii="Trebuchet MS" w:hAnsi="Trebuchet MS"/>
          <w:i/>
        </w:rPr>
      </w:pPr>
      <w:r w:rsidRPr="00DB3841">
        <w:rPr>
          <w:rFonts w:ascii="Verdana" w:eastAsia="Verdana" w:hAnsi="Verdana" w:cs="Verdana"/>
          <w:noProof/>
          <w:sz w:val="20"/>
        </w:rPr>
        <w:drawing>
          <wp:inline distT="0" distB="0" distL="0" distR="0" wp14:anchorId="270D5A73" wp14:editId="4653C1FF">
            <wp:extent cx="5905500" cy="3416300"/>
            <wp:effectExtent l="0" t="0" r="0" b="0"/>
            <wp:docPr id="7" name="Picture 150">
              <a:hlinkClick xmlns:a="http://schemas.openxmlformats.org/drawingml/2006/main" r:id="rId4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0"/>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5500" cy="3416300"/>
                    </a:xfrm>
                    <a:prstGeom prst="rect">
                      <a:avLst/>
                    </a:prstGeom>
                    <a:noFill/>
                    <a:ln>
                      <a:noFill/>
                    </a:ln>
                  </pic:spPr>
                </pic:pic>
              </a:graphicData>
            </a:graphic>
          </wp:inline>
        </w:drawing>
      </w:r>
      <w:bookmarkEnd w:id="158"/>
      <w:r w:rsidR="002639D2" w:rsidRPr="002639D2">
        <w:rPr>
          <w:rFonts w:ascii="Trebuchet MS" w:hAnsi="Trebuchet MS"/>
          <w:i/>
        </w:rPr>
        <w:t xml:space="preserve"> </w:t>
      </w:r>
    </w:p>
    <w:p w14:paraId="2287F53C" w14:textId="77777777" w:rsidR="002639D2" w:rsidRPr="002639D2" w:rsidRDefault="002639D2" w:rsidP="002639D2"/>
    <w:p w14:paraId="54D7C7DA" w14:textId="77777777" w:rsidR="002639D2" w:rsidRDefault="002639D2" w:rsidP="002639D2">
      <w:pPr>
        <w:rPr>
          <w:rFonts w:ascii="Trebuchet MS" w:hAnsi="Trebuchet MS"/>
          <w:i/>
        </w:rPr>
      </w:pPr>
      <w:r>
        <w:rPr>
          <w:rFonts w:ascii="Trebuchet MS" w:hAnsi="Trebuchet MS"/>
          <w:i/>
        </w:rPr>
        <w:t>Do you need better-looking</w:t>
      </w:r>
      <w:r w:rsidRPr="00710C3B">
        <w:rPr>
          <w:rFonts w:ascii="Trebuchet MS" w:hAnsi="Trebuchet MS"/>
          <w:i/>
        </w:rPr>
        <w:t xml:space="preserve"> financial charts</w:t>
      </w:r>
      <w:r>
        <w:rPr>
          <w:rFonts w:ascii="Trebuchet MS" w:hAnsi="Trebuchet MS"/>
          <w:i/>
        </w:rPr>
        <w:t xml:space="preserve"> and tables</w:t>
      </w:r>
      <w:r w:rsidRPr="00710C3B">
        <w:rPr>
          <w:rFonts w:ascii="Trebuchet MS" w:hAnsi="Trebuchet MS"/>
          <w:i/>
        </w:rPr>
        <w:t xml:space="preserve">? Tools like </w:t>
      </w:r>
      <w:hyperlink r:id="rId44"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r>
        <w:rPr>
          <w:rFonts w:ascii="Trebuchet MS" w:hAnsi="Trebuchet MS"/>
          <w:i/>
        </w:rPr>
        <w:t>, with a professional modern design</w:t>
      </w:r>
      <w:r w:rsidRPr="00710C3B">
        <w:rPr>
          <w:rFonts w:ascii="Trebuchet MS" w:hAnsi="Trebuchet MS"/>
          <w:i/>
        </w:rPr>
        <w:t>.</w:t>
      </w:r>
    </w:p>
    <w:p w14:paraId="751AD3DA" w14:textId="77777777" w:rsidR="002639D2" w:rsidRDefault="002639D2" w:rsidP="002639D2"/>
    <w:p w14:paraId="213E5459" w14:textId="77777777" w:rsidR="009C1D44" w:rsidRPr="002639D2" w:rsidRDefault="009C1D44" w:rsidP="002639D2"/>
    <w:p w14:paraId="6F36A170" w14:textId="77777777" w:rsidR="00647A20" w:rsidRPr="002639D2" w:rsidRDefault="00647A20" w:rsidP="002639D2">
      <w:pPr>
        <w:pStyle w:val="Heading3"/>
        <w:spacing w:before="0" w:beforeAutospacing="0" w:after="0" w:afterAutospacing="0" w:line="240" w:lineRule="auto"/>
        <w:rPr>
          <w:rFonts w:ascii="Times New Roman" w:eastAsia="Verdana" w:hAnsi="Times New Roman" w:cs="Times New Roman"/>
          <w:sz w:val="24"/>
          <w:szCs w:val="24"/>
        </w:rPr>
      </w:pPr>
      <w:bookmarkStart w:id="159" w:name="TitleTablePlanBodyBreakevenAnalysis"/>
      <w:bookmarkStart w:id="160" w:name="_Toc497133186"/>
      <w:r w:rsidRPr="002639D2">
        <w:rPr>
          <w:rFonts w:ascii="Times New Roman" w:eastAsia="Verdana" w:hAnsi="Times New Roman" w:cs="Times New Roman"/>
          <w:sz w:val="24"/>
          <w:szCs w:val="24"/>
        </w:rPr>
        <w:t>Table: Break-even Analysis</w:t>
      </w:r>
      <w:bookmarkEnd w:id="159"/>
      <w:bookmarkEnd w:id="160"/>
    </w:p>
    <w:p w14:paraId="1DDC2DFD" w14:textId="77777777" w:rsidR="00647A20" w:rsidRDefault="00647A20">
      <w:pPr>
        <w:rPr>
          <w:rFonts w:ascii="Verdana" w:eastAsia="Verdana" w:hAnsi="Verdana" w:cs="Verdana"/>
          <w:sz w:val="20"/>
        </w:rPr>
      </w:pPr>
      <w:bookmarkStart w:id="161" w:name="TablePlanBodyBreakevenAnalysis"/>
      <w:bookmarkStart w:id="162" w:name="BodyTablePlanBodyBreakevenAnalysis"/>
    </w:p>
    <w:tbl>
      <w:tblPr>
        <w:tblW w:w="0" w:type="auto"/>
        <w:tblInd w:w="195"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6206"/>
        <w:gridCol w:w="2534"/>
      </w:tblGrid>
      <w:tr w:rsidR="00647A20" w:rsidRPr="00840B45" w14:paraId="30E8C85F" w14:textId="77777777" w:rsidTr="008A28D1">
        <w:trPr>
          <w:trHeight w:val="432"/>
        </w:trPr>
        <w:tc>
          <w:tcPr>
            <w:tcW w:w="6206" w:type="dxa"/>
            <w:tcBorders>
              <w:bottom w:val="single" w:sz="6" w:space="0" w:color="000000"/>
              <w:right w:val="single" w:sz="6" w:space="0" w:color="000000"/>
            </w:tcBorders>
            <w:shd w:val="clear" w:color="auto" w:fill="auto"/>
          </w:tcPr>
          <w:p w14:paraId="22DD16C2" w14:textId="77777777" w:rsidR="00647A20" w:rsidRPr="002639D2" w:rsidRDefault="00647A20" w:rsidP="002639D2">
            <w:pPr>
              <w:pStyle w:val="PasTable1"/>
              <w:rPr>
                <w:rFonts w:ascii="Trebuchet MS" w:eastAsia="Verdana" w:hAnsi="Trebuchet MS" w:cs="Verdana"/>
                <w:i/>
                <w:iCs/>
                <w:sz w:val="22"/>
                <w:szCs w:val="22"/>
              </w:rPr>
            </w:pPr>
            <w:r w:rsidRPr="002639D2">
              <w:rPr>
                <w:rFonts w:ascii="Trebuchet MS" w:eastAsia="Arial" w:hAnsi="Trebuchet MS" w:cs="Arial"/>
                <w:i/>
                <w:iCs/>
                <w:sz w:val="22"/>
                <w:szCs w:val="22"/>
              </w:rPr>
              <w:t>Break-even Analysis</w:t>
            </w:r>
          </w:p>
        </w:tc>
        <w:tc>
          <w:tcPr>
            <w:tcW w:w="2534" w:type="dxa"/>
            <w:tcBorders>
              <w:left w:val="single" w:sz="6" w:space="0" w:color="000000"/>
              <w:bottom w:val="single" w:sz="6" w:space="0" w:color="000000"/>
            </w:tcBorders>
            <w:shd w:val="clear" w:color="auto" w:fill="auto"/>
          </w:tcPr>
          <w:p w14:paraId="16BECDC5" w14:textId="77777777" w:rsidR="00647A20" w:rsidRPr="002639D2" w:rsidRDefault="00647A20" w:rsidP="002639D2">
            <w:pPr>
              <w:pStyle w:val="PasTable1"/>
              <w:jc w:val="right"/>
              <w:rPr>
                <w:rFonts w:ascii="Trebuchet MS" w:eastAsia="Verdana" w:hAnsi="Trebuchet MS" w:cs="Verdana"/>
                <w:b/>
                <w:bCs/>
                <w:sz w:val="22"/>
                <w:szCs w:val="22"/>
              </w:rPr>
            </w:pPr>
          </w:p>
        </w:tc>
      </w:tr>
      <w:tr w:rsidR="00647A20" w:rsidRPr="00840B45" w14:paraId="2FB7AA51" w14:textId="77777777" w:rsidTr="008A28D1">
        <w:trPr>
          <w:trHeight w:val="432"/>
        </w:trPr>
        <w:tc>
          <w:tcPr>
            <w:tcW w:w="6206" w:type="dxa"/>
            <w:tcBorders>
              <w:top w:val="single" w:sz="6" w:space="0" w:color="000000"/>
              <w:right w:val="single" w:sz="6" w:space="0" w:color="000000"/>
            </w:tcBorders>
            <w:shd w:val="clear" w:color="auto" w:fill="auto"/>
          </w:tcPr>
          <w:p w14:paraId="6D5BBB20" w14:textId="77777777" w:rsidR="00647A20" w:rsidRPr="002639D2" w:rsidRDefault="00647A20" w:rsidP="002639D2">
            <w:pPr>
              <w:pStyle w:val="PasTable1"/>
              <w:rPr>
                <w:rFonts w:ascii="Trebuchet MS" w:eastAsia="Verdana" w:hAnsi="Trebuchet MS" w:cs="Verdana"/>
                <w:sz w:val="22"/>
                <w:szCs w:val="22"/>
              </w:rPr>
            </w:pPr>
          </w:p>
        </w:tc>
        <w:tc>
          <w:tcPr>
            <w:tcW w:w="2534" w:type="dxa"/>
            <w:tcBorders>
              <w:top w:val="single" w:sz="6" w:space="0" w:color="000000"/>
              <w:left w:val="single" w:sz="6" w:space="0" w:color="000000"/>
            </w:tcBorders>
            <w:shd w:val="clear" w:color="auto" w:fill="auto"/>
          </w:tcPr>
          <w:p w14:paraId="7326B9ED" w14:textId="77777777" w:rsidR="00647A20" w:rsidRPr="002639D2" w:rsidRDefault="00647A20" w:rsidP="002639D2">
            <w:pPr>
              <w:pStyle w:val="PasTable1"/>
              <w:jc w:val="right"/>
              <w:rPr>
                <w:rFonts w:ascii="Trebuchet MS" w:eastAsia="Verdana" w:hAnsi="Trebuchet MS" w:cs="Verdana"/>
                <w:sz w:val="22"/>
                <w:szCs w:val="22"/>
              </w:rPr>
            </w:pPr>
          </w:p>
        </w:tc>
      </w:tr>
      <w:tr w:rsidR="00647A20" w:rsidRPr="00840B45" w14:paraId="7EA6C370" w14:textId="77777777" w:rsidTr="008A28D1">
        <w:trPr>
          <w:trHeight w:val="302"/>
        </w:trPr>
        <w:tc>
          <w:tcPr>
            <w:tcW w:w="6206" w:type="dxa"/>
            <w:tcBorders>
              <w:right w:val="single" w:sz="6" w:space="0" w:color="000000"/>
            </w:tcBorders>
            <w:shd w:val="clear" w:color="auto" w:fill="auto"/>
          </w:tcPr>
          <w:p w14:paraId="340DAA96" w14:textId="77777777" w:rsidR="00647A20" w:rsidRPr="002639D2" w:rsidRDefault="00647A20" w:rsidP="002639D2">
            <w:pPr>
              <w:pStyle w:val="PasTable1"/>
              <w:rPr>
                <w:rFonts w:ascii="Trebuchet MS" w:eastAsia="Verdana" w:hAnsi="Trebuchet MS" w:cs="Verdana"/>
                <w:sz w:val="22"/>
                <w:szCs w:val="22"/>
              </w:rPr>
            </w:pPr>
            <w:r w:rsidRPr="002639D2">
              <w:rPr>
                <w:rFonts w:ascii="Trebuchet MS" w:eastAsia="Arial" w:hAnsi="Trebuchet MS" w:cs="Arial"/>
                <w:sz w:val="22"/>
                <w:szCs w:val="22"/>
              </w:rPr>
              <w:t>Monthly Revenue Break-even</w:t>
            </w:r>
          </w:p>
        </w:tc>
        <w:tc>
          <w:tcPr>
            <w:tcW w:w="2534" w:type="dxa"/>
            <w:tcBorders>
              <w:left w:val="single" w:sz="6" w:space="0" w:color="000000"/>
            </w:tcBorders>
            <w:shd w:val="clear" w:color="auto" w:fill="auto"/>
          </w:tcPr>
          <w:p w14:paraId="0B560913"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$13,770 </w:t>
            </w:r>
          </w:p>
        </w:tc>
      </w:tr>
      <w:tr w:rsidR="00647A20" w:rsidRPr="00840B45" w14:paraId="5C83D4C7" w14:textId="77777777" w:rsidTr="008A28D1">
        <w:tc>
          <w:tcPr>
            <w:tcW w:w="6206" w:type="dxa"/>
            <w:tcBorders>
              <w:right w:val="single" w:sz="6" w:space="0" w:color="000000"/>
            </w:tcBorders>
            <w:shd w:val="clear" w:color="auto" w:fill="auto"/>
          </w:tcPr>
          <w:p w14:paraId="5EA49FF7" w14:textId="77777777" w:rsidR="00647A20" w:rsidRPr="002639D2" w:rsidRDefault="00647A20" w:rsidP="002639D2">
            <w:pPr>
              <w:pStyle w:val="PasTable1"/>
              <w:rPr>
                <w:rFonts w:ascii="Trebuchet MS" w:eastAsia="Verdana" w:hAnsi="Trebuchet MS" w:cs="Verdana"/>
                <w:sz w:val="22"/>
                <w:szCs w:val="22"/>
              </w:rPr>
            </w:pPr>
          </w:p>
        </w:tc>
        <w:tc>
          <w:tcPr>
            <w:tcW w:w="2534" w:type="dxa"/>
            <w:tcBorders>
              <w:left w:val="single" w:sz="6" w:space="0" w:color="000000"/>
            </w:tcBorders>
            <w:shd w:val="clear" w:color="auto" w:fill="auto"/>
          </w:tcPr>
          <w:p w14:paraId="6C999F5E" w14:textId="77777777" w:rsidR="00647A20" w:rsidRPr="002639D2" w:rsidRDefault="00647A20" w:rsidP="002639D2">
            <w:pPr>
              <w:pStyle w:val="PasTable1"/>
              <w:jc w:val="right"/>
              <w:rPr>
                <w:rFonts w:ascii="Trebuchet MS" w:eastAsia="Verdana" w:hAnsi="Trebuchet MS" w:cs="Verdana"/>
                <w:sz w:val="22"/>
                <w:szCs w:val="22"/>
              </w:rPr>
            </w:pPr>
          </w:p>
        </w:tc>
      </w:tr>
      <w:tr w:rsidR="00647A20" w:rsidRPr="00840B45" w14:paraId="171A81C6" w14:textId="77777777" w:rsidTr="008A28D1">
        <w:trPr>
          <w:trHeight w:val="432"/>
        </w:trPr>
        <w:tc>
          <w:tcPr>
            <w:tcW w:w="6206" w:type="dxa"/>
            <w:tcBorders>
              <w:right w:val="single" w:sz="6" w:space="0" w:color="000000"/>
            </w:tcBorders>
            <w:shd w:val="clear" w:color="auto" w:fill="auto"/>
          </w:tcPr>
          <w:p w14:paraId="4886CB68" w14:textId="77777777" w:rsidR="00647A20" w:rsidRPr="002639D2" w:rsidRDefault="00647A20" w:rsidP="002639D2">
            <w:pPr>
              <w:pStyle w:val="PasTable1"/>
              <w:rPr>
                <w:rFonts w:ascii="Trebuchet MS" w:eastAsia="Verdana" w:hAnsi="Trebuchet MS" w:cs="Verdana"/>
                <w:sz w:val="22"/>
                <w:szCs w:val="22"/>
              </w:rPr>
            </w:pPr>
            <w:r w:rsidRPr="002639D2">
              <w:rPr>
                <w:rFonts w:ascii="Trebuchet MS" w:eastAsia="Arial" w:hAnsi="Trebuchet MS" w:cs="Arial"/>
                <w:sz w:val="22"/>
                <w:szCs w:val="22"/>
              </w:rPr>
              <w:t>Assumptions:</w:t>
            </w:r>
          </w:p>
        </w:tc>
        <w:tc>
          <w:tcPr>
            <w:tcW w:w="2534" w:type="dxa"/>
            <w:tcBorders>
              <w:left w:val="single" w:sz="6" w:space="0" w:color="000000"/>
            </w:tcBorders>
            <w:shd w:val="clear" w:color="auto" w:fill="auto"/>
          </w:tcPr>
          <w:p w14:paraId="76362AF2" w14:textId="77777777" w:rsidR="00647A20" w:rsidRPr="002639D2" w:rsidRDefault="00647A20" w:rsidP="002639D2">
            <w:pPr>
              <w:pStyle w:val="PasTable1"/>
              <w:jc w:val="right"/>
              <w:rPr>
                <w:rFonts w:ascii="Trebuchet MS" w:eastAsia="Verdana" w:hAnsi="Trebuchet MS" w:cs="Verdana"/>
                <w:sz w:val="22"/>
                <w:szCs w:val="22"/>
              </w:rPr>
            </w:pPr>
          </w:p>
        </w:tc>
      </w:tr>
      <w:tr w:rsidR="00647A20" w:rsidRPr="00840B45" w14:paraId="242F8851" w14:textId="77777777" w:rsidTr="008A28D1">
        <w:trPr>
          <w:trHeight w:val="331"/>
        </w:trPr>
        <w:tc>
          <w:tcPr>
            <w:tcW w:w="6206" w:type="dxa"/>
            <w:tcBorders>
              <w:bottom w:val="single" w:sz="6" w:space="0" w:color="000000"/>
              <w:right w:val="single" w:sz="6" w:space="0" w:color="000000"/>
            </w:tcBorders>
            <w:shd w:val="clear" w:color="auto" w:fill="auto"/>
          </w:tcPr>
          <w:p w14:paraId="6EF14625" w14:textId="77777777" w:rsidR="00647A20" w:rsidRPr="002639D2" w:rsidRDefault="00647A20" w:rsidP="002639D2">
            <w:pPr>
              <w:pStyle w:val="PasTable1"/>
              <w:rPr>
                <w:rFonts w:ascii="Trebuchet MS" w:eastAsia="Verdana" w:hAnsi="Trebuchet MS" w:cs="Verdana"/>
                <w:sz w:val="22"/>
                <w:szCs w:val="22"/>
              </w:rPr>
            </w:pPr>
            <w:r w:rsidRPr="002639D2">
              <w:rPr>
                <w:rFonts w:ascii="Trebuchet MS" w:eastAsia="Arial" w:hAnsi="Trebuchet MS" w:cs="Arial"/>
                <w:sz w:val="22"/>
                <w:szCs w:val="22"/>
              </w:rPr>
              <w:t>Average Percent Variable Cost</w:t>
            </w:r>
          </w:p>
        </w:tc>
        <w:tc>
          <w:tcPr>
            <w:tcW w:w="2534" w:type="dxa"/>
            <w:tcBorders>
              <w:left w:val="single" w:sz="6" w:space="0" w:color="000000"/>
              <w:bottom w:val="single" w:sz="6" w:space="0" w:color="000000"/>
            </w:tcBorders>
            <w:shd w:val="clear" w:color="auto" w:fill="auto"/>
          </w:tcPr>
          <w:p w14:paraId="391CE2A4"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8% </w:t>
            </w:r>
          </w:p>
        </w:tc>
      </w:tr>
      <w:tr w:rsidR="00647A20" w:rsidRPr="00840B45" w14:paraId="75AB3B1F" w14:textId="77777777" w:rsidTr="008A28D1">
        <w:trPr>
          <w:trHeight w:val="331"/>
        </w:trPr>
        <w:tc>
          <w:tcPr>
            <w:tcW w:w="6206" w:type="dxa"/>
            <w:tcBorders>
              <w:top w:val="single" w:sz="6" w:space="0" w:color="000000"/>
              <w:right w:val="single" w:sz="6" w:space="0" w:color="000000"/>
            </w:tcBorders>
            <w:shd w:val="clear" w:color="auto" w:fill="auto"/>
          </w:tcPr>
          <w:p w14:paraId="4E8D63FE" w14:textId="77777777" w:rsidR="00647A20" w:rsidRPr="002639D2" w:rsidRDefault="00647A20" w:rsidP="002639D2">
            <w:pPr>
              <w:pStyle w:val="PasTable1"/>
              <w:rPr>
                <w:rFonts w:ascii="Trebuchet MS" w:eastAsia="Verdana" w:hAnsi="Trebuchet MS" w:cs="Verdana"/>
                <w:b/>
                <w:bCs/>
                <w:sz w:val="22"/>
                <w:szCs w:val="22"/>
              </w:rPr>
            </w:pPr>
            <w:r w:rsidRPr="002639D2">
              <w:rPr>
                <w:rFonts w:ascii="Trebuchet MS" w:eastAsia="Arial" w:hAnsi="Trebuchet MS" w:cs="Arial"/>
                <w:b/>
                <w:bCs/>
                <w:sz w:val="22"/>
                <w:szCs w:val="22"/>
              </w:rPr>
              <w:t>Estimated Monthly Fixed Cost</w:t>
            </w:r>
          </w:p>
        </w:tc>
        <w:tc>
          <w:tcPr>
            <w:tcW w:w="2534" w:type="dxa"/>
            <w:tcBorders>
              <w:top w:val="single" w:sz="6" w:space="0" w:color="000000"/>
              <w:left w:val="single" w:sz="6" w:space="0" w:color="000000"/>
            </w:tcBorders>
            <w:shd w:val="clear" w:color="auto" w:fill="auto"/>
          </w:tcPr>
          <w:p w14:paraId="2141D593" w14:textId="77777777" w:rsidR="00647A20" w:rsidRPr="002639D2" w:rsidRDefault="00647A20" w:rsidP="002639D2">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$12,737 </w:t>
            </w:r>
          </w:p>
        </w:tc>
      </w:tr>
      <w:bookmarkEnd w:id="161"/>
      <w:bookmarkEnd w:id="162"/>
    </w:tbl>
    <w:p w14:paraId="4508027B" w14:textId="77777777" w:rsidR="002639D2" w:rsidRPr="002639D2" w:rsidRDefault="002639D2" w:rsidP="002639D2">
      <w:pPr>
        <w:rPr>
          <w:sz w:val="16"/>
          <w:szCs w:val="16"/>
        </w:rPr>
      </w:pPr>
    </w:p>
    <w:p w14:paraId="5F540A04" w14:textId="77777777" w:rsidR="002639D2" w:rsidRPr="00710C3B" w:rsidRDefault="002639D2" w:rsidP="002639D2">
      <w:pPr>
        <w:rPr>
          <w:rFonts w:ascii="Trebuchet MS" w:hAnsi="Trebuchet MS"/>
          <w:i/>
        </w:rPr>
      </w:pPr>
      <w:r w:rsidRPr="00710C3B">
        <w:rPr>
          <w:rFonts w:ascii="Trebuchet MS" w:hAnsi="Trebuchet MS"/>
          <w:i/>
        </w:rPr>
        <w:t>Need to</w:t>
      </w:r>
      <w:r>
        <w:rPr>
          <w:rFonts w:ascii="Trebuchet MS" w:hAnsi="Trebuchet MS"/>
          <w:i/>
        </w:rPr>
        <w:t xml:space="preserve"> create your own financial table</w:t>
      </w:r>
      <w:r w:rsidRPr="00710C3B">
        <w:rPr>
          <w:rFonts w:ascii="Trebuchet MS" w:hAnsi="Trebuchet MS"/>
          <w:i/>
        </w:rPr>
        <w:t xml:space="preserve">s? Tools like </w:t>
      </w:r>
      <w:hyperlink r:id="rId45"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p>
    <w:p w14:paraId="3611136B" w14:textId="77777777" w:rsidR="00647A20" w:rsidRDefault="00647A20" w:rsidP="002639D2">
      <w:pPr>
        <w:pStyle w:val="Heading2"/>
      </w:pPr>
      <w:bookmarkStart w:id="163" w:name="_Toc497133187"/>
      <w:bookmarkStart w:id="164" w:name="TopicProjectedProfitandLoss"/>
      <w:bookmarkStart w:id="165" w:name="TitleTopicProjectedProfitandLoss"/>
      <w:r>
        <w:lastRenderedPageBreak/>
        <w:t>Projected Profit and Loss</w:t>
      </w:r>
      <w:bookmarkEnd w:id="163"/>
    </w:p>
    <w:p w14:paraId="4822D327" w14:textId="77777777" w:rsidR="00647A20" w:rsidRDefault="00647A20" w:rsidP="00640440">
      <w:pPr>
        <w:pStyle w:val="Heading3"/>
        <w:spacing w:before="0" w:beforeAutospacing="0" w:after="0" w:afterAutospacing="0" w:line="240" w:lineRule="auto"/>
        <w:rPr>
          <w:rFonts w:ascii="Times New Roman" w:eastAsia="Verdana" w:hAnsi="Times New Roman" w:cs="Times New Roman"/>
          <w:sz w:val="24"/>
          <w:szCs w:val="24"/>
        </w:rPr>
      </w:pPr>
      <w:bookmarkStart w:id="166" w:name="TitleTablePlanBodyProfitandLoss"/>
      <w:bookmarkStart w:id="167" w:name="_Toc497133188"/>
      <w:bookmarkEnd w:id="164"/>
      <w:bookmarkEnd w:id="165"/>
      <w:r w:rsidRPr="00640440">
        <w:rPr>
          <w:rFonts w:ascii="Times New Roman" w:eastAsia="Verdana" w:hAnsi="Times New Roman" w:cs="Times New Roman"/>
          <w:sz w:val="24"/>
          <w:szCs w:val="24"/>
        </w:rPr>
        <w:t>Table: Profit and Loss</w:t>
      </w:r>
      <w:bookmarkStart w:id="168" w:name="TablePlanBodyProfitandLoss"/>
      <w:bookmarkStart w:id="169" w:name="BodyTablePlanBodyProfitandLoss"/>
      <w:bookmarkEnd w:id="166"/>
      <w:bookmarkEnd w:id="167"/>
    </w:p>
    <w:p w14:paraId="7B0B4C7E" w14:textId="77777777" w:rsidR="00640440" w:rsidRPr="00640440" w:rsidRDefault="00640440" w:rsidP="00640440">
      <w:pPr>
        <w:rPr>
          <w:rFonts w:eastAsia="Verdana"/>
        </w:rPr>
      </w:pPr>
    </w:p>
    <w:tbl>
      <w:tblPr>
        <w:tblW w:w="9072" w:type="dxa"/>
        <w:tblInd w:w="285"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4320"/>
        <w:gridCol w:w="1584"/>
        <w:gridCol w:w="1584"/>
        <w:gridCol w:w="1584"/>
      </w:tblGrid>
      <w:tr w:rsidR="00647A20" w:rsidRPr="002639D2" w14:paraId="5473E893" w14:textId="77777777" w:rsidTr="008A28D1">
        <w:tc>
          <w:tcPr>
            <w:tcW w:w="4320" w:type="dxa"/>
            <w:tcBorders>
              <w:bottom w:val="single" w:sz="6" w:space="0" w:color="000000"/>
              <w:right w:val="single" w:sz="6" w:space="0" w:color="000000"/>
            </w:tcBorders>
            <w:shd w:val="clear" w:color="auto" w:fill="auto"/>
          </w:tcPr>
          <w:p w14:paraId="7B8268FE" w14:textId="77777777" w:rsidR="00647A20" w:rsidRPr="002639D2" w:rsidRDefault="00647A20" w:rsidP="00640440">
            <w:pPr>
              <w:pStyle w:val="PasTable1"/>
              <w:rPr>
                <w:rFonts w:ascii="Trebuchet MS" w:eastAsia="Verdana" w:hAnsi="Trebuchet MS" w:cs="Verdana"/>
                <w:i/>
                <w:iCs/>
                <w:sz w:val="22"/>
                <w:szCs w:val="22"/>
              </w:rPr>
            </w:pPr>
            <w:r w:rsidRPr="002639D2">
              <w:rPr>
                <w:rFonts w:ascii="Trebuchet MS" w:eastAsia="Arial" w:hAnsi="Trebuchet MS" w:cs="Arial"/>
                <w:i/>
                <w:iCs/>
                <w:sz w:val="22"/>
                <w:szCs w:val="22"/>
              </w:rPr>
              <w:t>Pro Forma Profit and Loss</w:t>
            </w:r>
          </w:p>
        </w:tc>
        <w:tc>
          <w:tcPr>
            <w:tcW w:w="1584" w:type="dxa"/>
            <w:tcBorders>
              <w:left w:val="single" w:sz="6" w:space="0" w:color="000000"/>
              <w:bottom w:val="single" w:sz="6" w:space="0" w:color="000000"/>
            </w:tcBorders>
            <w:shd w:val="clear" w:color="auto" w:fill="auto"/>
          </w:tcPr>
          <w:p w14:paraId="5502D5C7" w14:textId="77777777" w:rsidR="00647A20" w:rsidRPr="002639D2" w:rsidRDefault="00647A20" w:rsidP="00640440">
            <w:pPr>
              <w:pStyle w:val="PasTable1"/>
              <w:jc w:val="right"/>
              <w:rPr>
                <w:rFonts w:ascii="Trebuchet MS" w:eastAsia="Verdana" w:hAnsi="Trebuchet MS" w:cs="Verdana"/>
                <w:i/>
                <w:iCs/>
                <w:sz w:val="22"/>
                <w:szCs w:val="22"/>
              </w:rPr>
            </w:pPr>
          </w:p>
        </w:tc>
        <w:tc>
          <w:tcPr>
            <w:tcW w:w="1584" w:type="dxa"/>
            <w:tcBorders>
              <w:bottom w:val="single" w:sz="6" w:space="0" w:color="000000"/>
            </w:tcBorders>
            <w:shd w:val="clear" w:color="auto" w:fill="auto"/>
          </w:tcPr>
          <w:p w14:paraId="68D016B8" w14:textId="77777777" w:rsidR="00647A20" w:rsidRPr="002639D2" w:rsidRDefault="00647A20" w:rsidP="00640440">
            <w:pPr>
              <w:pStyle w:val="PasTable1"/>
              <w:jc w:val="right"/>
              <w:rPr>
                <w:rFonts w:ascii="Trebuchet MS" w:eastAsia="Verdana" w:hAnsi="Trebuchet MS" w:cs="Verdana"/>
                <w:i/>
                <w:iCs/>
                <w:sz w:val="22"/>
                <w:szCs w:val="22"/>
              </w:rPr>
            </w:pPr>
          </w:p>
        </w:tc>
        <w:tc>
          <w:tcPr>
            <w:tcW w:w="1584" w:type="dxa"/>
            <w:tcBorders>
              <w:bottom w:val="single" w:sz="6" w:space="0" w:color="000000"/>
            </w:tcBorders>
            <w:shd w:val="clear" w:color="auto" w:fill="auto"/>
          </w:tcPr>
          <w:p w14:paraId="12049279" w14:textId="77777777" w:rsidR="00647A20" w:rsidRPr="002639D2" w:rsidRDefault="00647A20" w:rsidP="00640440">
            <w:pPr>
              <w:pStyle w:val="PasTable1"/>
              <w:jc w:val="right"/>
              <w:rPr>
                <w:rFonts w:ascii="Trebuchet MS" w:eastAsia="Verdana" w:hAnsi="Trebuchet MS" w:cs="Verdana"/>
                <w:b/>
                <w:bCs/>
                <w:sz w:val="22"/>
                <w:szCs w:val="22"/>
              </w:rPr>
            </w:pPr>
          </w:p>
        </w:tc>
      </w:tr>
      <w:tr w:rsidR="00647A20" w:rsidRPr="002639D2" w14:paraId="202B9F65" w14:textId="77777777" w:rsidTr="008A28D1">
        <w:trPr>
          <w:trHeight w:val="432"/>
        </w:trPr>
        <w:tc>
          <w:tcPr>
            <w:tcW w:w="4320" w:type="dxa"/>
            <w:tcBorders>
              <w:top w:val="single" w:sz="6" w:space="0" w:color="000000"/>
              <w:right w:val="single" w:sz="6" w:space="0" w:color="000000"/>
            </w:tcBorders>
            <w:shd w:val="clear" w:color="auto" w:fill="auto"/>
          </w:tcPr>
          <w:p w14:paraId="7DAE2737" w14:textId="77777777" w:rsidR="00647A20" w:rsidRPr="002639D2" w:rsidRDefault="00647A20" w:rsidP="00640440">
            <w:pPr>
              <w:pStyle w:val="PasTable1"/>
              <w:rPr>
                <w:rFonts w:ascii="Trebuchet MS" w:eastAsia="Verdana" w:hAnsi="Trebuchet MS" w:cs="Verdana"/>
                <w:sz w:val="22"/>
                <w:szCs w:val="22"/>
              </w:rPr>
            </w:pPr>
          </w:p>
        </w:tc>
        <w:tc>
          <w:tcPr>
            <w:tcW w:w="1584" w:type="dxa"/>
            <w:tcBorders>
              <w:top w:val="single" w:sz="6" w:space="0" w:color="000000"/>
              <w:left w:val="single" w:sz="6" w:space="0" w:color="000000"/>
            </w:tcBorders>
            <w:shd w:val="clear" w:color="auto" w:fill="auto"/>
          </w:tcPr>
          <w:p w14:paraId="1D2364B1" w14:textId="77777777" w:rsidR="00647A20" w:rsidRPr="002639D2" w:rsidRDefault="002639D2" w:rsidP="00640440">
            <w:pPr>
              <w:pStyle w:val="PasTable1"/>
              <w:jc w:val="right"/>
              <w:rPr>
                <w:rFonts w:ascii="Trebuchet MS" w:eastAsia="Verdana" w:hAnsi="Trebuchet MS" w:cs="Verdana"/>
                <w:sz w:val="22"/>
                <w:szCs w:val="22"/>
              </w:rPr>
            </w:pPr>
            <w:r>
              <w:rPr>
                <w:rFonts w:ascii="Trebuchet MS" w:eastAsia="Arial" w:hAnsi="Trebuchet MS" w:cs="Arial"/>
                <w:sz w:val="22"/>
                <w:szCs w:val="22"/>
              </w:rPr>
              <w:t>Year 1</w:t>
            </w:r>
          </w:p>
        </w:tc>
        <w:tc>
          <w:tcPr>
            <w:tcW w:w="1584" w:type="dxa"/>
            <w:tcBorders>
              <w:top w:val="single" w:sz="6" w:space="0" w:color="000000"/>
            </w:tcBorders>
            <w:shd w:val="clear" w:color="auto" w:fill="auto"/>
          </w:tcPr>
          <w:p w14:paraId="71DA8994" w14:textId="77777777" w:rsidR="00647A20" w:rsidRPr="002639D2" w:rsidRDefault="002639D2" w:rsidP="00640440">
            <w:pPr>
              <w:pStyle w:val="PasTable1"/>
              <w:jc w:val="right"/>
              <w:rPr>
                <w:rFonts w:ascii="Trebuchet MS" w:eastAsia="Verdana" w:hAnsi="Trebuchet MS" w:cs="Verdana"/>
                <w:sz w:val="22"/>
                <w:szCs w:val="22"/>
              </w:rPr>
            </w:pPr>
            <w:r>
              <w:rPr>
                <w:rFonts w:ascii="Trebuchet MS" w:eastAsia="Arial" w:hAnsi="Trebuchet MS" w:cs="Arial"/>
                <w:sz w:val="22"/>
                <w:szCs w:val="22"/>
              </w:rPr>
              <w:t>Year 2</w:t>
            </w:r>
          </w:p>
        </w:tc>
        <w:tc>
          <w:tcPr>
            <w:tcW w:w="1584" w:type="dxa"/>
            <w:tcBorders>
              <w:top w:val="single" w:sz="6" w:space="0" w:color="000000"/>
            </w:tcBorders>
            <w:shd w:val="clear" w:color="auto" w:fill="auto"/>
          </w:tcPr>
          <w:p w14:paraId="67DCE434" w14:textId="77777777" w:rsidR="00647A20" w:rsidRPr="002639D2" w:rsidRDefault="002639D2" w:rsidP="00640440">
            <w:pPr>
              <w:pStyle w:val="PasTable1"/>
              <w:jc w:val="right"/>
              <w:rPr>
                <w:rFonts w:ascii="Trebuchet MS" w:eastAsia="Verdana" w:hAnsi="Trebuchet MS" w:cs="Verdana"/>
                <w:sz w:val="22"/>
                <w:szCs w:val="22"/>
              </w:rPr>
            </w:pPr>
            <w:r>
              <w:rPr>
                <w:rFonts w:ascii="Trebuchet MS" w:eastAsia="Arial" w:hAnsi="Trebuchet MS" w:cs="Arial"/>
                <w:sz w:val="22"/>
                <w:szCs w:val="22"/>
              </w:rPr>
              <w:t>Year 3</w:t>
            </w:r>
          </w:p>
        </w:tc>
      </w:tr>
      <w:tr w:rsidR="00647A20" w:rsidRPr="002639D2" w14:paraId="0A7CE9DA" w14:textId="77777777" w:rsidTr="008A28D1">
        <w:trPr>
          <w:trHeight w:val="331"/>
        </w:trPr>
        <w:tc>
          <w:tcPr>
            <w:tcW w:w="4320" w:type="dxa"/>
            <w:tcBorders>
              <w:right w:val="single" w:sz="6" w:space="0" w:color="000000"/>
            </w:tcBorders>
            <w:shd w:val="clear" w:color="auto" w:fill="auto"/>
          </w:tcPr>
          <w:p w14:paraId="448EACE0"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Sales</w:t>
            </w:r>
          </w:p>
        </w:tc>
        <w:tc>
          <w:tcPr>
            <w:tcW w:w="1584" w:type="dxa"/>
            <w:tcBorders>
              <w:left w:val="single" w:sz="6" w:space="0" w:color="000000"/>
            </w:tcBorders>
            <w:shd w:val="clear" w:color="auto" w:fill="auto"/>
          </w:tcPr>
          <w:p w14:paraId="308AD648"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$84,839 </w:t>
            </w:r>
          </w:p>
        </w:tc>
        <w:tc>
          <w:tcPr>
            <w:tcW w:w="1584" w:type="dxa"/>
            <w:shd w:val="clear" w:color="auto" w:fill="auto"/>
          </w:tcPr>
          <w:p w14:paraId="594B57E1"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$190,835 </w:t>
            </w:r>
          </w:p>
        </w:tc>
        <w:tc>
          <w:tcPr>
            <w:tcW w:w="1584" w:type="dxa"/>
            <w:shd w:val="clear" w:color="auto" w:fill="auto"/>
          </w:tcPr>
          <w:p w14:paraId="3A7736C5"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$216,613 </w:t>
            </w:r>
          </w:p>
        </w:tc>
      </w:tr>
      <w:tr w:rsidR="00647A20" w:rsidRPr="002639D2" w14:paraId="3198B7B5" w14:textId="77777777" w:rsidTr="008A28D1">
        <w:trPr>
          <w:trHeight w:val="288"/>
        </w:trPr>
        <w:tc>
          <w:tcPr>
            <w:tcW w:w="4320" w:type="dxa"/>
            <w:tcBorders>
              <w:right w:val="single" w:sz="6" w:space="0" w:color="000000"/>
            </w:tcBorders>
            <w:shd w:val="clear" w:color="auto" w:fill="auto"/>
          </w:tcPr>
          <w:p w14:paraId="75241234"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Direct Cost of Sales</w:t>
            </w:r>
          </w:p>
        </w:tc>
        <w:tc>
          <w:tcPr>
            <w:tcW w:w="1584" w:type="dxa"/>
            <w:tcBorders>
              <w:left w:val="single" w:sz="6" w:space="0" w:color="000000"/>
            </w:tcBorders>
            <w:shd w:val="clear" w:color="auto" w:fill="auto"/>
          </w:tcPr>
          <w:p w14:paraId="03DB5612"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$6,363 </w:t>
            </w:r>
          </w:p>
        </w:tc>
        <w:tc>
          <w:tcPr>
            <w:tcW w:w="1584" w:type="dxa"/>
            <w:shd w:val="clear" w:color="auto" w:fill="auto"/>
          </w:tcPr>
          <w:p w14:paraId="1081A9B6"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$14,313 </w:t>
            </w:r>
          </w:p>
        </w:tc>
        <w:tc>
          <w:tcPr>
            <w:tcW w:w="1584" w:type="dxa"/>
            <w:shd w:val="clear" w:color="auto" w:fill="auto"/>
          </w:tcPr>
          <w:p w14:paraId="5958754C"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$16,246 </w:t>
            </w:r>
          </w:p>
        </w:tc>
      </w:tr>
      <w:tr w:rsidR="00647A20" w:rsidRPr="002639D2" w14:paraId="24D733E4" w14:textId="77777777" w:rsidTr="008A28D1">
        <w:trPr>
          <w:trHeight w:val="288"/>
        </w:trPr>
        <w:tc>
          <w:tcPr>
            <w:tcW w:w="4320" w:type="dxa"/>
            <w:tcBorders>
              <w:right w:val="single" w:sz="6" w:space="0" w:color="000000"/>
            </w:tcBorders>
            <w:shd w:val="clear" w:color="auto" w:fill="auto"/>
          </w:tcPr>
          <w:p w14:paraId="4ACC5F17"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Other Costs of Goods</w:t>
            </w:r>
          </w:p>
        </w:tc>
        <w:tc>
          <w:tcPr>
            <w:tcW w:w="1584" w:type="dxa"/>
            <w:tcBorders>
              <w:left w:val="single" w:sz="6" w:space="0" w:color="000000"/>
            </w:tcBorders>
            <w:shd w:val="clear" w:color="auto" w:fill="auto"/>
          </w:tcPr>
          <w:p w14:paraId="1D68C202"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$0 </w:t>
            </w:r>
          </w:p>
        </w:tc>
        <w:tc>
          <w:tcPr>
            <w:tcW w:w="1584" w:type="dxa"/>
            <w:shd w:val="clear" w:color="auto" w:fill="auto"/>
          </w:tcPr>
          <w:p w14:paraId="56E79999"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$0 </w:t>
            </w:r>
          </w:p>
        </w:tc>
        <w:tc>
          <w:tcPr>
            <w:tcW w:w="1584" w:type="dxa"/>
            <w:shd w:val="clear" w:color="auto" w:fill="auto"/>
          </w:tcPr>
          <w:p w14:paraId="0DFC5861"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$0 </w:t>
            </w:r>
          </w:p>
        </w:tc>
      </w:tr>
      <w:tr w:rsidR="00647A20" w:rsidRPr="002639D2" w14:paraId="0ED81A3D" w14:textId="77777777" w:rsidTr="008A28D1">
        <w:trPr>
          <w:trHeight w:val="288"/>
        </w:trPr>
        <w:tc>
          <w:tcPr>
            <w:tcW w:w="4320" w:type="dxa"/>
            <w:tcBorders>
              <w:right w:val="single" w:sz="6" w:space="0" w:color="000000"/>
            </w:tcBorders>
            <w:shd w:val="clear" w:color="auto" w:fill="auto"/>
          </w:tcPr>
          <w:p w14:paraId="6EEE8393"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Total Cost of Sales</w:t>
            </w:r>
          </w:p>
        </w:tc>
        <w:tc>
          <w:tcPr>
            <w:tcW w:w="1584" w:type="dxa"/>
            <w:tcBorders>
              <w:left w:val="single" w:sz="6" w:space="0" w:color="000000"/>
            </w:tcBorders>
            <w:shd w:val="clear" w:color="auto" w:fill="auto"/>
          </w:tcPr>
          <w:p w14:paraId="4F3A7EC2"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$6,363 </w:t>
            </w:r>
          </w:p>
        </w:tc>
        <w:tc>
          <w:tcPr>
            <w:tcW w:w="1584" w:type="dxa"/>
            <w:shd w:val="clear" w:color="auto" w:fill="auto"/>
          </w:tcPr>
          <w:p w14:paraId="121DC919"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$14,313 </w:t>
            </w:r>
          </w:p>
        </w:tc>
        <w:tc>
          <w:tcPr>
            <w:tcW w:w="1584" w:type="dxa"/>
            <w:shd w:val="clear" w:color="auto" w:fill="auto"/>
          </w:tcPr>
          <w:p w14:paraId="1BB877C9"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$16,246 </w:t>
            </w:r>
          </w:p>
        </w:tc>
      </w:tr>
      <w:tr w:rsidR="00647A20" w:rsidRPr="002639D2" w14:paraId="448425AC" w14:textId="77777777" w:rsidTr="008A28D1">
        <w:trPr>
          <w:trHeight w:val="461"/>
        </w:trPr>
        <w:tc>
          <w:tcPr>
            <w:tcW w:w="4320" w:type="dxa"/>
            <w:tcBorders>
              <w:right w:val="single" w:sz="6" w:space="0" w:color="000000"/>
            </w:tcBorders>
            <w:shd w:val="clear" w:color="auto" w:fill="auto"/>
          </w:tcPr>
          <w:p w14:paraId="13733CD4" w14:textId="77777777" w:rsidR="00647A20" w:rsidRPr="002639D2" w:rsidRDefault="00647A20" w:rsidP="00640440">
            <w:pPr>
              <w:pStyle w:val="PasTable1"/>
              <w:rPr>
                <w:rFonts w:ascii="Trebuchet MS" w:eastAsia="Verdana" w:hAnsi="Trebuchet MS" w:cs="Verdana"/>
                <w:sz w:val="22"/>
                <w:szCs w:val="22"/>
              </w:rPr>
            </w:pPr>
          </w:p>
        </w:tc>
        <w:tc>
          <w:tcPr>
            <w:tcW w:w="1584" w:type="dxa"/>
            <w:tcBorders>
              <w:left w:val="single" w:sz="6" w:space="0" w:color="000000"/>
            </w:tcBorders>
            <w:shd w:val="clear" w:color="auto" w:fill="auto"/>
          </w:tcPr>
          <w:p w14:paraId="46F13A00"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2F4AF98D"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6A54711C" w14:textId="77777777" w:rsidR="00647A20" w:rsidRPr="002639D2" w:rsidRDefault="00647A20" w:rsidP="00640440">
            <w:pPr>
              <w:pStyle w:val="PasTable1"/>
              <w:jc w:val="right"/>
              <w:rPr>
                <w:rFonts w:ascii="Trebuchet MS" w:eastAsia="Verdana" w:hAnsi="Trebuchet MS" w:cs="Verdana"/>
                <w:sz w:val="22"/>
                <w:szCs w:val="22"/>
              </w:rPr>
            </w:pPr>
          </w:p>
        </w:tc>
      </w:tr>
      <w:tr w:rsidR="00647A20" w:rsidRPr="002639D2" w14:paraId="5C917BF8" w14:textId="77777777" w:rsidTr="008A28D1">
        <w:trPr>
          <w:trHeight w:val="331"/>
        </w:trPr>
        <w:tc>
          <w:tcPr>
            <w:tcW w:w="4320" w:type="dxa"/>
            <w:tcBorders>
              <w:right w:val="single" w:sz="6" w:space="0" w:color="000000"/>
            </w:tcBorders>
            <w:shd w:val="clear" w:color="auto" w:fill="auto"/>
          </w:tcPr>
          <w:p w14:paraId="1CA623E8"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Gross Margin</w:t>
            </w:r>
          </w:p>
        </w:tc>
        <w:tc>
          <w:tcPr>
            <w:tcW w:w="1584" w:type="dxa"/>
            <w:tcBorders>
              <w:left w:val="single" w:sz="6" w:space="0" w:color="000000"/>
            </w:tcBorders>
            <w:shd w:val="clear" w:color="auto" w:fill="auto"/>
          </w:tcPr>
          <w:p w14:paraId="2CBC4EC1"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$78,476 </w:t>
            </w:r>
          </w:p>
        </w:tc>
        <w:tc>
          <w:tcPr>
            <w:tcW w:w="1584" w:type="dxa"/>
            <w:shd w:val="clear" w:color="auto" w:fill="auto"/>
          </w:tcPr>
          <w:p w14:paraId="4F2602ED"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$176,522 </w:t>
            </w:r>
          </w:p>
        </w:tc>
        <w:tc>
          <w:tcPr>
            <w:tcW w:w="1584" w:type="dxa"/>
            <w:shd w:val="clear" w:color="auto" w:fill="auto"/>
          </w:tcPr>
          <w:p w14:paraId="004B1C83"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$200,367 </w:t>
            </w:r>
          </w:p>
        </w:tc>
      </w:tr>
      <w:tr w:rsidR="00647A20" w:rsidRPr="002639D2" w14:paraId="33794F0A" w14:textId="77777777" w:rsidTr="008A28D1">
        <w:trPr>
          <w:trHeight w:val="331"/>
        </w:trPr>
        <w:tc>
          <w:tcPr>
            <w:tcW w:w="4320" w:type="dxa"/>
            <w:tcBorders>
              <w:right w:val="single" w:sz="6" w:space="0" w:color="000000"/>
            </w:tcBorders>
            <w:shd w:val="clear" w:color="auto" w:fill="auto"/>
          </w:tcPr>
          <w:p w14:paraId="544DC3A4"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Gross Margin %</w:t>
            </w:r>
          </w:p>
        </w:tc>
        <w:tc>
          <w:tcPr>
            <w:tcW w:w="1584" w:type="dxa"/>
            <w:tcBorders>
              <w:left w:val="single" w:sz="6" w:space="0" w:color="000000"/>
            </w:tcBorders>
            <w:shd w:val="clear" w:color="auto" w:fill="auto"/>
          </w:tcPr>
          <w:p w14:paraId="46575E0B"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92.50% </w:t>
            </w:r>
          </w:p>
        </w:tc>
        <w:tc>
          <w:tcPr>
            <w:tcW w:w="1584" w:type="dxa"/>
            <w:shd w:val="clear" w:color="auto" w:fill="auto"/>
          </w:tcPr>
          <w:p w14:paraId="20BFA251"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92.50% </w:t>
            </w:r>
          </w:p>
        </w:tc>
        <w:tc>
          <w:tcPr>
            <w:tcW w:w="1584" w:type="dxa"/>
            <w:shd w:val="clear" w:color="auto" w:fill="auto"/>
          </w:tcPr>
          <w:p w14:paraId="72C2BA7D"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92.50% </w:t>
            </w:r>
          </w:p>
        </w:tc>
      </w:tr>
      <w:tr w:rsidR="00647A20" w:rsidRPr="002639D2" w14:paraId="2439A12F" w14:textId="77777777" w:rsidTr="008A28D1">
        <w:trPr>
          <w:trHeight w:val="432"/>
        </w:trPr>
        <w:tc>
          <w:tcPr>
            <w:tcW w:w="4320" w:type="dxa"/>
            <w:tcBorders>
              <w:right w:val="single" w:sz="6" w:space="0" w:color="000000"/>
            </w:tcBorders>
            <w:shd w:val="clear" w:color="auto" w:fill="auto"/>
          </w:tcPr>
          <w:p w14:paraId="4FD9EF66" w14:textId="77777777" w:rsidR="00647A20" w:rsidRPr="002639D2" w:rsidRDefault="00647A20" w:rsidP="00640440">
            <w:pPr>
              <w:pStyle w:val="PasTable1"/>
              <w:rPr>
                <w:rFonts w:ascii="Trebuchet MS" w:eastAsia="Verdana" w:hAnsi="Trebuchet MS" w:cs="Verdana"/>
                <w:sz w:val="22"/>
                <w:szCs w:val="22"/>
              </w:rPr>
            </w:pPr>
          </w:p>
        </w:tc>
        <w:tc>
          <w:tcPr>
            <w:tcW w:w="1584" w:type="dxa"/>
            <w:tcBorders>
              <w:left w:val="single" w:sz="6" w:space="0" w:color="000000"/>
            </w:tcBorders>
            <w:shd w:val="clear" w:color="auto" w:fill="auto"/>
          </w:tcPr>
          <w:p w14:paraId="76C201CE"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0BCC2F4E"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333F735E" w14:textId="77777777" w:rsidR="00647A20" w:rsidRPr="002639D2" w:rsidRDefault="00647A20" w:rsidP="00640440">
            <w:pPr>
              <w:pStyle w:val="PasTable1"/>
              <w:jc w:val="right"/>
              <w:rPr>
                <w:rFonts w:ascii="Trebuchet MS" w:eastAsia="Verdana" w:hAnsi="Trebuchet MS" w:cs="Verdana"/>
                <w:sz w:val="22"/>
                <w:szCs w:val="22"/>
              </w:rPr>
            </w:pPr>
          </w:p>
        </w:tc>
      </w:tr>
      <w:tr w:rsidR="00647A20" w:rsidRPr="002639D2" w14:paraId="19E426F5" w14:textId="77777777" w:rsidTr="008A28D1">
        <w:trPr>
          <w:trHeight w:val="432"/>
        </w:trPr>
        <w:tc>
          <w:tcPr>
            <w:tcW w:w="4320" w:type="dxa"/>
            <w:tcBorders>
              <w:right w:val="single" w:sz="6" w:space="0" w:color="000000"/>
            </w:tcBorders>
            <w:shd w:val="clear" w:color="auto" w:fill="auto"/>
          </w:tcPr>
          <w:p w14:paraId="51E95F37"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Expenses</w:t>
            </w:r>
          </w:p>
        </w:tc>
        <w:tc>
          <w:tcPr>
            <w:tcW w:w="1584" w:type="dxa"/>
            <w:tcBorders>
              <w:left w:val="single" w:sz="6" w:space="0" w:color="000000"/>
            </w:tcBorders>
            <w:shd w:val="clear" w:color="auto" w:fill="auto"/>
          </w:tcPr>
          <w:p w14:paraId="00F6A457"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110B4B8A"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795DADDE" w14:textId="77777777" w:rsidR="00647A20" w:rsidRPr="002639D2" w:rsidRDefault="00647A20" w:rsidP="00640440">
            <w:pPr>
              <w:pStyle w:val="PasTable1"/>
              <w:jc w:val="right"/>
              <w:rPr>
                <w:rFonts w:ascii="Trebuchet MS" w:eastAsia="Verdana" w:hAnsi="Trebuchet MS" w:cs="Verdana"/>
                <w:sz w:val="22"/>
                <w:szCs w:val="22"/>
              </w:rPr>
            </w:pPr>
          </w:p>
        </w:tc>
      </w:tr>
      <w:tr w:rsidR="00647A20" w:rsidRPr="002639D2" w14:paraId="662093E1" w14:textId="77777777" w:rsidTr="008A28D1">
        <w:trPr>
          <w:trHeight w:val="331"/>
        </w:trPr>
        <w:tc>
          <w:tcPr>
            <w:tcW w:w="4320" w:type="dxa"/>
            <w:tcBorders>
              <w:right w:val="single" w:sz="6" w:space="0" w:color="000000"/>
            </w:tcBorders>
            <w:shd w:val="clear" w:color="auto" w:fill="auto"/>
          </w:tcPr>
          <w:p w14:paraId="60B74644"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Payroll</w:t>
            </w:r>
          </w:p>
        </w:tc>
        <w:tc>
          <w:tcPr>
            <w:tcW w:w="1584" w:type="dxa"/>
            <w:tcBorders>
              <w:left w:val="single" w:sz="6" w:space="0" w:color="000000"/>
            </w:tcBorders>
            <w:shd w:val="clear" w:color="auto" w:fill="auto"/>
          </w:tcPr>
          <w:p w14:paraId="720F808F"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$87,000 </w:t>
            </w:r>
          </w:p>
        </w:tc>
        <w:tc>
          <w:tcPr>
            <w:tcW w:w="1584" w:type="dxa"/>
            <w:shd w:val="clear" w:color="auto" w:fill="auto"/>
          </w:tcPr>
          <w:p w14:paraId="57C3D054"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$92,000 </w:t>
            </w:r>
          </w:p>
        </w:tc>
        <w:tc>
          <w:tcPr>
            <w:tcW w:w="1584" w:type="dxa"/>
            <w:shd w:val="clear" w:color="auto" w:fill="auto"/>
          </w:tcPr>
          <w:p w14:paraId="0E1C1364"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$97,000 </w:t>
            </w:r>
          </w:p>
        </w:tc>
      </w:tr>
      <w:tr w:rsidR="00647A20" w:rsidRPr="002639D2" w14:paraId="1EB6A85E" w14:textId="77777777" w:rsidTr="008A28D1">
        <w:trPr>
          <w:trHeight w:val="331"/>
        </w:trPr>
        <w:tc>
          <w:tcPr>
            <w:tcW w:w="4320" w:type="dxa"/>
            <w:tcBorders>
              <w:right w:val="single" w:sz="6" w:space="0" w:color="000000"/>
            </w:tcBorders>
            <w:shd w:val="clear" w:color="auto" w:fill="auto"/>
          </w:tcPr>
          <w:p w14:paraId="0AD6138E"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Sales and Marketing and Other Expenses</w:t>
            </w:r>
          </w:p>
        </w:tc>
        <w:tc>
          <w:tcPr>
            <w:tcW w:w="1584" w:type="dxa"/>
            <w:tcBorders>
              <w:left w:val="single" w:sz="6" w:space="0" w:color="000000"/>
            </w:tcBorders>
            <w:shd w:val="clear" w:color="auto" w:fill="auto"/>
          </w:tcPr>
          <w:p w14:paraId="51B8E8E1"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$10,000 </w:t>
            </w:r>
          </w:p>
        </w:tc>
        <w:tc>
          <w:tcPr>
            <w:tcW w:w="1584" w:type="dxa"/>
            <w:shd w:val="clear" w:color="auto" w:fill="auto"/>
          </w:tcPr>
          <w:p w14:paraId="3DCAE5B7"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$12,000 </w:t>
            </w:r>
          </w:p>
        </w:tc>
        <w:tc>
          <w:tcPr>
            <w:tcW w:w="1584" w:type="dxa"/>
            <w:shd w:val="clear" w:color="auto" w:fill="auto"/>
          </w:tcPr>
          <w:p w14:paraId="2BDB7F7D"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$14,000 </w:t>
            </w:r>
          </w:p>
        </w:tc>
      </w:tr>
      <w:tr w:rsidR="00647A20" w:rsidRPr="002639D2" w14:paraId="02A42018" w14:textId="77777777" w:rsidTr="008A28D1">
        <w:trPr>
          <w:trHeight w:val="331"/>
        </w:trPr>
        <w:tc>
          <w:tcPr>
            <w:tcW w:w="4320" w:type="dxa"/>
            <w:tcBorders>
              <w:right w:val="single" w:sz="6" w:space="0" w:color="000000"/>
            </w:tcBorders>
            <w:shd w:val="clear" w:color="auto" w:fill="auto"/>
          </w:tcPr>
          <w:p w14:paraId="6065DC56"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Depreciation</w:t>
            </w:r>
          </w:p>
        </w:tc>
        <w:tc>
          <w:tcPr>
            <w:tcW w:w="1584" w:type="dxa"/>
            <w:tcBorders>
              <w:left w:val="single" w:sz="6" w:space="0" w:color="000000"/>
            </w:tcBorders>
            <w:shd w:val="clear" w:color="auto" w:fill="auto"/>
          </w:tcPr>
          <w:p w14:paraId="3EC2C64E"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$6,996 </w:t>
            </w:r>
          </w:p>
        </w:tc>
        <w:tc>
          <w:tcPr>
            <w:tcW w:w="1584" w:type="dxa"/>
            <w:shd w:val="clear" w:color="auto" w:fill="auto"/>
          </w:tcPr>
          <w:p w14:paraId="513E69DD"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$6,996 </w:t>
            </w:r>
          </w:p>
        </w:tc>
        <w:tc>
          <w:tcPr>
            <w:tcW w:w="1584" w:type="dxa"/>
            <w:shd w:val="clear" w:color="auto" w:fill="auto"/>
          </w:tcPr>
          <w:p w14:paraId="627020B8"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$6,996 </w:t>
            </w:r>
          </w:p>
        </w:tc>
      </w:tr>
      <w:tr w:rsidR="00647A20" w:rsidRPr="002639D2" w14:paraId="42AE2DFB" w14:textId="77777777" w:rsidTr="008A28D1">
        <w:trPr>
          <w:trHeight w:val="331"/>
        </w:trPr>
        <w:tc>
          <w:tcPr>
            <w:tcW w:w="4320" w:type="dxa"/>
            <w:tcBorders>
              <w:right w:val="single" w:sz="6" w:space="0" w:color="000000"/>
            </w:tcBorders>
            <w:shd w:val="clear" w:color="auto" w:fill="auto"/>
          </w:tcPr>
          <w:p w14:paraId="6D6FE5C0"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Mortgage</w:t>
            </w:r>
          </w:p>
        </w:tc>
        <w:tc>
          <w:tcPr>
            <w:tcW w:w="1584" w:type="dxa"/>
            <w:tcBorders>
              <w:left w:val="single" w:sz="6" w:space="0" w:color="000000"/>
            </w:tcBorders>
            <w:shd w:val="clear" w:color="auto" w:fill="auto"/>
          </w:tcPr>
          <w:p w14:paraId="78CDD6F5"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$24,000 </w:t>
            </w:r>
          </w:p>
        </w:tc>
        <w:tc>
          <w:tcPr>
            <w:tcW w:w="1584" w:type="dxa"/>
            <w:shd w:val="clear" w:color="auto" w:fill="auto"/>
          </w:tcPr>
          <w:p w14:paraId="0BBC6E9E"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$24,000 </w:t>
            </w:r>
          </w:p>
        </w:tc>
        <w:tc>
          <w:tcPr>
            <w:tcW w:w="1584" w:type="dxa"/>
            <w:shd w:val="clear" w:color="auto" w:fill="auto"/>
          </w:tcPr>
          <w:p w14:paraId="56EC4F61"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$24,000 </w:t>
            </w:r>
          </w:p>
        </w:tc>
      </w:tr>
      <w:tr w:rsidR="00647A20" w:rsidRPr="002639D2" w14:paraId="3DC5548C" w14:textId="77777777" w:rsidTr="008A28D1">
        <w:trPr>
          <w:trHeight w:val="331"/>
        </w:trPr>
        <w:tc>
          <w:tcPr>
            <w:tcW w:w="4320" w:type="dxa"/>
            <w:tcBorders>
              <w:right w:val="single" w:sz="6" w:space="0" w:color="000000"/>
            </w:tcBorders>
            <w:shd w:val="clear" w:color="auto" w:fill="auto"/>
          </w:tcPr>
          <w:p w14:paraId="2F26C5AF"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Utilities</w:t>
            </w:r>
          </w:p>
        </w:tc>
        <w:tc>
          <w:tcPr>
            <w:tcW w:w="1584" w:type="dxa"/>
            <w:tcBorders>
              <w:left w:val="single" w:sz="6" w:space="0" w:color="000000"/>
            </w:tcBorders>
            <w:shd w:val="clear" w:color="auto" w:fill="auto"/>
          </w:tcPr>
          <w:p w14:paraId="7D7A99B2"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$7,000 </w:t>
            </w:r>
          </w:p>
        </w:tc>
        <w:tc>
          <w:tcPr>
            <w:tcW w:w="1584" w:type="dxa"/>
            <w:shd w:val="clear" w:color="auto" w:fill="auto"/>
          </w:tcPr>
          <w:p w14:paraId="63673AAC"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$7,000 </w:t>
            </w:r>
          </w:p>
        </w:tc>
        <w:tc>
          <w:tcPr>
            <w:tcW w:w="1584" w:type="dxa"/>
            <w:shd w:val="clear" w:color="auto" w:fill="auto"/>
          </w:tcPr>
          <w:p w14:paraId="0A42BFD0"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$7,000 </w:t>
            </w:r>
          </w:p>
        </w:tc>
      </w:tr>
      <w:tr w:rsidR="00647A20" w:rsidRPr="002639D2" w14:paraId="30EFFE28" w14:textId="77777777" w:rsidTr="008A28D1">
        <w:trPr>
          <w:trHeight w:val="331"/>
        </w:trPr>
        <w:tc>
          <w:tcPr>
            <w:tcW w:w="4320" w:type="dxa"/>
            <w:tcBorders>
              <w:right w:val="single" w:sz="6" w:space="0" w:color="000000"/>
            </w:tcBorders>
            <w:shd w:val="clear" w:color="auto" w:fill="auto"/>
          </w:tcPr>
          <w:p w14:paraId="56494B5C"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Insurance</w:t>
            </w:r>
          </w:p>
        </w:tc>
        <w:tc>
          <w:tcPr>
            <w:tcW w:w="1584" w:type="dxa"/>
            <w:tcBorders>
              <w:left w:val="single" w:sz="6" w:space="0" w:color="000000"/>
            </w:tcBorders>
            <w:shd w:val="clear" w:color="auto" w:fill="auto"/>
          </w:tcPr>
          <w:p w14:paraId="54DCF3B8"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$2,400 </w:t>
            </w:r>
          </w:p>
        </w:tc>
        <w:tc>
          <w:tcPr>
            <w:tcW w:w="1584" w:type="dxa"/>
            <w:shd w:val="clear" w:color="auto" w:fill="auto"/>
          </w:tcPr>
          <w:p w14:paraId="3B7EB7E1"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$2,400 </w:t>
            </w:r>
          </w:p>
        </w:tc>
        <w:tc>
          <w:tcPr>
            <w:tcW w:w="1584" w:type="dxa"/>
            <w:shd w:val="clear" w:color="auto" w:fill="auto"/>
          </w:tcPr>
          <w:p w14:paraId="07610B02"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$2,400 </w:t>
            </w:r>
          </w:p>
        </w:tc>
      </w:tr>
      <w:tr w:rsidR="00647A20" w:rsidRPr="002639D2" w14:paraId="222837C1" w14:textId="77777777" w:rsidTr="008A28D1">
        <w:trPr>
          <w:trHeight w:val="331"/>
        </w:trPr>
        <w:tc>
          <w:tcPr>
            <w:tcW w:w="4320" w:type="dxa"/>
            <w:tcBorders>
              <w:right w:val="single" w:sz="6" w:space="0" w:color="000000"/>
            </w:tcBorders>
            <w:shd w:val="clear" w:color="auto" w:fill="auto"/>
          </w:tcPr>
          <w:p w14:paraId="01F60161"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Payroll Taxes</w:t>
            </w:r>
          </w:p>
        </w:tc>
        <w:tc>
          <w:tcPr>
            <w:tcW w:w="1584" w:type="dxa"/>
            <w:tcBorders>
              <w:left w:val="single" w:sz="6" w:space="0" w:color="000000"/>
            </w:tcBorders>
            <w:shd w:val="clear" w:color="auto" w:fill="auto"/>
          </w:tcPr>
          <w:p w14:paraId="559F863B"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$13,050 </w:t>
            </w:r>
          </w:p>
        </w:tc>
        <w:tc>
          <w:tcPr>
            <w:tcW w:w="1584" w:type="dxa"/>
            <w:shd w:val="clear" w:color="auto" w:fill="auto"/>
          </w:tcPr>
          <w:p w14:paraId="63ED74C7"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$13,800 </w:t>
            </w:r>
          </w:p>
        </w:tc>
        <w:tc>
          <w:tcPr>
            <w:tcW w:w="1584" w:type="dxa"/>
            <w:shd w:val="clear" w:color="auto" w:fill="auto"/>
          </w:tcPr>
          <w:p w14:paraId="27A5E3FD"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$14,550 </w:t>
            </w:r>
          </w:p>
        </w:tc>
      </w:tr>
      <w:tr w:rsidR="00647A20" w:rsidRPr="002639D2" w14:paraId="548B4E63" w14:textId="77777777" w:rsidTr="008A28D1">
        <w:trPr>
          <w:trHeight w:val="288"/>
        </w:trPr>
        <w:tc>
          <w:tcPr>
            <w:tcW w:w="4320" w:type="dxa"/>
            <w:tcBorders>
              <w:right w:val="single" w:sz="6" w:space="0" w:color="000000"/>
            </w:tcBorders>
            <w:shd w:val="clear" w:color="auto" w:fill="auto"/>
          </w:tcPr>
          <w:p w14:paraId="7BEFAE97"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Other</w:t>
            </w:r>
          </w:p>
        </w:tc>
        <w:tc>
          <w:tcPr>
            <w:tcW w:w="1584" w:type="dxa"/>
            <w:tcBorders>
              <w:left w:val="single" w:sz="6" w:space="0" w:color="000000"/>
            </w:tcBorders>
            <w:shd w:val="clear" w:color="auto" w:fill="auto"/>
          </w:tcPr>
          <w:p w14:paraId="3509E200"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$2,400 </w:t>
            </w:r>
          </w:p>
        </w:tc>
        <w:tc>
          <w:tcPr>
            <w:tcW w:w="1584" w:type="dxa"/>
            <w:shd w:val="clear" w:color="auto" w:fill="auto"/>
          </w:tcPr>
          <w:p w14:paraId="572FD950"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$2,400 </w:t>
            </w:r>
          </w:p>
        </w:tc>
        <w:tc>
          <w:tcPr>
            <w:tcW w:w="1584" w:type="dxa"/>
            <w:shd w:val="clear" w:color="auto" w:fill="auto"/>
          </w:tcPr>
          <w:p w14:paraId="61B0BE8F"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$2,400 </w:t>
            </w:r>
          </w:p>
        </w:tc>
      </w:tr>
      <w:tr w:rsidR="00647A20" w:rsidRPr="002639D2" w14:paraId="4A3AB207" w14:textId="77777777" w:rsidTr="008A28D1">
        <w:tc>
          <w:tcPr>
            <w:tcW w:w="4320" w:type="dxa"/>
            <w:tcBorders>
              <w:right w:val="single" w:sz="6" w:space="0" w:color="000000"/>
            </w:tcBorders>
            <w:shd w:val="clear" w:color="auto" w:fill="auto"/>
          </w:tcPr>
          <w:p w14:paraId="7F4B0F04" w14:textId="77777777" w:rsidR="00647A20" w:rsidRPr="002639D2" w:rsidRDefault="00647A20" w:rsidP="00640440">
            <w:pPr>
              <w:pStyle w:val="PasTable1"/>
              <w:rPr>
                <w:rFonts w:ascii="Trebuchet MS" w:eastAsia="Verdana" w:hAnsi="Trebuchet MS" w:cs="Verdana"/>
                <w:sz w:val="22"/>
                <w:szCs w:val="22"/>
              </w:rPr>
            </w:pPr>
          </w:p>
        </w:tc>
        <w:tc>
          <w:tcPr>
            <w:tcW w:w="1584" w:type="dxa"/>
            <w:tcBorders>
              <w:left w:val="single" w:sz="6" w:space="0" w:color="000000"/>
            </w:tcBorders>
            <w:shd w:val="clear" w:color="auto" w:fill="auto"/>
          </w:tcPr>
          <w:p w14:paraId="7D8C1199"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018C123F"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75A4B182" w14:textId="77777777" w:rsidR="00647A20" w:rsidRPr="002639D2" w:rsidRDefault="00647A20" w:rsidP="00640440">
            <w:pPr>
              <w:pStyle w:val="PasTable1"/>
              <w:jc w:val="right"/>
              <w:rPr>
                <w:rFonts w:ascii="Trebuchet MS" w:eastAsia="Verdana" w:hAnsi="Trebuchet MS" w:cs="Verdana"/>
                <w:sz w:val="22"/>
                <w:szCs w:val="22"/>
              </w:rPr>
            </w:pPr>
          </w:p>
        </w:tc>
      </w:tr>
      <w:tr w:rsidR="00647A20" w:rsidRPr="002639D2" w14:paraId="570DB4A4" w14:textId="77777777" w:rsidTr="008A28D1">
        <w:trPr>
          <w:trHeight w:val="288"/>
        </w:trPr>
        <w:tc>
          <w:tcPr>
            <w:tcW w:w="4320" w:type="dxa"/>
            <w:tcBorders>
              <w:right w:val="single" w:sz="6" w:space="0" w:color="000000"/>
            </w:tcBorders>
            <w:shd w:val="clear" w:color="auto" w:fill="auto"/>
          </w:tcPr>
          <w:p w14:paraId="48CC87D7"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Total Operating Expenses</w:t>
            </w:r>
          </w:p>
        </w:tc>
        <w:tc>
          <w:tcPr>
            <w:tcW w:w="1584" w:type="dxa"/>
            <w:tcBorders>
              <w:left w:val="single" w:sz="6" w:space="0" w:color="000000"/>
            </w:tcBorders>
            <w:shd w:val="clear" w:color="auto" w:fill="auto"/>
          </w:tcPr>
          <w:p w14:paraId="69842004"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$152,846 </w:t>
            </w:r>
          </w:p>
        </w:tc>
        <w:tc>
          <w:tcPr>
            <w:tcW w:w="1584" w:type="dxa"/>
            <w:shd w:val="clear" w:color="auto" w:fill="auto"/>
          </w:tcPr>
          <w:p w14:paraId="0CCD1C49"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$160,596 </w:t>
            </w:r>
          </w:p>
        </w:tc>
        <w:tc>
          <w:tcPr>
            <w:tcW w:w="1584" w:type="dxa"/>
            <w:shd w:val="clear" w:color="auto" w:fill="auto"/>
          </w:tcPr>
          <w:p w14:paraId="33C2E666"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$168,346 </w:t>
            </w:r>
          </w:p>
        </w:tc>
      </w:tr>
      <w:tr w:rsidR="00647A20" w:rsidRPr="002639D2" w14:paraId="078FF656" w14:textId="77777777" w:rsidTr="008A28D1">
        <w:tc>
          <w:tcPr>
            <w:tcW w:w="4320" w:type="dxa"/>
            <w:tcBorders>
              <w:right w:val="single" w:sz="6" w:space="0" w:color="000000"/>
            </w:tcBorders>
            <w:shd w:val="clear" w:color="auto" w:fill="auto"/>
          </w:tcPr>
          <w:p w14:paraId="43D7CC66" w14:textId="77777777" w:rsidR="00647A20" w:rsidRPr="002639D2" w:rsidRDefault="00647A20" w:rsidP="00640440">
            <w:pPr>
              <w:pStyle w:val="PasTable1"/>
              <w:rPr>
                <w:rFonts w:ascii="Trebuchet MS" w:eastAsia="Verdana" w:hAnsi="Trebuchet MS" w:cs="Verdana"/>
                <w:sz w:val="22"/>
                <w:szCs w:val="22"/>
              </w:rPr>
            </w:pPr>
          </w:p>
        </w:tc>
        <w:tc>
          <w:tcPr>
            <w:tcW w:w="1584" w:type="dxa"/>
            <w:tcBorders>
              <w:left w:val="single" w:sz="6" w:space="0" w:color="000000"/>
            </w:tcBorders>
            <w:shd w:val="clear" w:color="auto" w:fill="auto"/>
          </w:tcPr>
          <w:p w14:paraId="48C93035"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694B4235"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0737ED1C" w14:textId="77777777" w:rsidR="00647A20" w:rsidRPr="002639D2" w:rsidRDefault="00647A20" w:rsidP="00640440">
            <w:pPr>
              <w:pStyle w:val="PasTable1"/>
              <w:jc w:val="right"/>
              <w:rPr>
                <w:rFonts w:ascii="Trebuchet MS" w:eastAsia="Verdana" w:hAnsi="Trebuchet MS" w:cs="Verdana"/>
                <w:sz w:val="22"/>
                <w:szCs w:val="22"/>
              </w:rPr>
            </w:pPr>
          </w:p>
        </w:tc>
      </w:tr>
      <w:tr w:rsidR="00647A20" w:rsidRPr="002639D2" w14:paraId="7329A874" w14:textId="77777777" w:rsidTr="008A28D1">
        <w:trPr>
          <w:trHeight w:val="331"/>
        </w:trPr>
        <w:tc>
          <w:tcPr>
            <w:tcW w:w="4320" w:type="dxa"/>
            <w:tcBorders>
              <w:right w:val="single" w:sz="6" w:space="0" w:color="000000"/>
            </w:tcBorders>
            <w:shd w:val="clear" w:color="auto" w:fill="auto"/>
          </w:tcPr>
          <w:p w14:paraId="38E9E655"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Profit Before Interest and Taxes</w:t>
            </w:r>
          </w:p>
        </w:tc>
        <w:tc>
          <w:tcPr>
            <w:tcW w:w="1584" w:type="dxa"/>
            <w:tcBorders>
              <w:left w:val="single" w:sz="6" w:space="0" w:color="000000"/>
            </w:tcBorders>
            <w:shd w:val="clear" w:color="auto" w:fill="auto"/>
          </w:tcPr>
          <w:p w14:paraId="0036215A"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($74,370)</w:t>
            </w:r>
          </w:p>
        </w:tc>
        <w:tc>
          <w:tcPr>
            <w:tcW w:w="1584" w:type="dxa"/>
            <w:shd w:val="clear" w:color="auto" w:fill="auto"/>
          </w:tcPr>
          <w:p w14:paraId="37AA1E56"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$15,926 </w:t>
            </w:r>
          </w:p>
        </w:tc>
        <w:tc>
          <w:tcPr>
            <w:tcW w:w="1584" w:type="dxa"/>
            <w:shd w:val="clear" w:color="auto" w:fill="auto"/>
          </w:tcPr>
          <w:p w14:paraId="145A9C44"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$32,021 </w:t>
            </w:r>
          </w:p>
        </w:tc>
      </w:tr>
      <w:tr w:rsidR="00647A20" w:rsidRPr="002639D2" w14:paraId="5607456C" w14:textId="77777777" w:rsidTr="008A28D1">
        <w:trPr>
          <w:trHeight w:val="331"/>
        </w:trPr>
        <w:tc>
          <w:tcPr>
            <w:tcW w:w="4320" w:type="dxa"/>
            <w:tcBorders>
              <w:right w:val="single" w:sz="6" w:space="0" w:color="000000"/>
            </w:tcBorders>
            <w:shd w:val="clear" w:color="auto" w:fill="auto"/>
          </w:tcPr>
          <w:p w14:paraId="20305C7C"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EBITDA</w:t>
            </w:r>
          </w:p>
        </w:tc>
        <w:tc>
          <w:tcPr>
            <w:tcW w:w="1584" w:type="dxa"/>
            <w:tcBorders>
              <w:left w:val="single" w:sz="6" w:space="0" w:color="000000"/>
            </w:tcBorders>
            <w:shd w:val="clear" w:color="auto" w:fill="auto"/>
          </w:tcPr>
          <w:p w14:paraId="7A58BBB6"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($67,374)</w:t>
            </w:r>
          </w:p>
        </w:tc>
        <w:tc>
          <w:tcPr>
            <w:tcW w:w="1584" w:type="dxa"/>
            <w:shd w:val="clear" w:color="auto" w:fill="auto"/>
          </w:tcPr>
          <w:p w14:paraId="39263DF0"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$22,922 </w:t>
            </w:r>
          </w:p>
        </w:tc>
        <w:tc>
          <w:tcPr>
            <w:tcW w:w="1584" w:type="dxa"/>
            <w:shd w:val="clear" w:color="auto" w:fill="auto"/>
          </w:tcPr>
          <w:p w14:paraId="0B22EDBE"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$39,017 </w:t>
            </w:r>
          </w:p>
        </w:tc>
      </w:tr>
      <w:tr w:rsidR="00647A20" w:rsidRPr="002639D2" w14:paraId="4DBB09BF" w14:textId="77777777" w:rsidTr="008A28D1">
        <w:trPr>
          <w:trHeight w:val="331"/>
        </w:trPr>
        <w:tc>
          <w:tcPr>
            <w:tcW w:w="4320" w:type="dxa"/>
            <w:tcBorders>
              <w:right w:val="single" w:sz="6" w:space="0" w:color="000000"/>
            </w:tcBorders>
            <w:shd w:val="clear" w:color="auto" w:fill="auto"/>
          </w:tcPr>
          <w:p w14:paraId="6FFF314C"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 xml:space="preserve">  Interest Expense</w:t>
            </w:r>
          </w:p>
        </w:tc>
        <w:tc>
          <w:tcPr>
            <w:tcW w:w="1584" w:type="dxa"/>
            <w:tcBorders>
              <w:left w:val="single" w:sz="6" w:space="0" w:color="000000"/>
            </w:tcBorders>
            <w:shd w:val="clear" w:color="auto" w:fill="auto"/>
          </w:tcPr>
          <w:p w14:paraId="2C13347C"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$3,908 </w:t>
            </w:r>
          </w:p>
        </w:tc>
        <w:tc>
          <w:tcPr>
            <w:tcW w:w="1584" w:type="dxa"/>
            <w:shd w:val="clear" w:color="auto" w:fill="auto"/>
          </w:tcPr>
          <w:p w14:paraId="77D146E5"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$3,640 </w:t>
            </w:r>
          </w:p>
        </w:tc>
        <w:tc>
          <w:tcPr>
            <w:tcW w:w="1584" w:type="dxa"/>
            <w:shd w:val="clear" w:color="auto" w:fill="auto"/>
          </w:tcPr>
          <w:p w14:paraId="3299B4D4"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$3,280 </w:t>
            </w:r>
          </w:p>
        </w:tc>
      </w:tr>
      <w:tr w:rsidR="00647A20" w:rsidRPr="002639D2" w14:paraId="3A307925" w14:textId="77777777" w:rsidTr="008A28D1">
        <w:trPr>
          <w:trHeight w:val="288"/>
        </w:trPr>
        <w:tc>
          <w:tcPr>
            <w:tcW w:w="4320" w:type="dxa"/>
            <w:tcBorders>
              <w:right w:val="single" w:sz="6" w:space="0" w:color="000000"/>
            </w:tcBorders>
            <w:shd w:val="clear" w:color="auto" w:fill="auto"/>
          </w:tcPr>
          <w:p w14:paraId="1B71D156"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 xml:space="preserve">  Taxes Incurred</w:t>
            </w:r>
          </w:p>
        </w:tc>
        <w:tc>
          <w:tcPr>
            <w:tcW w:w="1584" w:type="dxa"/>
            <w:tcBorders>
              <w:left w:val="single" w:sz="6" w:space="0" w:color="000000"/>
            </w:tcBorders>
            <w:shd w:val="clear" w:color="auto" w:fill="auto"/>
          </w:tcPr>
          <w:p w14:paraId="787887C3"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$0 </w:t>
            </w:r>
          </w:p>
        </w:tc>
        <w:tc>
          <w:tcPr>
            <w:tcW w:w="1584" w:type="dxa"/>
            <w:shd w:val="clear" w:color="auto" w:fill="auto"/>
          </w:tcPr>
          <w:p w14:paraId="42FD3488"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$3,686 </w:t>
            </w:r>
          </w:p>
        </w:tc>
        <w:tc>
          <w:tcPr>
            <w:tcW w:w="1584" w:type="dxa"/>
            <w:shd w:val="clear" w:color="auto" w:fill="auto"/>
          </w:tcPr>
          <w:p w14:paraId="06D52671"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$8,623 </w:t>
            </w:r>
          </w:p>
        </w:tc>
      </w:tr>
      <w:tr w:rsidR="00647A20" w:rsidRPr="002639D2" w14:paraId="1789543B" w14:textId="77777777" w:rsidTr="008A28D1">
        <w:trPr>
          <w:trHeight w:val="432"/>
        </w:trPr>
        <w:tc>
          <w:tcPr>
            <w:tcW w:w="4320" w:type="dxa"/>
            <w:tcBorders>
              <w:right w:val="single" w:sz="6" w:space="0" w:color="000000"/>
            </w:tcBorders>
            <w:shd w:val="clear" w:color="auto" w:fill="auto"/>
          </w:tcPr>
          <w:p w14:paraId="70A44DD7" w14:textId="77777777" w:rsidR="00647A20" w:rsidRPr="002639D2" w:rsidRDefault="00647A20" w:rsidP="00640440">
            <w:pPr>
              <w:pStyle w:val="PasTable1"/>
              <w:rPr>
                <w:rFonts w:ascii="Trebuchet MS" w:eastAsia="Verdana" w:hAnsi="Trebuchet MS" w:cs="Verdana"/>
                <w:sz w:val="22"/>
                <w:szCs w:val="22"/>
              </w:rPr>
            </w:pPr>
          </w:p>
        </w:tc>
        <w:tc>
          <w:tcPr>
            <w:tcW w:w="1584" w:type="dxa"/>
            <w:tcBorders>
              <w:left w:val="single" w:sz="6" w:space="0" w:color="000000"/>
            </w:tcBorders>
            <w:shd w:val="clear" w:color="auto" w:fill="auto"/>
          </w:tcPr>
          <w:p w14:paraId="6A4B234B"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5F95ED8E" w14:textId="77777777" w:rsidR="00647A20" w:rsidRPr="002639D2" w:rsidRDefault="00647A20" w:rsidP="00640440">
            <w:pPr>
              <w:pStyle w:val="PasTable1"/>
              <w:jc w:val="right"/>
              <w:rPr>
                <w:rFonts w:ascii="Trebuchet MS" w:eastAsia="Verdana" w:hAnsi="Trebuchet MS" w:cs="Verdana"/>
                <w:sz w:val="22"/>
                <w:szCs w:val="22"/>
              </w:rPr>
            </w:pPr>
          </w:p>
        </w:tc>
        <w:tc>
          <w:tcPr>
            <w:tcW w:w="1584" w:type="dxa"/>
            <w:shd w:val="clear" w:color="auto" w:fill="auto"/>
          </w:tcPr>
          <w:p w14:paraId="15C73D5A" w14:textId="77777777" w:rsidR="00647A20" w:rsidRPr="002639D2" w:rsidRDefault="00647A20" w:rsidP="00640440">
            <w:pPr>
              <w:pStyle w:val="PasTable1"/>
              <w:jc w:val="right"/>
              <w:rPr>
                <w:rFonts w:ascii="Trebuchet MS" w:eastAsia="Verdana" w:hAnsi="Trebuchet MS" w:cs="Verdana"/>
                <w:sz w:val="22"/>
                <w:szCs w:val="22"/>
              </w:rPr>
            </w:pPr>
          </w:p>
        </w:tc>
      </w:tr>
      <w:tr w:rsidR="00647A20" w:rsidRPr="002639D2" w14:paraId="228A92EB" w14:textId="77777777" w:rsidTr="008A28D1">
        <w:trPr>
          <w:trHeight w:val="288"/>
        </w:trPr>
        <w:tc>
          <w:tcPr>
            <w:tcW w:w="4320" w:type="dxa"/>
            <w:tcBorders>
              <w:bottom w:val="single" w:sz="6" w:space="0" w:color="000000"/>
              <w:right w:val="single" w:sz="6" w:space="0" w:color="000000"/>
            </w:tcBorders>
            <w:shd w:val="clear" w:color="auto" w:fill="auto"/>
          </w:tcPr>
          <w:p w14:paraId="0A710732" w14:textId="77777777" w:rsidR="00647A20" w:rsidRPr="002639D2" w:rsidRDefault="00647A20" w:rsidP="00640440">
            <w:pPr>
              <w:pStyle w:val="PasTable1"/>
              <w:rPr>
                <w:rFonts w:ascii="Trebuchet MS" w:eastAsia="Verdana" w:hAnsi="Trebuchet MS" w:cs="Verdana"/>
                <w:sz w:val="22"/>
                <w:szCs w:val="22"/>
              </w:rPr>
            </w:pPr>
            <w:r w:rsidRPr="002639D2">
              <w:rPr>
                <w:rFonts w:ascii="Trebuchet MS" w:eastAsia="Arial" w:hAnsi="Trebuchet MS" w:cs="Arial"/>
                <w:sz w:val="22"/>
                <w:szCs w:val="22"/>
              </w:rPr>
              <w:t>Net Profit</w:t>
            </w:r>
          </w:p>
        </w:tc>
        <w:tc>
          <w:tcPr>
            <w:tcW w:w="1584" w:type="dxa"/>
            <w:tcBorders>
              <w:left w:val="single" w:sz="6" w:space="0" w:color="000000"/>
              <w:bottom w:val="single" w:sz="6" w:space="0" w:color="000000"/>
            </w:tcBorders>
            <w:shd w:val="clear" w:color="auto" w:fill="auto"/>
          </w:tcPr>
          <w:p w14:paraId="2D2DBFA3"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($78,278)</w:t>
            </w:r>
          </w:p>
        </w:tc>
        <w:tc>
          <w:tcPr>
            <w:tcW w:w="1584" w:type="dxa"/>
            <w:tcBorders>
              <w:bottom w:val="single" w:sz="6" w:space="0" w:color="000000"/>
            </w:tcBorders>
            <w:shd w:val="clear" w:color="auto" w:fill="auto"/>
          </w:tcPr>
          <w:p w14:paraId="4F1DAC14"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$8,600 </w:t>
            </w:r>
          </w:p>
        </w:tc>
        <w:tc>
          <w:tcPr>
            <w:tcW w:w="1584" w:type="dxa"/>
            <w:tcBorders>
              <w:bottom w:val="single" w:sz="6" w:space="0" w:color="000000"/>
            </w:tcBorders>
            <w:shd w:val="clear" w:color="auto" w:fill="auto"/>
          </w:tcPr>
          <w:p w14:paraId="405F4944"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$20,119 </w:t>
            </w:r>
          </w:p>
        </w:tc>
      </w:tr>
      <w:tr w:rsidR="00647A20" w:rsidRPr="002639D2" w14:paraId="2E838F5A" w14:textId="77777777" w:rsidTr="008A28D1">
        <w:trPr>
          <w:trHeight w:val="288"/>
        </w:trPr>
        <w:tc>
          <w:tcPr>
            <w:tcW w:w="4320" w:type="dxa"/>
            <w:tcBorders>
              <w:top w:val="single" w:sz="6" w:space="0" w:color="000000"/>
              <w:right w:val="single" w:sz="6" w:space="0" w:color="000000"/>
            </w:tcBorders>
            <w:shd w:val="clear" w:color="auto" w:fill="auto"/>
          </w:tcPr>
          <w:p w14:paraId="3932F359" w14:textId="77777777" w:rsidR="00647A20" w:rsidRPr="002639D2" w:rsidRDefault="00647A20" w:rsidP="00640440">
            <w:pPr>
              <w:pStyle w:val="PasTable1"/>
              <w:rPr>
                <w:rFonts w:ascii="Trebuchet MS" w:eastAsia="Verdana" w:hAnsi="Trebuchet MS" w:cs="Verdana"/>
                <w:b/>
                <w:bCs/>
                <w:sz w:val="22"/>
                <w:szCs w:val="22"/>
              </w:rPr>
            </w:pPr>
            <w:r w:rsidRPr="002639D2">
              <w:rPr>
                <w:rFonts w:ascii="Trebuchet MS" w:eastAsia="Arial" w:hAnsi="Trebuchet MS" w:cs="Arial"/>
                <w:b/>
                <w:bCs/>
                <w:sz w:val="22"/>
                <w:szCs w:val="22"/>
              </w:rPr>
              <w:t>Net Profit/Sales</w:t>
            </w:r>
          </w:p>
        </w:tc>
        <w:tc>
          <w:tcPr>
            <w:tcW w:w="1584" w:type="dxa"/>
            <w:tcBorders>
              <w:top w:val="single" w:sz="6" w:space="0" w:color="000000"/>
              <w:left w:val="single" w:sz="6" w:space="0" w:color="000000"/>
            </w:tcBorders>
            <w:shd w:val="clear" w:color="auto" w:fill="auto"/>
          </w:tcPr>
          <w:p w14:paraId="72AE7D16"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-92.27% </w:t>
            </w:r>
          </w:p>
        </w:tc>
        <w:tc>
          <w:tcPr>
            <w:tcW w:w="1584" w:type="dxa"/>
            <w:tcBorders>
              <w:top w:val="single" w:sz="6" w:space="0" w:color="000000"/>
            </w:tcBorders>
            <w:shd w:val="clear" w:color="auto" w:fill="auto"/>
          </w:tcPr>
          <w:p w14:paraId="2B01BA71"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4.51% </w:t>
            </w:r>
          </w:p>
        </w:tc>
        <w:tc>
          <w:tcPr>
            <w:tcW w:w="1584" w:type="dxa"/>
            <w:tcBorders>
              <w:top w:val="single" w:sz="6" w:space="0" w:color="000000"/>
            </w:tcBorders>
            <w:shd w:val="clear" w:color="auto" w:fill="auto"/>
          </w:tcPr>
          <w:p w14:paraId="7C5A47DB" w14:textId="77777777" w:rsidR="00647A20" w:rsidRPr="002639D2" w:rsidRDefault="00647A20" w:rsidP="00640440">
            <w:pPr>
              <w:pStyle w:val="PasTable1"/>
              <w:jc w:val="right"/>
              <w:rPr>
                <w:rFonts w:ascii="Trebuchet MS" w:eastAsia="Verdana" w:hAnsi="Trebuchet MS" w:cs="Verdana"/>
                <w:sz w:val="22"/>
                <w:szCs w:val="22"/>
              </w:rPr>
            </w:pPr>
            <w:r w:rsidRPr="002639D2">
              <w:rPr>
                <w:rFonts w:ascii="Trebuchet MS" w:eastAsia="Arial" w:hAnsi="Trebuchet MS" w:cs="Arial"/>
                <w:sz w:val="22"/>
                <w:szCs w:val="22"/>
              </w:rPr>
              <w:t xml:space="preserve">9.29% </w:t>
            </w:r>
          </w:p>
        </w:tc>
      </w:tr>
    </w:tbl>
    <w:p w14:paraId="081F2DAA" w14:textId="77777777" w:rsidR="006A7FDC" w:rsidRPr="006A7FDC" w:rsidRDefault="006A7FDC" w:rsidP="006A7FDC">
      <w:pPr>
        <w:rPr>
          <w:i/>
          <w:sz w:val="10"/>
          <w:szCs w:val="10"/>
        </w:rPr>
      </w:pPr>
      <w:bookmarkStart w:id="170" w:name="ChartProfitMonthly"/>
      <w:bookmarkStart w:id="171" w:name="BodyChartProfitMonthly"/>
      <w:bookmarkEnd w:id="168"/>
      <w:bookmarkEnd w:id="169"/>
    </w:p>
    <w:p w14:paraId="2F278E8D" w14:textId="77777777" w:rsidR="006A7FDC" w:rsidRPr="00710C3B" w:rsidRDefault="006A7FDC" w:rsidP="006A7FDC">
      <w:pPr>
        <w:rPr>
          <w:rFonts w:ascii="Trebuchet MS" w:hAnsi="Trebuchet MS"/>
          <w:i/>
        </w:rPr>
      </w:pPr>
      <w:r w:rsidRPr="00710C3B">
        <w:rPr>
          <w:rFonts w:ascii="Trebuchet MS" w:hAnsi="Trebuchet MS"/>
          <w:i/>
        </w:rPr>
        <w:t>Need to</w:t>
      </w:r>
      <w:r>
        <w:rPr>
          <w:rFonts w:ascii="Trebuchet MS" w:hAnsi="Trebuchet MS"/>
          <w:i/>
        </w:rPr>
        <w:t xml:space="preserve"> create your own financial table</w:t>
      </w:r>
      <w:r w:rsidRPr="00710C3B">
        <w:rPr>
          <w:rFonts w:ascii="Trebuchet MS" w:hAnsi="Trebuchet MS"/>
          <w:i/>
        </w:rPr>
        <w:t xml:space="preserve">s? Tools like </w:t>
      </w:r>
      <w:hyperlink r:id="rId46"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p>
    <w:p w14:paraId="1B948F1E" w14:textId="77777777" w:rsidR="00647A20" w:rsidRDefault="00647A20" w:rsidP="00640440">
      <w:pPr>
        <w:pStyle w:val="Heading3"/>
        <w:spacing w:before="0" w:beforeAutospacing="0" w:after="0" w:afterAutospacing="0" w:line="240" w:lineRule="auto"/>
        <w:rPr>
          <w:rFonts w:ascii="Times New Roman" w:hAnsi="Times New Roman" w:cs="Times New Roman"/>
          <w:sz w:val="24"/>
          <w:szCs w:val="24"/>
        </w:rPr>
      </w:pPr>
      <w:bookmarkStart w:id="172" w:name="_Toc497133189"/>
      <w:r w:rsidRPr="00640440">
        <w:rPr>
          <w:rFonts w:ascii="Times New Roman" w:hAnsi="Times New Roman" w:cs="Times New Roman"/>
          <w:sz w:val="24"/>
          <w:szCs w:val="24"/>
        </w:rPr>
        <w:lastRenderedPageBreak/>
        <w:t>Chart: Profit Monthly</w:t>
      </w:r>
      <w:bookmarkEnd w:id="170"/>
      <w:bookmarkEnd w:id="172"/>
    </w:p>
    <w:p w14:paraId="2D4327D9" w14:textId="77777777" w:rsidR="00640440" w:rsidRPr="00640440" w:rsidRDefault="00640440" w:rsidP="00640440">
      <w:pPr>
        <w:rPr>
          <w:rFonts w:eastAsia="Verdana"/>
          <w:sz w:val="10"/>
          <w:szCs w:val="10"/>
        </w:rPr>
      </w:pPr>
    </w:p>
    <w:p w14:paraId="045C8148" w14:textId="77777777" w:rsidR="00640440" w:rsidRDefault="00484BF4" w:rsidP="00640440">
      <w:pPr>
        <w:rPr>
          <w:rFonts w:ascii="Trebuchet MS" w:hAnsi="Trebuchet MS"/>
          <w:i/>
        </w:rPr>
      </w:pPr>
      <w:r w:rsidRPr="00DB3841">
        <w:rPr>
          <w:rFonts w:ascii="Verdana" w:eastAsia="Verdana" w:hAnsi="Verdana" w:cs="Verdana"/>
          <w:noProof/>
          <w:sz w:val="20"/>
        </w:rPr>
        <w:drawing>
          <wp:inline distT="0" distB="0" distL="0" distR="0" wp14:anchorId="164633C6" wp14:editId="1E3CE822">
            <wp:extent cx="5981700" cy="3454400"/>
            <wp:effectExtent l="0" t="0" r="0" b="0"/>
            <wp:docPr id="8" name="Picture 214">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4"/>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700" cy="3454400"/>
                    </a:xfrm>
                    <a:prstGeom prst="rect">
                      <a:avLst/>
                    </a:prstGeom>
                    <a:noFill/>
                    <a:ln>
                      <a:noFill/>
                    </a:ln>
                  </pic:spPr>
                </pic:pic>
              </a:graphicData>
            </a:graphic>
          </wp:inline>
        </w:drawing>
      </w:r>
      <w:bookmarkEnd w:id="171"/>
    </w:p>
    <w:p w14:paraId="6BD86BA3" w14:textId="77777777" w:rsidR="00640440" w:rsidRPr="00640440" w:rsidRDefault="00640440" w:rsidP="00640440">
      <w:pPr>
        <w:rPr>
          <w:i/>
          <w:sz w:val="10"/>
          <w:szCs w:val="10"/>
        </w:rPr>
      </w:pPr>
    </w:p>
    <w:p w14:paraId="68A64D2A" w14:textId="77777777" w:rsidR="00640440" w:rsidRDefault="00640440" w:rsidP="00640440">
      <w:pPr>
        <w:rPr>
          <w:rFonts w:ascii="Trebuchet MS" w:hAnsi="Trebuchet MS"/>
          <w:i/>
        </w:rPr>
      </w:pPr>
      <w:r>
        <w:rPr>
          <w:rFonts w:ascii="Trebuchet MS" w:hAnsi="Trebuchet MS"/>
          <w:i/>
        </w:rPr>
        <w:t>Do you need better-looking</w:t>
      </w:r>
      <w:r w:rsidRPr="00710C3B">
        <w:rPr>
          <w:rFonts w:ascii="Trebuchet MS" w:hAnsi="Trebuchet MS"/>
          <w:i/>
        </w:rPr>
        <w:t xml:space="preserve"> financial charts</w:t>
      </w:r>
      <w:r>
        <w:rPr>
          <w:rFonts w:ascii="Trebuchet MS" w:hAnsi="Trebuchet MS"/>
          <w:i/>
        </w:rPr>
        <w:t xml:space="preserve"> and tables</w:t>
      </w:r>
      <w:r w:rsidRPr="00710C3B">
        <w:rPr>
          <w:rFonts w:ascii="Trebuchet MS" w:hAnsi="Trebuchet MS"/>
          <w:i/>
        </w:rPr>
        <w:t xml:space="preserve">? Tools like </w:t>
      </w:r>
      <w:hyperlink r:id="rId48"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r>
        <w:rPr>
          <w:rFonts w:ascii="Trebuchet MS" w:hAnsi="Trebuchet MS"/>
          <w:i/>
        </w:rPr>
        <w:t>, with a professional modern design</w:t>
      </w:r>
      <w:r w:rsidRPr="00710C3B">
        <w:rPr>
          <w:rFonts w:ascii="Trebuchet MS" w:hAnsi="Trebuchet MS"/>
          <w:i/>
        </w:rPr>
        <w:t>.</w:t>
      </w:r>
    </w:p>
    <w:p w14:paraId="4EEB3553" w14:textId="77777777" w:rsidR="00640440" w:rsidRPr="008A28D1" w:rsidRDefault="00640440" w:rsidP="00640440">
      <w:pPr>
        <w:rPr>
          <w:sz w:val="20"/>
          <w:szCs w:val="20"/>
        </w:rPr>
      </w:pPr>
    </w:p>
    <w:p w14:paraId="30698EAA" w14:textId="77777777" w:rsidR="00647A20" w:rsidRPr="00640440" w:rsidRDefault="00647A20" w:rsidP="00640440">
      <w:pPr>
        <w:pStyle w:val="Heading3"/>
        <w:spacing w:before="0" w:beforeAutospacing="0" w:after="0" w:afterAutospacing="0" w:line="240" w:lineRule="auto"/>
        <w:rPr>
          <w:rFonts w:ascii="Times New Roman" w:eastAsia="Verdana" w:hAnsi="Times New Roman" w:cs="Times New Roman"/>
          <w:sz w:val="24"/>
          <w:szCs w:val="24"/>
        </w:rPr>
      </w:pPr>
      <w:bookmarkStart w:id="173" w:name="ChartProfitYearly"/>
      <w:bookmarkStart w:id="174" w:name="_Toc497133190"/>
      <w:bookmarkStart w:id="175" w:name="BodyChartProfitYearly"/>
      <w:r w:rsidRPr="00640440">
        <w:rPr>
          <w:rFonts w:ascii="Times New Roman" w:eastAsia="Verdana" w:hAnsi="Times New Roman" w:cs="Times New Roman"/>
          <w:sz w:val="24"/>
          <w:szCs w:val="24"/>
        </w:rPr>
        <w:t>Chart: Profit Yearly</w:t>
      </w:r>
      <w:bookmarkEnd w:id="173"/>
      <w:bookmarkEnd w:id="174"/>
    </w:p>
    <w:p w14:paraId="5C92DD9B" w14:textId="77777777" w:rsidR="00640440" w:rsidRPr="00640440" w:rsidRDefault="00640440" w:rsidP="00640440">
      <w:pPr>
        <w:rPr>
          <w:rFonts w:eastAsia="Verdana"/>
          <w:sz w:val="10"/>
          <w:szCs w:val="10"/>
        </w:rPr>
      </w:pPr>
    </w:p>
    <w:p w14:paraId="094C78F3" w14:textId="77777777" w:rsidR="00647A20" w:rsidRDefault="00484BF4" w:rsidP="00640440">
      <w:pPr>
        <w:spacing w:afterAutospacing="1"/>
        <w:rPr>
          <w:rFonts w:ascii="Verdana" w:eastAsia="Verdana" w:hAnsi="Verdana" w:cs="Verdana"/>
          <w:sz w:val="20"/>
        </w:rPr>
      </w:pPr>
      <w:r w:rsidRPr="00DB3841">
        <w:rPr>
          <w:rFonts w:ascii="Verdana" w:eastAsia="Verdana" w:hAnsi="Verdana" w:cs="Verdana"/>
          <w:noProof/>
          <w:sz w:val="20"/>
        </w:rPr>
        <w:drawing>
          <wp:inline distT="0" distB="0" distL="0" distR="0" wp14:anchorId="21A2127B" wp14:editId="61ABC003">
            <wp:extent cx="5880100" cy="3390900"/>
            <wp:effectExtent l="0" t="0" r="0" b="0"/>
            <wp:docPr id="9" name="Picture 10">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0100" cy="3390900"/>
                    </a:xfrm>
                    <a:prstGeom prst="rect">
                      <a:avLst/>
                    </a:prstGeom>
                    <a:noFill/>
                    <a:ln>
                      <a:noFill/>
                    </a:ln>
                  </pic:spPr>
                </pic:pic>
              </a:graphicData>
            </a:graphic>
          </wp:inline>
        </w:drawing>
      </w:r>
      <w:bookmarkEnd w:id="175"/>
    </w:p>
    <w:p w14:paraId="55C8BC7F" w14:textId="77777777" w:rsidR="00647A20" w:rsidRPr="00640440" w:rsidRDefault="00647A20" w:rsidP="00640440">
      <w:pPr>
        <w:pStyle w:val="Heading3"/>
        <w:spacing w:before="0" w:beforeAutospacing="0" w:after="0" w:afterAutospacing="0" w:line="240" w:lineRule="auto"/>
        <w:rPr>
          <w:rFonts w:ascii="Times New Roman" w:eastAsia="Verdana" w:hAnsi="Times New Roman" w:cs="Times New Roman"/>
          <w:sz w:val="24"/>
          <w:szCs w:val="24"/>
        </w:rPr>
      </w:pPr>
      <w:bookmarkStart w:id="176" w:name="ChartGrossMarginMonthly"/>
      <w:bookmarkStart w:id="177" w:name="_Toc497133191"/>
      <w:bookmarkStart w:id="178" w:name="BodyChartGrossMarginMonthly"/>
      <w:r w:rsidRPr="00640440">
        <w:rPr>
          <w:rFonts w:ascii="Times New Roman" w:eastAsia="Verdana" w:hAnsi="Times New Roman" w:cs="Times New Roman"/>
          <w:sz w:val="24"/>
          <w:szCs w:val="24"/>
        </w:rPr>
        <w:lastRenderedPageBreak/>
        <w:t>Chart: Gross Margin Monthly</w:t>
      </w:r>
      <w:bookmarkEnd w:id="176"/>
      <w:bookmarkEnd w:id="177"/>
    </w:p>
    <w:p w14:paraId="10F43326" w14:textId="77777777" w:rsidR="00640440" w:rsidRPr="00640440" w:rsidRDefault="00640440" w:rsidP="00640440">
      <w:pPr>
        <w:rPr>
          <w:rFonts w:eastAsia="Verdana"/>
          <w:sz w:val="10"/>
          <w:szCs w:val="10"/>
        </w:rPr>
      </w:pPr>
    </w:p>
    <w:p w14:paraId="035AF893" w14:textId="77777777" w:rsidR="00640440" w:rsidRDefault="00484BF4" w:rsidP="00640440">
      <w:pPr>
        <w:rPr>
          <w:rFonts w:ascii="Trebuchet MS" w:hAnsi="Trebuchet MS"/>
          <w:i/>
        </w:rPr>
      </w:pPr>
      <w:r w:rsidRPr="00DB3841">
        <w:rPr>
          <w:rFonts w:ascii="Verdana" w:eastAsia="Verdana" w:hAnsi="Verdana" w:cs="Verdana"/>
          <w:noProof/>
          <w:sz w:val="20"/>
        </w:rPr>
        <w:drawing>
          <wp:inline distT="0" distB="0" distL="0" distR="0" wp14:anchorId="14F2304C" wp14:editId="2A339B18">
            <wp:extent cx="5981700" cy="3454400"/>
            <wp:effectExtent l="0" t="0" r="0" b="0"/>
            <wp:docPr id="10" name="Picture 11">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1700" cy="3454400"/>
                    </a:xfrm>
                    <a:prstGeom prst="rect">
                      <a:avLst/>
                    </a:prstGeom>
                    <a:noFill/>
                    <a:ln>
                      <a:noFill/>
                    </a:ln>
                  </pic:spPr>
                </pic:pic>
              </a:graphicData>
            </a:graphic>
          </wp:inline>
        </w:drawing>
      </w:r>
      <w:bookmarkEnd w:id="178"/>
      <w:r w:rsidR="00640440">
        <w:rPr>
          <w:rFonts w:ascii="Trebuchet MS" w:hAnsi="Trebuchet MS"/>
          <w:i/>
        </w:rPr>
        <w:t>Do you need better-looking</w:t>
      </w:r>
      <w:r w:rsidR="00640440" w:rsidRPr="00710C3B">
        <w:rPr>
          <w:rFonts w:ascii="Trebuchet MS" w:hAnsi="Trebuchet MS"/>
          <w:i/>
        </w:rPr>
        <w:t xml:space="preserve"> financial charts</w:t>
      </w:r>
      <w:r w:rsidR="00640440">
        <w:rPr>
          <w:rFonts w:ascii="Trebuchet MS" w:hAnsi="Trebuchet MS"/>
          <w:i/>
        </w:rPr>
        <w:t xml:space="preserve"> and tables</w:t>
      </w:r>
      <w:r w:rsidR="00640440" w:rsidRPr="00710C3B">
        <w:rPr>
          <w:rFonts w:ascii="Trebuchet MS" w:hAnsi="Trebuchet MS"/>
          <w:i/>
        </w:rPr>
        <w:t xml:space="preserve">? Tools like </w:t>
      </w:r>
      <w:hyperlink r:id="rId51" w:history="1">
        <w:proofErr w:type="spellStart"/>
        <w:r w:rsidR="00640440" w:rsidRPr="001A3B11">
          <w:rPr>
            <w:rStyle w:val="Hyperlink"/>
            <w:rFonts w:ascii="Trebuchet MS" w:hAnsi="Trebuchet MS"/>
            <w:i/>
            <w:color w:val="139AFE"/>
          </w:rPr>
          <w:t>LivePlan</w:t>
        </w:r>
        <w:proofErr w:type="spellEnd"/>
      </w:hyperlink>
      <w:r w:rsidR="00640440" w:rsidRPr="00710C3B">
        <w:rPr>
          <w:rFonts w:ascii="Trebuchet MS" w:hAnsi="Trebuchet MS"/>
          <w:i/>
        </w:rPr>
        <w:t xml:space="preserve"> will do this for you automatically</w:t>
      </w:r>
      <w:r w:rsidR="00640440">
        <w:rPr>
          <w:rFonts w:ascii="Trebuchet MS" w:hAnsi="Trebuchet MS"/>
          <w:i/>
        </w:rPr>
        <w:t>, with a professional modern design</w:t>
      </w:r>
      <w:r w:rsidR="00640440" w:rsidRPr="00710C3B">
        <w:rPr>
          <w:rFonts w:ascii="Trebuchet MS" w:hAnsi="Trebuchet MS"/>
          <w:i/>
        </w:rPr>
        <w:t>.</w:t>
      </w:r>
    </w:p>
    <w:p w14:paraId="53FEC29E" w14:textId="77777777" w:rsidR="00640440" w:rsidRPr="008A28D1" w:rsidRDefault="00640440" w:rsidP="00640440">
      <w:pPr>
        <w:rPr>
          <w:sz w:val="20"/>
          <w:szCs w:val="20"/>
        </w:rPr>
      </w:pPr>
    </w:p>
    <w:p w14:paraId="6F7D0F79" w14:textId="77777777" w:rsidR="00647A20" w:rsidRDefault="00647A20" w:rsidP="00640440">
      <w:pPr>
        <w:pStyle w:val="Heading3"/>
        <w:spacing w:before="0" w:beforeAutospacing="0" w:after="0" w:afterAutospacing="0" w:line="240" w:lineRule="auto"/>
        <w:rPr>
          <w:rFonts w:ascii="Times New Roman" w:eastAsia="Verdana" w:hAnsi="Times New Roman" w:cs="Times New Roman"/>
          <w:sz w:val="24"/>
          <w:szCs w:val="24"/>
        </w:rPr>
      </w:pPr>
      <w:bookmarkStart w:id="179" w:name="ChartGrossMarginYearly"/>
      <w:bookmarkStart w:id="180" w:name="_Toc497133192"/>
      <w:bookmarkStart w:id="181" w:name="BodyChartGrossMarginYearly"/>
      <w:r w:rsidRPr="00640440">
        <w:rPr>
          <w:rFonts w:ascii="Times New Roman" w:eastAsia="Verdana" w:hAnsi="Times New Roman" w:cs="Times New Roman"/>
          <w:sz w:val="24"/>
          <w:szCs w:val="24"/>
        </w:rPr>
        <w:t>Chart: Gross Margin Yearly</w:t>
      </w:r>
      <w:bookmarkEnd w:id="179"/>
      <w:bookmarkEnd w:id="180"/>
    </w:p>
    <w:p w14:paraId="2BC77A43" w14:textId="77777777" w:rsidR="00640440" w:rsidRPr="00640440" w:rsidRDefault="00640440" w:rsidP="00640440">
      <w:pPr>
        <w:rPr>
          <w:rFonts w:eastAsia="Verdana"/>
          <w:sz w:val="10"/>
          <w:szCs w:val="10"/>
        </w:rPr>
      </w:pPr>
    </w:p>
    <w:p w14:paraId="1EAA25FF" w14:textId="77777777" w:rsidR="00647A20" w:rsidRDefault="00484BF4" w:rsidP="00640440">
      <w:pPr>
        <w:spacing w:afterAutospacing="1"/>
        <w:rPr>
          <w:rFonts w:ascii="Verdana" w:eastAsia="Verdana" w:hAnsi="Verdana" w:cs="Verdana"/>
          <w:sz w:val="20"/>
        </w:rPr>
      </w:pPr>
      <w:r w:rsidRPr="00DB3841">
        <w:rPr>
          <w:rFonts w:ascii="Verdana" w:eastAsia="Verdana" w:hAnsi="Verdana" w:cs="Verdana"/>
          <w:noProof/>
          <w:sz w:val="20"/>
        </w:rPr>
        <w:drawing>
          <wp:inline distT="0" distB="0" distL="0" distR="0" wp14:anchorId="18D1A623" wp14:editId="3DDF4BF4">
            <wp:extent cx="5981700" cy="3454400"/>
            <wp:effectExtent l="0" t="0" r="0" b="0"/>
            <wp:docPr id="11" name="Picture 12">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81700" cy="3454400"/>
                    </a:xfrm>
                    <a:prstGeom prst="rect">
                      <a:avLst/>
                    </a:prstGeom>
                    <a:noFill/>
                    <a:ln>
                      <a:noFill/>
                    </a:ln>
                  </pic:spPr>
                </pic:pic>
              </a:graphicData>
            </a:graphic>
          </wp:inline>
        </w:drawing>
      </w:r>
      <w:bookmarkEnd w:id="181"/>
    </w:p>
    <w:p w14:paraId="00807052" w14:textId="77777777" w:rsidR="00647A20" w:rsidRDefault="00647A20" w:rsidP="00A42420">
      <w:pPr>
        <w:pStyle w:val="Heading2"/>
      </w:pPr>
      <w:r>
        <w:br w:type="page"/>
      </w:r>
      <w:bookmarkStart w:id="182" w:name="_Toc497133193"/>
      <w:bookmarkStart w:id="183" w:name="TitleTopicProjectedCashFlow"/>
      <w:bookmarkStart w:id="184" w:name="TopicProjectedCashFlow"/>
      <w:r>
        <w:lastRenderedPageBreak/>
        <w:t>Projected Cash Flow</w:t>
      </w:r>
      <w:bookmarkEnd w:id="182"/>
    </w:p>
    <w:p w14:paraId="5A61B49B" w14:textId="77777777" w:rsidR="00647A20" w:rsidRPr="00A42420" w:rsidRDefault="00647A20" w:rsidP="00A42420">
      <w:pPr>
        <w:spacing w:after="280" w:afterAutospacing="1"/>
        <w:rPr>
          <w:rFonts w:eastAsia="Verdana"/>
        </w:rPr>
      </w:pPr>
      <w:bookmarkStart w:id="185" w:name="BodyTopicProjectedCashFlow"/>
      <w:bookmarkEnd w:id="183"/>
      <w:r w:rsidRPr="00A42420">
        <w:rPr>
          <w:rFonts w:eastAsia="Verdana"/>
        </w:rPr>
        <w:t>The following table and chart display the Projected Cash Flow, including our purchase of new equipment, and the loan (and principal repayment) related to the farm's expansion.</w:t>
      </w:r>
    </w:p>
    <w:p w14:paraId="715A8EB3" w14:textId="77777777" w:rsidR="00647A20" w:rsidRPr="00A42420" w:rsidRDefault="00647A20" w:rsidP="00A42420">
      <w:pPr>
        <w:pStyle w:val="Heading3"/>
        <w:spacing w:before="0" w:beforeAutospacing="0" w:after="0" w:afterAutospacing="0" w:line="240" w:lineRule="auto"/>
        <w:rPr>
          <w:rFonts w:ascii="Verdana" w:eastAsia="Verdana" w:hAnsi="Verdana" w:cs="Verdana"/>
          <w:sz w:val="20"/>
        </w:rPr>
      </w:pPr>
      <w:bookmarkStart w:id="186" w:name="TitleTablePlanBodyCashFlow"/>
      <w:bookmarkStart w:id="187" w:name="_Toc497133194"/>
      <w:bookmarkEnd w:id="184"/>
      <w:bookmarkEnd w:id="185"/>
      <w:r w:rsidRPr="00A42420">
        <w:rPr>
          <w:rFonts w:ascii="Times New Roman" w:eastAsia="Verdana" w:hAnsi="Times New Roman" w:cs="Times New Roman"/>
          <w:sz w:val="24"/>
          <w:szCs w:val="24"/>
        </w:rPr>
        <w:t>Table: Cash Flow</w:t>
      </w:r>
      <w:bookmarkEnd w:id="186"/>
      <w:bookmarkEnd w:id="187"/>
    </w:p>
    <w:p w14:paraId="3A216004" w14:textId="77777777" w:rsidR="00647A20" w:rsidRDefault="00647A20">
      <w:pPr>
        <w:rPr>
          <w:rFonts w:ascii="Verdana" w:eastAsia="Verdana" w:hAnsi="Verdana" w:cs="Verdana"/>
          <w:sz w:val="20"/>
        </w:rPr>
      </w:pPr>
      <w:bookmarkStart w:id="188" w:name="TablePlanBodyCashFlow"/>
      <w:bookmarkStart w:id="189" w:name="BodyTablePlanBodyCashFlow"/>
    </w:p>
    <w:tbl>
      <w:tblPr>
        <w:tblW w:w="9088" w:type="dxa"/>
        <w:tblInd w:w="285"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3946"/>
        <w:gridCol w:w="1714"/>
        <w:gridCol w:w="1714"/>
        <w:gridCol w:w="1714"/>
      </w:tblGrid>
      <w:tr w:rsidR="00647A20" w:rsidRPr="00BD72C9" w14:paraId="6F898F22" w14:textId="77777777" w:rsidTr="008A28D1">
        <w:trPr>
          <w:trHeight w:val="432"/>
        </w:trPr>
        <w:tc>
          <w:tcPr>
            <w:tcW w:w="3946" w:type="dxa"/>
            <w:tcBorders>
              <w:bottom w:val="single" w:sz="6" w:space="0" w:color="000000"/>
              <w:right w:val="single" w:sz="6" w:space="0" w:color="000000"/>
            </w:tcBorders>
            <w:shd w:val="clear" w:color="auto" w:fill="auto"/>
          </w:tcPr>
          <w:p w14:paraId="2D6D3E04" w14:textId="77777777" w:rsidR="00647A20" w:rsidRPr="00BD72C9" w:rsidRDefault="00647A20" w:rsidP="00BD72C9">
            <w:pPr>
              <w:pStyle w:val="PasTable1"/>
              <w:rPr>
                <w:rFonts w:ascii="Trebuchet MS" w:eastAsia="Verdana" w:hAnsi="Trebuchet MS" w:cs="Verdana"/>
                <w:i/>
                <w:iCs/>
                <w:sz w:val="20"/>
                <w:szCs w:val="20"/>
              </w:rPr>
            </w:pPr>
            <w:r w:rsidRPr="00BD72C9">
              <w:rPr>
                <w:rFonts w:ascii="Trebuchet MS" w:eastAsia="Arial" w:hAnsi="Trebuchet MS" w:cs="Arial"/>
                <w:i/>
                <w:iCs/>
                <w:sz w:val="20"/>
                <w:szCs w:val="20"/>
              </w:rPr>
              <w:t>Pro Forma Cash Flow</w:t>
            </w:r>
          </w:p>
        </w:tc>
        <w:tc>
          <w:tcPr>
            <w:tcW w:w="1714" w:type="dxa"/>
            <w:tcBorders>
              <w:left w:val="single" w:sz="6" w:space="0" w:color="000000"/>
              <w:bottom w:val="single" w:sz="6" w:space="0" w:color="000000"/>
            </w:tcBorders>
            <w:shd w:val="clear" w:color="auto" w:fill="auto"/>
          </w:tcPr>
          <w:p w14:paraId="52F0DAA5" w14:textId="77777777" w:rsidR="00647A20" w:rsidRPr="00BD72C9" w:rsidRDefault="00647A20" w:rsidP="00BD72C9">
            <w:pPr>
              <w:pStyle w:val="PasTable1"/>
              <w:jc w:val="right"/>
              <w:rPr>
                <w:rFonts w:ascii="Trebuchet MS" w:eastAsia="Verdana" w:hAnsi="Trebuchet MS" w:cs="Verdana"/>
                <w:i/>
                <w:iCs/>
                <w:sz w:val="20"/>
                <w:szCs w:val="20"/>
              </w:rPr>
            </w:pPr>
          </w:p>
        </w:tc>
        <w:tc>
          <w:tcPr>
            <w:tcW w:w="1714" w:type="dxa"/>
            <w:tcBorders>
              <w:bottom w:val="single" w:sz="6" w:space="0" w:color="000000"/>
            </w:tcBorders>
            <w:shd w:val="clear" w:color="auto" w:fill="auto"/>
          </w:tcPr>
          <w:p w14:paraId="7D00D8CF" w14:textId="77777777" w:rsidR="00647A20" w:rsidRPr="00BD72C9" w:rsidRDefault="00647A20" w:rsidP="00BD72C9">
            <w:pPr>
              <w:pStyle w:val="PasTable1"/>
              <w:jc w:val="right"/>
              <w:rPr>
                <w:rFonts w:ascii="Trebuchet MS" w:eastAsia="Verdana" w:hAnsi="Trebuchet MS" w:cs="Verdana"/>
                <w:i/>
                <w:iCs/>
                <w:sz w:val="20"/>
                <w:szCs w:val="20"/>
              </w:rPr>
            </w:pPr>
          </w:p>
        </w:tc>
        <w:tc>
          <w:tcPr>
            <w:tcW w:w="1714" w:type="dxa"/>
            <w:tcBorders>
              <w:bottom w:val="single" w:sz="6" w:space="0" w:color="000000"/>
            </w:tcBorders>
            <w:shd w:val="clear" w:color="auto" w:fill="auto"/>
          </w:tcPr>
          <w:p w14:paraId="248A7A7B" w14:textId="77777777" w:rsidR="00647A20" w:rsidRPr="00BD72C9" w:rsidRDefault="00647A20" w:rsidP="00BD72C9">
            <w:pPr>
              <w:pStyle w:val="PasTable1"/>
              <w:jc w:val="right"/>
              <w:rPr>
                <w:rFonts w:ascii="Trebuchet MS" w:eastAsia="Verdana" w:hAnsi="Trebuchet MS" w:cs="Verdana"/>
                <w:b/>
                <w:bCs/>
                <w:sz w:val="20"/>
                <w:szCs w:val="20"/>
              </w:rPr>
            </w:pPr>
          </w:p>
        </w:tc>
      </w:tr>
      <w:tr w:rsidR="00BD72C9" w:rsidRPr="00BD72C9" w14:paraId="4435116D" w14:textId="77777777" w:rsidTr="008A28D1">
        <w:trPr>
          <w:trHeight w:val="360"/>
        </w:trPr>
        <w:tc>
          <w:tcPr>
            <w:tcW w:w="3946" w:type="dxa"/>
            <w:tcBorders>
              <w:right w:val="single" w:sz="6" w:space="0" w:color="000000"/>
            </w:tcBorders>
            <w:shd w:val="clear" w:color="auto" w:fill="auto"/>
          </w:tcPr>
          <w:p w14:paraId="0B44EC03"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Cash Received</w:t>
            </w:r>
          </w:p>
        </w:tc>
        <w:tc>
          <w:tcPr>
            <w:tcW w:w="1714" w:type="dxa"/>
            <w:tcBorders>
              <w:left w:val="single" w:sz="6" w:space="0" w:color="000000"/>
            </w:tcBorders>
            <w:shd w:val="clear" w:color="auto" w:fill="auto"/>
          </w:tcPr>
          <w:p w14:paraId="6E1EEEDA"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Year 1</w:t>
            </w:r>
          </w:p>
        </w:tc>
        <w:tc>
          <w:tcPr>
            <w:tcW w:w="1714" w:type="dxa"/>
            <w:shd w:val="clear" w:color="auto" w:fill="auto"/>
          </w:tcPr>
          <w:p w14:paraId="33BE1124"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Year 2</w:t>
            </w:r>
          </w:p>
        </w:tc>
        <w:tc>
          <w:tcPr>
            <w:tcW w:w="1714" w:type="dxa"/>
            <w:shd w:val="clear" w:color="auto" w:fill="auto"/>
          </w:tcPr>
          <w:p w14:paraId="1DA453F1"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Year 3</w:t>
            </w:r>
          </w:p>
        </w:tc>
      </w:tr>
      <w:tr w:rsidR="00BD72C9" w:rsidRPr="00BD72C9" w14:paraId="23B750C5" w14:textId="77777777" w:rsidTr="008A28D1">
        <w:trPr>
          <w:trHeight w:val="360"/>
        </w:trPr>
        <w:tc>
          <w:tcPr>
            <w:tcW w:w="3946" w:type="dxa"/>
            <w:tcBorders>
              <w:right w:val="single" w:sz="6" w:space="0" w:color="000000"/>
            </w:tcBorders>
            <w:shd w:val="clear" w:color="auto" w:fill="auto"/>
          </w:tcPr>
          <w:p w14:paraId="42EA6A60"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Cash from Operations</w:t>
            </w:r>
          </w:p>
        </w:tc>
        <w:tc>
          <w:tcPr>
            <w:tcW w:w="1714" w:type="dxa"/>
            <w:tcBorders>
              <w:left w:val="single" w:sz="6" w:space="0" w:color="000000"/>
            </w:tcBorders>
            <w:shd w:val="clear" w:color="auto" w:fill="auto"/>
          </w:tcPr>
          <w:p w14:paraId="35FFAE4E"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2CCEC07A"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12BACF81" w14:textId="77777777" w:rsidR="00BD72C9" w:rsidRPr="00BD72C9" w:rsidRDefault="00BD72C9" w:rsidP="00BD72C9">
            <w:pPr>
              <w:pStyle w:val="PasTable1"/>
              <w:jc w:val="right"/>
              <w:rPr>
                <w:rFonts w:ascii="Trebuchet MS" w:eastAsia="Verdana" w:hAnsi="Trebuchet MS" w:cs="Verdana"/>
                <w:sz w:val="20"/>
                <w:szCs w:val="20"/>
              </w:rPr>
            </w:pPr>
          </w:p>
        </w:tc>
      </w:tr>
      <w:tr w:rsidR="00BD72C9" w:rsidRPr="00BD72C9" w14:paraId="4BF287CA" w14:textId="77777777" w:rsidTr="008A28D1">
        <w:tc>
          <w:tcPr>
            <w:tcW w:w="3946" w:type="dxa"/>
            <w:tcBorders>
              <w:right w:val="single" w:sz="6" w:space="0" w:color="000000"/>
            </w:tcBorders>
            <w:shd w:val="clear" w:color="auto" w:fill="auto"/>
          </w:tcPr>
          <w:p w14:paraId="4AA2654A"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Cash Sales</w:t>
            </w:r>
          </w:p>
        </w:tc>
        <w:tc>
          <w:tcPr>
            <w:tcW w:w="1714" w:type="dxa"/>
            <w:tcBorders>
              <w:left w:val="single" w:sz="6" w:space="0" w:color="000000"/>
            </w:tcBorders>
            <w:shd w:val="clear" w:color="auto" w:fill="auto"/>
          </w:tcPr>
          <w:p w14:paraId="5314ABE9"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$21,210 </w:t>
            </w:r>
          </w:p>
        </w:tc>
        <w:tc>
          <w:tcPr>
            <w:tcW w:w="1714" w:type="dxa"/>
            <w:shd w:val="clear" w:color="auto" w:fill="auto"/>
          </w:tcPr>
          <w:p w14:paraId="5B13F64A"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$47,709 </w:t>
            </w:r>
          </w:p>
        </w:tc>
        <w:tc>
          <w:tcPr>
            <w:tcW w:w="1714" w:type="dxa"/>
            <w:shd w:val="clear" w:color="auto" w:fill="auto"/>
          </w:tcPr>
          <w:p w14:paraId="27DC5D42"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$54,153 </w:t>
            </w:r>
          </w:p>
        </w:tc>
      </w:tr>
      <w:tr w:rsidR="00BD72C9" w:rsidRPr="00BD72C9" w14:paraId="2823A647" w14:textId="77777777" w:rsidTr="008A28D1">
        <w:tc>
          <w:tcPr>
            <w:tcW w:w="3946" w:type="dxa"/>
            <w:tcBorders>
              <w:right w:val="single" w:sz="6" w:space="0" w:color="000000"/>
            </w:tcBorders>
            <w:shd w:val="clear" w:color="auto" w:fill="auto"/>
          </w:tcPr>
          <w:p w14:paraId="32502FEB"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Cash from Receivables</w:t>
            </w:r>
          </w:p>
        </w:tc>
        <w:tc>
          <w:tcPr>
            <w:tcW w:w="1714" w:type="dxa"/>
            <w:tcBorders>
              <w:left w:val="single" w:sz="6" w:space="0" w:color="000000"/>
            </w:tcBorders>
            <w:shd w:val="clear" w:color="auto" w:fill="auto"/>
          </w:tcPr>
          <w:p w14:paraId="494B148D"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$58,575 </w:t>
            </w:r>
          </w:p>
        </w:tc>
        <w:tc>
          <w:tcPr>
            <w:tcW w:w="1714" w:type="dxa"/>
            <w:shd w:val="clear" w:color="auto" w:fill="auto"/>
          </w:tcPr>
          <w:p w14:paraId="60603851"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$126,816 </w:t>
            </w:r>
          </w:p>
        </w:tc>
        <w:tc>
          <w:tcPr>
            <w:tcW w:w="1714" w:type="dxa"/>
            <w:shd w:val="clear" w:color="auto" w:fill="auto"/>
          </w:tcPr>
          <w:p w14:paraId="665D661F"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$158,493 </w:t>
            </w:r>
          </w:p>
        </w:tc>
      </w:tr>
      <w:tr w:rsidR="00BD72C9" w:rsidRPr="00BD72C9" w14:paraId="180EE888" w14:textId="77777777" w:rsidTr="008A28D1">
        <w:tc>
          <w:tcPr>
            <w:tcW w:w="3946" w:type="dxa"/>
            <w:tcBorders>
              <w:right w:val="single" w:sz="6" w:space="0" w:color="000000"/>
            </w:tcBorders>
            <w:shd w:val="clear" w:color="auto" w:fill="auto"/>
          </w:tcPr>
          <w:p w14:paraId="7AAEC4A9"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Subtotal Cash from Operations</w:t>
            </w:r>
          </w:p>
        </w:tc>
        <w:tc>
          <w:tcPr>
            <w:tcW w:w="1714" w:type="dxa"/>
            <w:tcBorders>
              <w:left w:val="single" w:sz="6" w:space="0" w:color="000000"/>
            </w:tcBorders>
            <w:shd w:val="clear" w:color="auto" w:fill="auto"/>
          </w:tcPr>
          <w:p w14:paraId="1DBB838E"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$79,785 </w:t>
            </w:r>
          </w:p>
        </w:tc>
        <w:tc>
          <w:tcPr>
            <w:tcW w:w="1714" w:type="dxa"/>
            <w:shd w:val="clear" w:color="auto" w:fill="auto"/>
          </w:tcPr>
          <w:p w14:paraId="3DB29150"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$174,525 </w:t>
            </w:r>
          </w:p>
        </w:tc>
        <w:tc>
          <w:tcPr>
            <w:tcW w:w="1714" w:type="dxa"/>
            <w:shd w:val="clear" w:color="auto" w:fill="auto"/>
          </w:tcPr>
          <w:p w14:paraId="067D82C8"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$212,647 </w:t>
            </w:r>
          </w:p>
        </w:tc>
      </w:tr>
      <w:tr w:rsidR="00BD72C9" w:rsidRPr="00BD72C9" w14:paraId="2E0C577D" w14:textId="77777777" w:rsidTr="008A28D1">
        <w:tc>
          <w:tcPr>
            <w:tcW w:w="3946" w:type="dxa"/>
            <w:tcBorders>
              <w:right w:val="single" w:sz="6" w:space="0" w:color="000000"/>
            </w:tcBorders>
            <w:shd w:val="clear" w:color="auto" w:fill="auto"/>
          </w:tcPr>
          <w:p w14:paraId="0EFB73E3" w14:textId="77777777" w:rsidR="00BD72C9" w:rsidRPr="00BD72C9" w:rsidRDefault="00BD72C9" w:rsidP="00BD72C9">
            <w:pPr>
              <w:pStyle w:val="PasTable1"/>
              <w:rPr>
                <w:rFonts w:ascii="Trebuchet MS" w:eastAsia="Verdana" w:hAnsi="Trebuchet MS" w:cs="Verdana"/>
                <w:sz w:val="20"/>
                <w:szCs w:val="20"/>
              </w:rPr>
            </w:pPr>
          </w:p>
        </w:tc>
        <w:tc>
          <w:tcPr>
            <w:tcW w:w="1714" w:type="dxa"/>
            <w:tcBorders>
              <w:left w:val="single" w:sz="6" w:space="0" w:color="000000"/>
            </w:tcBorders>
            <w:shd w:val="clear" w:color="auto" w:fill="auto"/>
          </w:tcPr>
          <w:p w14:paraId="5F999412"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21D250C1"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1C70CA44" w14:textId="77777777" w:rsidR="00BD72C9" w:rsidRPr="00BD72C9" w:rsidRDefault="00BD72C9" w:rsidP="00BD72C9">
            <w:pPr>
              <w:pStyle w:val="PasTable1"/>
              <w:jc w:val="right"/>
              <w:rPr>
                <w:rFonts w:ascii="Trebuchet MS" w:eastAsia="Verdana" w:hAnsi="Trebuchet MS" w:cs="Verdana"/>
                <w:sz w:val="20"/>
                <w:szCs w:val="20"/>
              </w:rPr>
            </w:pPr>
          </w:p>
        </w:tc>
      </w:tr>
      <w:tr w:rsidR="00BD72C9" w:rsidRPr="00BD72C9" w14:paraId="37CD14FB" w14:textId="77777777" w:rsidTr="008A28D1">
        <w:trPr>
          <w:trHeight w:val="360"/>
        </w:trPr>
        <w:tc>
          <w:tcPr>
            <w:tcW w:w="3946" w:type="dxa"/>
            <w:tcBorders>
              <w:right w:val="single" w:sz="6" w:space="0" w:color="000000"/>
            </w:tcBorders>
            <w:shd w:val="clear" w:color="auto" w:fill="auto"/>
          </w:tcPr>
          <w:p w14:paraId="2A852683"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Additional Cash Received</w:t>
            </w:r>
          </w:p>
        </w:tc>
        <w:tc>
          <w:tcPr>
            <w:tcW w:w="1714" w:type="dxa"/>
            <w:tcBorders>
              <w:left w:val="single" w:sz="6" w:space="0" w:color="000000"/>
            </w:tcBorders>
            <w:shd w:val="clear" w:color="auto" w:fill="auto"/>
          </w:tcPr>
          <w:p w14:paraId="512329BC"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4D04E956"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5078727D" w14:textId="77777777" w:rsidR="00BD72C9" w:rsidRPr="00BD72C9" w:rsidRDefault="00BD72C9" w:rsidP="00BD72C9">
            <w:pPr>
              <w:pStyle w:val="PasTable1"/>
              <w:jc w:val="right"/>
              <w:rPr>
                <w:rFonts w:ascii="Trebuchet MS" w:eastAsia="Verdana" w:hAnsi="Trebuchet MS" w:cs="Verdana"/>
                <w:sz w:val="20"/>
                <w:szCs w:val="20"/>
              </w:rPr>
            </w:pPr>
          </w:p>
        </w:tc>
      </w:tr>
      <w:tr w:rsidR="00BD72C9" w:rsidRPr="00BD72C9" w14:paraId="52EF0E1F" w14:textId="77777777" w:rsidTr="008A28D1">
        <w:tc>
          <w:tcPr>
            <w:tcW w:w="3946" w:type="dxa"/>
            <w:tcBorders>
              <w:right w:val="single" w:sz="6" w:space="0" w:color="000000"/>
            </w:tcBorders>
            <w:shd w:val="clear" w:color="auto" w:fill="auto"/>
          </w:tcPr>
          <w:p w14:paraId="51AAA66B"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Sales Tax, VAT, HST/GST Received</w:t>
            </w:r>
          </w:p>
        </w:tc>
        <w:tc>
          <w:tcPr>
            <w:tcW w:w="1714" w:type="dxa"/>
            <w:tcBorders>
              <w:left w:val="single" w:sz="6" w:space="0" w:color="000000"/>
            </w:tcBorders>
            <w:shd w:val="clear" w:color="auto" w:fill="auto"/>
          </w:tcPr>
          <w:p w14:paraId="1ABF2A6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32CB12A7"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33976AF5"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0C2C8FDF" w14:textId="77777777" w:rsidTr="008A28D1">
        <w:tc>
          <w:tcPr>
            <w:tcW w:w="3946" w:type="dxa"/>
            <w:tcBorders>
              <w:right w:val="single" w:sz="6" w:space="0" w:color="000000"/>
            </w:tcBorders>
            <w:shd w:val="clear" w:color="auto" w:fill="auto"/>
          </w:tcPr>
          <w:p w14:paraId="37FDA24A"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New Current Borrowing</w:t>
            </w:r>
          </w:p>
        </w:tc>
        <w:tc>
          <w:tcPr>
            <w:tcW w:w="1714" w:type="dxa"/>
            <w:tcBorders>
              <w:left w:val="single" w:sz="6" w:space="0" w:color="000000"/>
            </w:tcBorders>
            <w:shd w:val="clear" w:color="auto" w:fill="auto"/>
          </w:tcPr>
          <w:p w14:paraId="1847C15C"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13D19D0C"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6B8298C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48D5DD5C" w14:textId="77777777" w:rsidTr="008A28D1">
        <w:tc>
          <w:tcPr>
            <w:tcW w:w="3946" w:type="dxa"/>
            <w:tcBorders>
              <w:right w:val="single" w:sz="6" w:space="0" w:color="000000"/>
            </w:tcBorders>
            <w:shd w:val="clear" w:color="auto" w:fill="auto"/>
          </w:tcPr>
          <w:p w14:paraId="249815AF"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New Other Liabilities (interest-free)</w:t>
            </w:r>
          </w:p>
        </w:tc>
        <w:tc>
          <w:tcPr>
            <w:tcW w:w="1714" w:type="dxa"/>
            <w:tcBorders>
              <w:left w:val="single" w:sz="6" w:space="0" w:color="000000"/>
            </w:tcBorders>
            <w:shd w:val="clear" w:color="auto" w:fill="auto"/>
          </w:tcPr>
          <w:p w14:paraId="7984B2D6"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72CDBAE5"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5987C678"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256FD466" w14:textId="77777777" w:rsidTr="008A28D1">
        <w:tc>
          <w:tcPr>
            <w:tcW w:w="3946" w:type="dxa"/>
            <w:tcBorders>
              <w:right w:val="single" w:sz="6" w:space="0" w:color="000000"/>
            </w:tcBorders>
            <w:shd w:val="clear" w:color="auto" w:fill="auto"/>
          </w:tcPr>
          <w:p w14:paraId="4F99DE40"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New Long-term Liabilities</w:t>
            </w:r>
          </w:p>
        </w:tc>
        <w:tc>
          <w:tcPr>
            <w:tcW w:w="1714" w:type="dxa"/>
            <w:tcBorders>
              <w:left w:val="single" w:sz="6" w:space="0" w:color="000000"/>
            </w:tcBorders>
            <w:shd w:val="clear" w:color="auto" w:fill="auto"/>
          </w:tcPr>
          <w:p w14:paraId="5CF01032"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$100,000 </w:t>
            </w:r>
          </w:p>
        </w:tc>
        <w:tc>
          <w:tcPr>
            <w:tcW w:w="1714" w:type="dxa"/>
            <w:shd w:val="clear" w:color="auto" w:fill="auto"/>
          </w:tcPr>
          <w:p w14:paraId="00AA2AEE"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1B3D9AFE"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456F0AAF" w14:textId="77777777" w:rsidTr="008A28D1">
        <w:tc>
          <w:tcPr>
            <w:tcW w:w="3946" w:type="dxa"/>
            <w:tcBorders>
              <w:right w:val="single" w:sz="6" w:space="0" w:color="000000"/>
            </w:tcBorders>
            <w:shd w:val="clear" w:color="auto" w:fill="auto"/>
          </w:tcPr>
          <w:p w14:paraId="4E340F07"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Sales of Other Current Assets</w:t>
            </w:r>
          </w:p>
        </w:tc>
        <w:tc>
          <w:tcPr>
            <w:tcW w:w="1714" w:type="dxa"/>
            <w:tcBorders>
              <w:left w:val="single" w:sz="6" w:space="0" w:color="000000"/>
            </w:tcBorders>
            <w:shd w:val="clear" w:color="auto" w:fill="auto"/>
          </w:tcPr>
          <w:p w14:paraId="3E316A0E"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08BE6977"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0BE0AD8F"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66C68E9C" w14:textId="77777777" w:rsidTr="008A28D1">
        <w:tc>
          <w:tcPr>
            <w:tcW w:w="3946" w:type="dxa"/>
            <w:tcBorders>
              <w:right w:val="single" w:sz="6" w:space="0" w:color="000000"/>
            </w:tcBorders>
            <w:shd w:val="clear" w:color="auto" w:fill="auto"/>
          </w:tcPr>
          <w:p w14:paraId="4FF9BD35"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Sales of Long-term Assets</w:t>
            </w:r>
          </w:p>
        </w:tc>
        <w:tc>
          <w:tcPr>
            <w:tcW w:w="1714" w:type="dxa"/>
            <w:tcBorders>
              <w:left w:val="single" w:sz="6" w:space="0" w:color="000000"/>
            </w:tcBorders>
            <w:shd w:val="clear" w:color="auto" w:fill="auto"/>
          </w:tcPr>
          <w:p w14:paraId="3ADC67B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348443B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51272BC2"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051BEAE1" w14:textId="77777777" w:rsidTr="008A28D1">
        <w:tc>
          <w:tcPr>
            <w:tcW w:w="3946" w:type="dxa"/>
            <w:tcBorders>
              <w:right w:val="single" w:sz="6" w:space="0" w:color="000000"/>
            </w:tcBorders>
            <w:shd w:val="clear" w:color="auto" w:fill="auto"/>
          </w:tcPr>
          <w:p w14:paraId="6A59EE68"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New Investment Received</w:t>
            </w:r>
          </w:p>
        </w:tc>
        <w:tc>
          <w:tcPr>
            <w:tcW w:w="1714" w:type="dxa"/>
            <w:tcBorders>
              <w:left w:val="single" w:sz="6" w:space="0" w:color="000000"/>
            </w:tcBorders>
            <w:shd w:val="clear" w:color="auto" w:fill="auto"/>
          </w:tcPr>
          <w:p w14:paraId="171BEFAA"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25C6051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38BEA710"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563B9E54" w14:textId="77777777" w:rsidTr="008A28D1">
        <w:tc>
          <w:tcPr>
            <w:tcW w:w="3946" w:type="dxa"/>
            <w:tcBorders>
              <w:right w:val="single" w:sz="6" w:space="0" w:color="000000"/>
            </w:tcBorders>
            <w:shd w:val="clear" w:color="auto" w:fill="auto"/>
          </w:tcPr>
          <w:p w14:paraId="1B0E79F4"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Subtotal Cash Received</w:t>
            </w:r>
          </w:p>
        </w:tc>
        <w:tc>
          <w:tcPr>
            <w:tcW w:w="1714" w:type="dxa"/>
            <w:tcBorders>
              <w:left w:val="single" w:sz="6" w:space="0" w:color="000000"/>
            </w:tcBorders>
            <w:shd w:val="clear" w:color="auto" w:fill="auto"/>
          </w:tcPr>
          <w:p w14:paraId="156952A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$179,785 </w:t>
            </w:r>
          </w:p>
        </w:tc>
        <w:tc>
          <w:tcPr>
            <w:tcW w:w="1714" w:type="dxa"/>
            <w:shd w:val="clear" w:color="auto" w:fill="auto"/>
          </w:tcPr>
          <w:p w14:paraId="04953979"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$174,525 </w:t>
            </w:r>
          </w:p>
        </w:tc>
        <w:tc>
          <w:tcPr>
            <w:tcW w:w="1714" w:type="dxa"/>
            <w:shd w:val="clear" w:color="auto" w:fill="auto"/>
          </w:tcPr>
          <w:p w14:paraId="6BCA9824"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$212,647 </w:t>
            </w:r>
          </w:p>
        </w:tc>
      </w:tr>
      <w:tr w:rsidR="00BD72C9" w:rsidRPr="00BD72C9" w14:paraId="2535F0B9" w14:textId="77777777" w:rsidTr="008A28D1">
        <w:tc>
          <w:tcPr>
            <w:tcW w:w="3946" w:type="dxa"/>
            <w:tcBorders>
              <w:right w:val="single" w:sz="6" w:space="0" w:color="000000"/>
            </w:tcBorders>
            <w:shd w:val="clear" w:color="auto" w:fill="auto"/>
          </w:tcPr>
          <w:p w14:paraId="4835E318" w14:textId="77777777" w:rsidR="00BD72C9" w:rsidRPr="00BD72C9" w:rsidRDefault="00BD72C9" w:rsidP="00BD72C9">
            <w:pPr>
              <w:pStyle w:val="PasTable1"/>
              <w:rPr>
                <w:rFonts w:ascii="Trebuchet MS" w:eastAsia="Verdana" w:hAnsi="Trebuchet MS" w:cs="Verdana"/>
                <w:sz w:val="20"/>
                <w:szCs w:val="20"/>
              </w:rPr>
            </w:pPr>
          </w:p>
        </w:tc>
        <w:tc>
          <w:tcPr>
            <w:tcW w:w="1714" w:type="dxa"/>
            <w:tcBorders>
              <w:left w:val="single" w:sz="6" w:space="0" w:color="000000"/>
            </w:tcBorders>
            <w:shd w:val="clear" w:color="auto" w:fill="auto"/>
          </w:tcPr>
          <w:p w14:paraId="5655DCBE"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37025ABD"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705FC5D8" w14:textId="77777777" w:rsidR="00BD72C9" w:rsidRPr="00BD72C9" w:rsidRDefault="00BD72C9" w:rsidP="00BD72C9">
            <w:pPr>
              <w:pStyle w:val="PasTable1"/>
              <w:jc w:val="right"/>
              <w:rPr>
                <w:rFonts w:ascii="Trebuchet MS" w:eastAsia="Verdana" w:hAnsi="Trebuchet MS" w:cs="Verdana"/>
                <w:sz w:val="20"/>
                <w:szCs w:val="20"/>
              </w:rPr>
            </w:pPr>
          </w:p>
        </w:tc>
      </w:tr>
      <w:tr w:rsidR="00BD72C9" w:rsidRPr="00BD72C9" w14:paraId="7B6DA74B" w14:textId="77777777" w:rsidTr="008A28D1">
        <w:trPr>
          <w:trHeight w:val="360"/>
        </w:trPr>
        <w:tc>
          <w:tcPr>
            <w:tcW w:w="3946" w:type="dxa"/>
            <w:tcBorders>
              <w:right w:val="single" w:sz="6" w:space="0" w:color="000000"/>
            </w:tcBorders>
            <w:shd w:val="clear" w:color="auto" w:fill="auto"/>
          </w:tcPr>
          <w:p w14:paraId="2160A96C"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Expenditures</w:t>
            </w:r>
          </w:p>
        </w:tc>
        <w:tc>
          <w:tcPr>
            <w:tcW w:w="1714" w:type="dxa"/>
            <w:tcBorders>
              <w:left w:val="single" w:sz="6" w:space="0" w:color="000000"/>
            </w:tcBorders>
            <w:shd w:val="clear" w:color="auto" w:fill="auto"/>
          </w:tcPr>
          <w:p w14:paraId="14506143"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2003</w:t>
            </w:r>
          </w:p>
        </w:tc>
        <w:tc>
          <w:tcPr>
            <w:tcW w:w="1714" w:type="dxa"/>
            <w:shd w:val="clear" w:color="auto" w:fill="auto"/>
          </w:tcPr>
          <w:p w14:paraId="6AB016B0"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2004</w:t>
            </w:r>
          </w:p>
        </w:tc>
        <w:tc>
          <w:tcPr>
            <w:tcW w:w="1714" w:type="dxa"/>
            <w:shd w:val="clear" w:color="auto" w:fill="auto"/>
          </w:tcPr>
          <w:p w14:paraId="0063457E"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2005</w:t>
            </w:r>
          </w:p>
        </w:tc>
      </w:tr>
      <w:tr w:rsidR="00BD72C9" w:rsidRPr="00BD72C9" w14:paraId="5649ADE0" w14:textId="77777777" w:rsidTr="008A28D1">
        <w:trPr>
          <w:trHeight w:val="360"/>
        </w:trPr>
        <w:tc>
          <w:tcPr>
            <w:tcW w:w="3946" w:type="dxa"/>
            <w:tcBorders>
              <w:right w:val="single" w:sz="6" w:space="0" w:color="000000"/>
            </w:tcBorders>
            <w:shd w:val="clear" w:color="auto" w:fill="auto"/>
          </w:tcPr>
          <w:p w14:paraId="38B7F51D"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Expenditures from Operations</w:t>
            </w:r>
          </w:p>
        </w:tc>
        <w:tc>
          <w:tcPr>
            <w:tcW w:w="1714" w:type="dxa"/>
            <w:tcBorders>
              <w:left w:val="single" w:sz="6" w:space="0" w:color="000000"/>
            </w:tcBorders>
            <w:shd w:val="clear" w:color="auto" w:fill="auto"/>
          </w:tcPr>
          <w:p w14:paraId="04432DFC"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2047C4DC"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7C57FB1E" w14:textId="77777777" w:rsidR="00BD72C9" w:rsidRPr="00BD72C9" w:rsidRDefault="00BD72C9" w:rsidP="00BD72C9">
            <w:pPr>
              <w:pStyle w:val="PasTable1"/>
              <w:jc w:val="right"/>
              <w:rPr>
                <w:rFonts w:ascii="Trebuchet MS" w:eastAsia="Verdana" w:hAnsi="Trebuchet MS" w:cs="Verdana"/>
                <w:sz w:val="20"/>
                <w:szCs w:val="20"/>
              </w:rPr>
            </w:pPr>
          </w:p>
        </w:tc>
      </w:tr>
      <w:tr w:rsidR="00BD72C9" w:rsidRPr="00BD72C9" w14:paraId="71E6725A" w14:textId="77777777" w:rsidTr="008A28D1">
        <w:tc>
          <w:tcPr>
            <w:tcW w:w="3946" w:type="dxa"/>
            <w:tcBorders>
              <w:right w:val="single" w:sz="6" w:space="0" w:color="000000"/>
            </w:tcBorders>
            <w:shd w:val="clear" w:color="auto" w:fill="auto"/>
          </w:tcPr>
          <w:p w14:paraId="63A04D81"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Cash Spending</w:t>
            </w:r>
          </w:p>
        </w:tc>
        <w:tc>
          <w:tcPr>
            <w:tcW w:w="1714" w:type="dxa"/>
            <w:tcBorders>
              <w:left w:val="single" w:sz="6" w:space="0" w:color="000000"/>
            </w:tcBorders>
            <w:shd w:val="clear" w:color="auto" w:fill="auto"/>
          </w:tcPr>
          <w:p w14:paraId="17CA339E"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$87,000 </w:t>
            </w:r>
          </w:p>
        </w:tc>
        <w:tc>
          <w:tcPr>
            <w:tcW w:w="1714" w:type="dxa"/>
            <w:shd w:val="clear" w:color="auto" w:fill="auto"/>
          </w:tcPr>
          <w:p w14:paraId="432B0180"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$92,000 </w:t>
            </w:r>
          </w:p>
        </w:tc>
        <w:tc>
          <w:tcPr>
            <w:tcW w:w="1714" w:type="dxa"/>
            <w:shd w:val="clear" w:color="auto" w:fill="auto"/>
          </w:tcPr>
          <w:p w14:paraId="63E561D1"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$97,000 </w:t>
            </w:r>
          </w:p>
        </w:tc>
      </w:tr>
      <w:tr w:rsidR="00BD72C9" w:rsidRPr="00BD72C9" w14:paraId="378D025A" w14:textId="77777777" w:rsidTr="008A28D1">
        <w:tc>
          <w:tcPr>
            <w:tcW w:w="3946" w:type="dxa"/>
            <w:tcBorders>
              <w:right w:val="single" w:sz="6" w:space="0" w:color="000000"/>
            </w:tcBorders>
            <w:shd w:val="clear" w:color="auto" w:fill="auto"/>
          </w:tcPr>
          <w:p w14:paraId="30BDE853"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Bill Payments</w:t>
            </w:r>
          </w:p>
        </w:tc>
        <w:tc>
          <w:tcPr>
            <w:tcW w:w="1714" w:type="dxa"/>
            <w:tcBorders>
              <w:left w:val="single" w:sz="6" w:space="0" w:color="000000"/>
            </w:tcBorders>
            <w:shd w:val="clear" w:color="auto" w:fill="auto"/>
          </w:tcPr>
          <w:p w14:paraId="008674EC"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$77,335 </w:t>
            </w:r>
          </w:p>
        </w:tc>
        <w:tc>
          <w:tcPr>
            <w:tcW w:w="1714" w:type="dxa"/>
            <w:shd w:val="clear" w:color="auto" w:fill="auto"/>
          </w:tcPr>
          <w:p w14:paraId="41404120"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$81,273 </w:t>
            </w:r>
          </w:p>
        </w:tc>
        <w:tc>
          <w:tcPr>
            <w:tcW w:w="1714" w:type="dxa"/>
            <w:shd w:val="clear" w:color="auto" w:fill="auto"/>
          </w:tcPr>
          <w:p w14:paraId="590F35BA"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$91,737 </w:t>
            </w:r>
          </w:p>
        </w:tc>
      </w:tr>
      <w:tr w:rsidR="00BD72C9" w:rsidRPr="00BD72C9" w14:paraId="297A984C" w14:textId="77777777" w:rsidTr="008A28D1">
        <w:tc>
          <w:tcPr>
            <w:tcW w:w="3946" w:type="dxa"/>
            <w:tcBorders>
              <w:right w:val="single" w:sz="6" w:space="0" w:color="000000"/>
            </w:tcBorders>
            <w:shd w:val="clear" w:color="auto" w:fill="auto"/>
          </w:tcPr>
          <w:p w14:paraId="37A0121C"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Subtotal Spent on Operations</w:t>
            </w:r>
          </w:p>
        </w:tc>
        <w:tc>
          <w:tcPr>
            <w:tcW w:w="1714" w:type="dxa"/>
            <w:tcBorders>
              <w:left w:val="single" w:sz="6" w:space="0" w:color="000000"/>
            </w:tcBorders>
            <w:shd w:val="clear" w:color="auto" w:fill="auto"/>
          </w:tcPr>
          <w:p w14:paraId="12E386B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$164,335 </w:t>
            </w:r>
          </w:p>
        </w:tc>
        <w:tc>
          <w:tcPr>
            <w:tcW w:w="1714" w:type="dxa"/>
            <w:shd w:val="clear" w:color="auto" w:fill="auto"/>
          </w:tcPr>
          <w:p w14:paraId="3DB45D25"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$173,273 </w:t>
            </w:r>
          </w:p>
        </w:tc>
        <w:tc>
          <w:tcPr>
            <w:tcW w:w="1714" w:type="dxa"/>
            <w:shd w:val="clear" w:color="auto" w:fill="auto"/>
          </w:tcPr>
          <w:p w14:paraId="4B662A89"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$188,737 </w:t>
            </w:r>
          </w:p>
        </w:tc>
      </w:tr>
      <w:tr w:rsidR="00BD72C9" w:rsidRPr="00BD72C9" w14:paraId="6FC2858D" w14:textId="77777777" w:rsidTr="008A28D1">
        <w:tc>
          <w:tcPr>
            <w:tcW w:w="3946" w:type="dxa"/>
            <w:tcBorders>
              <w:right w:val="single" w:sz="6" w:space="0" w:color="000000"/>
            </w:tcBorders>
            <w:shd w:val="clear" w:color="auto" w:fill="auto"/>
          </w:tcPr>
          <w:p w14:paraId="5F315CDF" w14:textId="77777777" w:rsidR="00BD72C9" w:rsidRPr="00BD72C9" w:rsidRDefault="00BD72C9" w:rsidP="00BD72C9">
            <w:pPr>
              <w:pStyle w:val="PasTable1"/>
              <w:rPr>
                <w:rFonts w:ascii="Trebuchet MS" w:eastAsia="Verdana" w:hAnsi="Trebuchet MS" w:cs="Verdana"/>
                <w:sz w:val="20"/>
                <w:szCs w:val="20"/>
              </w:rPr>
            </w:pPr>
          </w:p>
        </w:tc>
        <w:tc>
          <w:tcPr>
            <w:tcW w:w="1714" w:type="dxa"/>
            <w:tcBorders>
              <w:left w:val="single" w:sz="6" w:space="0" w:color="000000"/>
            </w:tcBorders>
            <w:shd w:val="clear" w:color="auto" w:fill="auto"/>
          </w:tcPr>
          <w:p w14:paraId="03C4B8DF"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2CF4FF08"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4DE89C57" w14:textId="77777777" w:rsidR="00BD72C9" w:rsidRPr="00BD72C9" w:rsidRDefault="00BD72C9" w:rsidP="00BD72C9">
            <w:pPr>
              <w:pStyle w:val="PasTable1"/>
              <w:jc w:val="right"/>
              <w:rPr>
                <w:rFonts w:ascii="Trebuchet MS" w:eastAsia="Verdana" w:hAnsi="Trebuchet MS" w:cs="Verdana"/>
                <w:sz w:val="20"/>
                <w:szCs w:val="20"/>
              </w:rPr>
            </w:pPr>
          </w:p>
        </w:tc>
      </w:tr>
      <w:tr w:rsidR="00BD72C9" w:rsidRPr="00BD72C9" w14:paraId="592C9A4C" w14:textId="77777777" w:rsidTr="008A28D1">
        <w:trPr>
          <w:trHeight w:val="360"/>
        </w:trPr>
        <w:tc>
          <w:tcPr>
            <w:tcW w:w="3946" w:type="dxa"/>
            <w:tcBorders>
              <w:right w:val="single" w:sz="6" w:space="0" w:color="000000"/>
            </w:tcBorders>
            <w:shd w:val="clear" w:color="auto" w:fill="auto"/>
          </w:tcPr>
          <w:p w14:paraId="148A6B29"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Additional Cash Spent</w:t>
            </w:r>
          </w:p>
        </w:tc>
        <w:tc>
          <w:tcPr>
            <w:tcW w:w="1714" w:type="dxa"/>
            <w:tcBorders>
              <w:left w:val="single" w:sz="6" w:space="0" w:color="000000"/>
            </w:tcBorders>
            <w:shd w:val="clear" w:color="auto" w:fill="auto"/>
          </w:tcPr>
          <w:p w14:paraId="1D3DBDF7"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64AD7DCD"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6EC00FD7" w14:textId="77777777" w:rsidR="00BD72C9" w:rsidRPr="00BD72C9" w:rsidRDefault="00BD72C9" w:rsidP="00BD72C9">
            <w:pPr>
              <w:pStyle w:val="PasTable1"/>
              <w:jc w:val="right"/>
              <w:rPr>
                <w:rFonts w:ascii="Trebuchet MS" w:eastAsia="Verdana" w:hAnsi="Trebuchet MS" w:cs="Verdana"/>
                <w:sz w:val="20"/>
                <w:szCs w:val="20"/>
              </w:rPr>
            </w:pPr>
          </w:p>
        </w:tc>
      </w:tr>
      <w:tr w:rsidR="00BD72C9" w:rsidRPr="00BD72C9" w14:paraId="05893D62" w14:textId="77777777" w:rsidTr="008A28D1">
        <w:tc>
          <w:tcPr>
            <w:tcW w:w="3946" w:type="dxa"/>
            <w:tcBorders>
              <w:right w:val="single" w:sz="6" w:space="0" w:color="000000"/>
            </w:tcBorders>
            <w:shd w:val="clear" w:color="auto" w:fill="auto"/>
          </w:tcPr>
          <w:p w14:paraId="1F2844BB"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Sales Tax, VAT, HST/GST Paid Out</w:t>
            </w:r>
          </w:p>
        </w:tc>
        <w:tc>
          <w:tcPr>
            <w:tcW w:w="1714" w:type="dxa"/>
            <w:tcBorders>
              <w:left w:val="single" w:sz="6" w:space="0" w:color="000000"/>
            </w:tcBorders>
            <w:shd w:val="clear" w:color="auto" w:fill="auto"/>
          </w:tcPr>
          <w:p w14:paraId="66E17BB8"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73542E1D"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7F79FA6E"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271F49FF" w14:textId="77777777" w:rsidTr="008A28D1">
        <w:tc>
          <w:tcPr>
            <w:tcW w:w="3946" w:type="dxa"/>
            <w:tcBorders>
              <w:right w:val="single" w:sz="6" w:space="0" w:color="000000"/>
            </w:tcBorders>
            <w:shd w:val="clear" w:color="auto" w:fill="auto"/>
          </w:tcPr>
          <w:p w14:paraId="7D048FF8"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Principal Repayment of Current Borrowing</w:t>
            </w:r>
          </w:p>
        </w:tc>
        <w:tc>
          <w:tcPr>
            <w:tcW w:w="1714" w:type="dxa"/>
            <w:tcBorders>
              <w:left w:val="single" w:sz="6" w:space="0" w:color="000000"/>
            </w:tcBorders>
            <w:shd w:val="clear" w:color="auto" w:fill="auto"/>
          </w:tcPr>
          <w:p w14:paraId="33142637"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270ACF0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64B5A246"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$10 </w:t>
            </w:r>
          </w:p>
        </w:tc>
      </w:tr>
      <w:tr w:rsidR="00BD72C9" w:rsidRPr="00BD72C9" w14:paraId="4169E6E6" w14:textId="77777777" w:rsidTr="008A28D1">
        <w:tc>
          <w:tcPr>
            <w:tcW w:w="3946" w:type="dxa"/>
            <w:tcBorders>
              <w:right w:val="single" w:sz="6" w:space="0" w:color="000000"/>
            </w:tcBorders>
            <w:shd w:val="clear" w:color="auto" w:fill="auto"/>
          </w:tcPr>
          <w:p w14:paraId="76668B0F"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Other Liabilities Principal Repayment</w:t>
            </w:r>
          </w:p>
        </w:tc>
        <w:tc>
          <w:tcPr>
            <w:tcW w:w="1714" w:type="dxa"/>
            <w:tcBorders>
              <w:left w:val="single" w:sz="6" w:space="0" w:color="000000"/>
            </w:tcBorders>
            <w:shd w:val="clear" w:color="auto" w:fill="auto"/>
          </w:tcPr>
          <w:p w14:paraId="56F1ACF8"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10857CF0"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6C16CAA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720C3F9A" w14:textId="77777777" w:rsidTr="008A28D1">
        <w:tc>
          <w:tcPr>
            <w:tcW w:w="3946" w:type="dxa"/>
            <w:tcBorders>
              <w:right w:val="single" w:sz="6" w:space="0" w:color="000000"/>
            </w:tcBorders>
            <w:shd w:val="clear" w:color="auto" w:fill="auto"/>
          </w:tcPr>
          <w:p w14:paraId="16CBEB3C"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Long-term Liabilities Principal Repayment</w:t>
            </w:r>
          </w:p>
        </w:tc>
        <w:tc>
          <w:tcPr>
            <w:tcW w:w="1714" w:type="dxa"/>
            <w:tcBorders>
              <w:left w:val="single" w:sz="6" w:space="0" w:color="000000"/>
            </w:tcBorders>
            <w:shd w:val="clear" w:color="auto" w:fill="auto"/>
          </w:tcPr>
          <w:p w14:paraId="280C22EE"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$5,000 </w:t>
            </w:r>
          </w:p>
        </w:tc>
        <w:tc>
          <w:tcPr>
            <w:tcW w:w="1714" w:type="dxa"/>
            <w:shd w:val="clear" w:color="auto" w:fill="auto"/>
          </w:tcPr>
          <w:p w14:paraId="74A4DEE6"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$8,000 </w:t>
            </w:r>
          </w:p>
        </w:tc>
        <w:tc>
          <w:tcPr>
            <w:tcW w:w="1714" w:type="dxa"/>
            <w:shd w:val="clear" w:color="auto" w:fill="auto"/>
          </w:tcPr>
          <w:p w14:paraId="7408009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$10,000 </w:t>
            </w:r>
          </w:p>
        </w:tc>
      </w:tr>
      <w:tr w:rsidR="00BD72C9" w:rsidRPr="00BD72C9" w14:paraId="3AC7417E" w14:textId="77777777" w:rsidTr="008A28D1">
        <w:tc>
          <w:tcPr>
            <w:tcW w:w="3946" w:type="dxa"/>
            <w:tcBorders>
              <w:right w:val="single" w:sz="6" w:space="0" w:color="000000"/>
            </w:tcBorders>
            <w:shd w:val="clear" w:color="auto" w:fill="auto"/>
          </w:tcPr>
          <w:p w14:paraId="5AF0FC8B"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Purchase Other Current Assets</w:t>
            </w:r>
          </w:p>
        </w:tc>
        <w:tc>
          <w:tcPr>
            <w:tcW w:w="1714" w:type="dxa"/>
            <w:tcBorders>
              <w:left w:val="single" w:sz="6" w:space="0" w:color="000000"/>
            </w:tcBorders>
            <w:shd w:val="clear" w:color="auto" w:fill="auto"/>
          </w:tcPr>
          <w:p w14:paraId="6A15353D"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4AA84FB5"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3606B7D5"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47D8DA34" w14:textId="77777777" w:rsidTr="008A28D1">
        <w:tc>
          <w:tcPr>
            <w:tcW w:w="3946" w:type="dxa"/>
            <w:tcBorders>
              <w:right w:val="single" w:sz="6" w:space="0" w:color="000000"/>
            </w:tcBorders>
            <w:shd w:val="clear" w:color="auto" w:fill="auto"/>
          </w:tcPr>
          <w:p w14:paraId="092853D2"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Purchase Long-term Assets</w:t>
            </w:r>
          </w:p>
        </w:tc>
        <w:tc>
          <w:tcPr>
            <w:tcW w:w="1714" w:type="dxa"/>
            <w:tcBorders>
              <w:left w:val="single" w:sz="6" w:space="0" w:color="000000"/>
            </w:tcBorders>
            <w:shd w:val="clear" w:color="auto" w:fill="auto"/>
          </w:tcPr>
          <w:p w14:paraId="6B2458F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$35,000 </w:t>
            </w:r>
          </w:p>
        </w:tc>
        <w:tc>
          <w:tcPr>
            <w:tcW w:w="1714" w:type="dxa"/>
            <w:shd w:val="clear" w:color="auto" w:fill="auto"/>
          </w:tcPr>
          <w:p w14:paraId="6C769023"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1B8491C4"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2175B5F9" w14:textId="77777777" w:rsidTr="008A28D1">
        <w:tc>
          <w:tcPr>
            <w:tcW w:w="3946" w:type="dxa"/>
            <w:tcBorders>
              <w:right w:val="single" w:sz="6" w:space="0" w:color="000000"/>
            </w:tcBorders>
            <w:shd w:val="clear" w:color="auto" w:fill="auto"/>
          </w:tcPr>
          <w:p w14:paraId="6537DA19"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Dividends</w:t>
            </w:r>
          </w:p>
        </w:tc>
        <w:tc>
          <w:tcPr>
            <w:tcW w:w="1714" w:type="dxa"/>
            <w:tcBorders>
              <w:left w:val="single" w:sz="6" w:space="0" w:color="000000"/>
            </w:tcBorders>
            <w:shd w:val="clear" w:color="auto" w:fill="auto"/>
          </w:tcPr>
          <w:p w14:paraId="2AB6EFCA"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4719D1C7"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c>
          <w:tcPr>
            <w:tcW w:w="1714" w:type="dxa"/>
            <w:shd w:val="clear" w:color="auto" w:fill="auto"/>
          </w:tcPr>
          <w:p w14:paraId="44919E61"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$0 </w:t>
            </w:r>
          </w:p>
        </w:tc>
      </w:tr>
      <w:tr w:rsidR="00BD72C9" w:rsidRPr="00BD72C9" w14:paraId="78CD2760" w14:textId="77777777" w:rsidTr="008A28D1">
        <w:tc>
          <w:tcPr>
            <w:tcW w:w="3946" w:type="dxa"/>
            <w:tcBorders>
              <w:right w:val="single" w:sz="6" w:space="0" w:color="000000"/>
            </w:tcBorders>
            <w:shd w:val="clear" w:color="auto" w:fill="auto"/>
          </w:tcPr>
          <w:p w14:paraId="3BD2D6EB"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Subtotal Cash Spent</w:t>
            </w:r>
          </w:p>
        </w:tc>
        <w:tc>
          <w:tcPr>
            <w:tcW w:w="1714" w:type="dxa"/>
            <w:tcBorders>
              <w:left w:val="single" w:sz="6" w:space="0" w:color="000000"/>
            </w:tcBorders>
            <w:shd w:val="clear" w:color="auto" w:fill="auto"/>
          </w:tcPr>
          <w:p w14:paraId="228BB776"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$204,335 </w:t>
            </w:r>
          </w:p>
        </w:tc>
        <w:tc>
          <w:tcPr>
            <w:tcW w:w="1714" w:type="dxa"/>
            <w:shd w:val="clear" w:color="auto" w:fill="auto"/>
          </w:tcPr>
          <w:p w14:paraId="6509E549"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$181,273 </w:t>
            </w:r>
          </w:p>
        </w:tc>
        <w:tc>
          <w:tcPr>
            <w:tcW w:w="1714" w:type="dxa"/>
            <w:shd w:val="clear" w:color="auto" w:fill="auto"/>
          </w:tcPr>
          <w:p w14:paraId="47ADFCEF"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$198,747 </w:t>
            </w:r>
          </w:p>
        </w:tc>
      </w:tr>
      <w:tr w:rsidR="00BD72C9" w:rsidRPr="00BD72C9" w14:paraId="7C6D01A3" w14:textId="77777777" w:rsidTr="008A28D1">
        <w:tc>
          <w:tcPr>
            <w:tcW w:w="3946" w:type="dxa"/>
            <w:tcBorders>
              <w:right w:val="single" w:sz="6" w:space="0" w:color="000000"/>
            </w:tcBorders>
            <w:shd w:val="clear" w:color="auto" w:fill="auto"/>
          </w:tcPr>
          <w:p w14:paraId="716C83CF" w14:textId="77777777" w:rsidR="00BD72C9" w:rsidRPr="00BD72C9" w:rsidRDefault="00BD72C9" w:rsidP="00BD72C9">
            <w:pPr>
              <w:pStyle w:val="PasTable1"/>
              <w:rPr>
                <w:rFonts w:ascii="Trebuchet MS" w:eastAsia="Verdana" w:hAnsi="Trebuchet MS" w:cs="Verdana"/>
                <w:sz w:val="20"/>
                <w:szCs w:val="20"/>
              </w:rPr>
            </w:pPr>
          </w:p>
        </w:tc>
        <w:tc>
          <w:tcPr>
            <w:tcW w:w="1714" w:type="dxa"/>
            <w:tcBorders>
              <w:left w:val="single" w:sz="6" w:space="0" w:color="000000"/>
            </w:tcBorders>
            <w:shd w:val="clear" w:color="auto" w:fill="auto"/>
          </w:tcPr>
          <w:p w14:paraId="6B0998CD"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6A37F35F" w14:textId="77777777" w:rsidR="00BD72C9" w:rsidRPr="00BD72C9" w:rsidRDefault="00BD72C9" w:rsidP="00BD72C9">
            <w:pPr>
              <w:pStyle w:val="PasTable1"/>
              <w:jc w:val="right"/>
              <w:rPr>
                <w:rFonts w:ascii="Trebuchet MS" w:eastAsia="Verdana" w:hAnsi="Trebuchet MS" w:cs="Verdana"/>
                <w:sz w:val="20"/>
                <w:szCs w:val="20"/>
              </w:rPr>
            </w:pPr>
          </w:p>
        </w:tc>
        <w:tc>
          <w:tcPr>
            <w:tcW w:w="1714" w:type="dxa"/>
            <w:shd w:val="clear" w:color="auto" w:fill="auto"/>
          </w:tcPr>
          <w:p w14:paraId="7F8069EF" w14:textId="77777777" w:rsidR="00BD72C9" w:rsidRPr="00BD72C9" w:rsidRDefault="00BD72C9" w:rsidP="00BD72C9">
            <w:pPr>
              <w:pStyle w:val="PasTable1"/>
              <w:jc w:val="right"/>
              <w:rPr>
                <w:rFonts w:ascii="Trebuchet MS" w:eastAsia="Verdana" w:hAnsi="Trebuchet MS" w:cs="Verdana"/>
                <w:sz w:val="20"/>
                <w:szCs w:val="20"/>
              </w:rPr>
            </w:pPr>
          </w:p>
        </w:tc>
      </w:tr>
      <w:tr w:rsidR="00BD72C9" w:rsidRPr="00BD72C9" w14:paraId="676CA8AF" w14:textId="77777777" w:rsidTr="008A28D1">
        <w:trPr>
          <w:trHeight w:val="288"/>
        </w:trPr>
        <w:tc>
          <w:tcPr>
            <w:tcW w:w="3946" w:type="dxa"/>
            <w:tcBorders>
              <w:bottom w:val="single" w:sz="6" w:space="0" w:color="000000"/>
              <w:right w:val="single" w:sz="6" w:space="0" w:color="000000"/>
            </w:tcBorders>
            <w:shd w:val="clear" w:color="auto" w:fill="auto"/>
          </w:tcPr>
          <w:p w14:paraId="7CE4C851" w14:textId="77777777" w:rsidR="00BD72C9" w:rsidRPr="00BD72C9" w:rsidRDefault="00BD72C9" w:rsidP="00BD72C9">
            <w:pPr>
              <w:pStyle w:val="PasTable1"/>
              <w:rPr>
                <w:rFonts w:ascii="Trebuchet MS" w:eastAsia="Verdana" w:hAnsi="Trebuchet MS" w:cs="Verdana"/>
                <w:sz w:val="20"/>
                <w:szCs w:val="20"/>
              </w:rPr>
            </w:pPr>
            <w:r w:rsidRPr="00BD72C9">
              <w:rPr>
                <w:rFonts w:ascii="Trebuchet MS" w:eastAsia="Arial" w:hAnsi="Trebuchet MS" w:cs="Arial"/>
                <w:sz w:val="20"/>
                <w:szCs w:val="20"/>
              </w:rPr>
              <w:t>Net Cash Flow</w:t>
            </w:r>
          </w:p>
        </w:tc>
        <w:tc>
          <w:tcPr>
            <w:tcW w:w="1714" w:type="dxa"/>
            <w:tcBorders>
              <w:left w:val="single" w:sz="6" w:space="0" w:color="000000"/>
              <w:bottom w:val="single" w:sz="6" w:space="0" w:color="000000"/>
            </w:tcBorders>
            <w:shd w:val="clear" w:color="auto" w:fill="auto"/>
          </w:tcPr>
          <w:p w14:paraId="6FE5C03D"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($24,550)</w:t>
            </w:r>
          </w:p>
        </w:tc>
        <w:tc>
          <w:tcPr>
            <w:tcW w:w="1714" w:type="dxa"/>
            <w:tcBorders>
              <w:bottom w:val="single" w:sz="6" w:space="0" w:color="000000"/>
            </w:tcBorders>
            <w:shd w:val="clear" w:color="auto" w:fill="auto"/>
          </w:tcPr>
          <w:p w14:paraId="5C0CC4E4"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($6,748)</w:t>
            </w:r>
          </w:p>
        </w:tc>
        <w:tc>
          <w:tcPr>
            <w:tcW w:w="1714" w:type="dxa"/>
            <w:tcBorders>
              <w:bottom w:val="single" w:sz="6" w:space="0" w:color="000000"/>
            </w:tcBorders>
            <w:shd w:val="clear" w:color="auto" w:fill="auto"/>
          </w:tcPr>
          <w:p w14:paraId="70EA4BD9"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$13,900 </w:t>
            </w:r>
          </w:p>
        </w:tc>
      </w:tr>
      <w:tr w:rsidR="00BD72C9" w:rsidRPr="00BD72C9" w14:paraId="57965739" w14:textId="77777777" w:rsidTr="008A28D1">
        <w:trPr>
          <w:trHeight w:val="288"/>
        </w:trPr>
        <w:tc>
          <w:tcPr>
            <w:tcW w:w="3946" w:type="dxa"/>
            <w:tcBorders>
              <w:top w:val="single" w:sz="6" w:space="0" w:color="000000"/>
              <w:right w:val="single" w:sz="6" w:space="0" w:color="000000"/>
            </w:tcBorders>
            <w:shd w:val="clear" w:color="auto" w:fill="auto"/>
          </w:tcPr>
          <w:p w14:paraId="4E902E4B" w14:textId="77777777" w:rsidR="00BD72C9" w:rsidRPr="00BD72C9" w:rsidRDefault="00BD72C9" w:rsidP="00BD72C9">
            <w:pPr>
              <w:pStyle w:val="PasTable1"/>
              <w:rPr>
                <w:rFonts w:ascii="Trebuchet MS" w:eastAsia="Verdana" w:hAnsi="Trebuchet MS" w:cs="Verdana"/>
                <w:b/>
                <w:bCs/>
                <w:sz w:val="20"/>
                <w:szCs w:val="20"/>
              </w:rPr>
            </w:pPr>
            <w:r w:rsidRPr="00BD72C9">
              <w:rPr>
                <w:rFonts w:ascii="Trebuchet MS" w:eastAsia="Arial" w:hAnsi="Trebuchet MS" w:cs="Arial"/>
                <w:b/>
                <w:bCs/>
                <w:sz w:val="20"/>
                <w:szCs w:val="20"/>
              </w:rPr>
              <w:t>Cash Balance</w:t>
            </w:r>
          </w:p>
        </w:tc>
        <w:tc>
          <w:tcPr>
            <w:tcW w:w="1714" w:type="dxa"/>
            <w:tcBorders>
              <w:top w:val="single" w:sz="6" w:space="0" w:color="000000"/>
              <w:left w:val="single" w:sz="6" w:space="0" w:color="000000"/>
            </w:tcBorders>
            <w:shd w:val="clear" w:color="auto" w:fill="auto"/>
          </w:tcPr>
          <w:p w14:paraId="0C4CE298"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$10,450 </w:t>
            </w:r>
          </w:p>
        </w:tc>
        <w:tc>
          <w:tcPr>
            <w:tcW w:w="1714" w:type="dxa"/>
            <w:tcBorders>
              <w:top w:val="single" w:sz="6" w:space="0" w:color="000000"/>
            </w:tcBorders>
            <w:shd w:val="clear" w:color="auto" w:fill="auto"/>
          </w:tcPr>
          <w:p w14:paraId="7C9D918B"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$3,702 </w:t>
            </w:r>
          </w:p>
        </w:tc>
        <w:tc>
          <w:tcPr>
            <w:tcW w:w="1714" w:type="dxa"/>
            <w:tcBorders>
              <w:top w:val="single" w:sz="6" w:space="0" w:color="000000"/>
            </w:tcBorders>
            <w:shd w:val="clear" w:color="auto" w:fill="auto"/>
          </w:tcPr>
          <w:p w14:paraId="43E587C5" w14:textId="77777777" w:rsidR="00BD72C9" w:rsidRPr="00BD72C9" w:rsidRDefault="00BD72C9" w:rsidP="00BD72C9">
            <w:pPr>
              <w:pStyle w:val="PasTable1"/>
              <w:jc w:val="right"/>
              <w:rPr>
                <w:rFonts w:ascii="Trebuchet MS" w:eastAsia="Verdana" w:hAnsi="Trebuchet MS" w:cs="Verdana"/>
                <w:sz w:val="20"/>
                <w:szCs w:val="20"/>
              </w:rPr>
            </w:pPr>
            <w:r w:rsidRPr="00BD72C9">
              <w:rPr>
                <w:rFonts w:ascii="Trebuchet MS" w:eastAsia="Arial" w:hAnsi="Trebuchet MS" w:cs="Arial"/>
                <w:sz w:val="20"/>
                <w:szCs w:val="20"/>
              </w:rPr>
              <w:t xml:space="preserve">$17,601 </w:t>
            </w:r>
          </w:p>
        </w:tc>
      </w:tr>
    </w:tbl>
    <w:p w14:paraId="3D9D0A90" w14:textId="77777777" w:rsidR="00647A20" w:rsidRDefault="00647A20" w:rsidP="00BD72C9">
      <w:pPr>
        <w:pStyle w:val="Heading3"/>
        <w:spacing w:before="0" w:beforeAutospacing="0" w:after="0" w:afterAutospacing="0" w:line="240" w:lineRule="auto"/>
        <w:rPr>
          <w:rFonts w:ascii="Times New Roman" w:hAnsi="Times New Roman" w:cs="Times New Roman"/>
          <w:sz w:val="24"/>
          <w:szCs w:val="24"/>
        </w:rPr>
      </w:pPr>
      <w:bookmarkStart w:id="190" w:name="ChartCash"/>
      <w:bookmarkStart w:id="191" w:name="_Toc497133195"/>
      <w:bookmarkStart w:id="192" w:name="BodyChartCash"/>
      <w:bookmarkEnd w:id="188"/>
      <w:bookmarkEnd w:id="189"/>
      <w:r w:rsidRPr="00BD72C9">
        <w:rPr>
          <w:rFonts w:ascii="Times New Roman" w:hAnsi="Times New Roman" w:cs="Times New Roman"/>
          <w:sz w:val="24"/>
          <w:szCs w:val="24"/>
        </w:rPr>
        <w:lastRenderedPageBreak/>
        <w:t>Chart: Cash</w:t>
      </w:r>
      <w:bookmarkEnd w:id="190"/>
      <w:bookmarkEnd w:id="191"/>
    </w:p>
    <w:p w14:paraId="4CAAFC85" w14:textId="77777777" w:rsidR="00BD72C9" w:rsidRPr="00BD72C9" w:rsidRDefault="00BD72C9" w:rsidP="00BD72C9">
      <w:pPr>
        <w:rPr>
          <w:rFonts w:eastAsia="Verdana"/>
        </w:rPr>
      </w:pPr>
    </w:p>
    <w:p w14:paraId="56A65BB9" w14:textId="77777777" w:rsidR="00BD72C9" w:rsidRDefault="00484BF4" w:rsidP="00BD72C9">
      <w:pPr>
        <w:spacing w:afterAutospacing="1"/>
        <w:rPr>
          <w:rFonts w:ascii="Trebuchet MS" w:hAnsi="Trebuchet MS"/>
          <w:i/>
        </w:rPr>
      </w:pPr>
      <w:r w:rsidRPr="00DB3841">
        <w:rPr>
          <w:rFonts w:ascii="Verdana" w:eastAsia="Verdana" w:hAnsi="Verdana" w:cs="Verdana"/>
          <w:noProof/>
          <w:sz w:val="20"/>
        </w:rPr>
        <w:drawing>
          <wp:inline distT="0" distB="0" distL="0" distR="0" wp14:anchorId="3A71B52B" wp14:editId="3740112E">
            <wp:extent cx="6032500" cy="3492500"/>
            <wp:effectExtent l="0" t="0" r="0" b="0"/>
            <wp:docPr id="12" name="Picture 225">
              <a:hlinkClick xmlns:a="http://schemas.openxmlformats.org/drawingml/2006/main" r:id="rId32"/>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5"/>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2500" cy="3492500"/>
                    </a:xfrm>
                    <a:prstGeom prst="rect">
                      <a:avLst/>
                    </a:prstGeom>
                    <a:noFill/>
                    <a:ln>
                      <a:noFill/>
                    </a:ln>
                  </pic:spPr>
                </pic:pic>
              </a:graphicData>
            </a:graphic>
          </wp:inline>
        </w:drawing>
      </w:r>
      <w:bookmarkEnd w:id="192"/>
    </w:p>
    <w:p w14:paraId="4719A724" w14:textId="77777777" w:rsidR="00647A20" w:rsidRPr="00BD72C9" w:rsidRDefault="00BD72C9" w:rsidP="00BD72C9">
      <w:pPr>
        <w:spacing w:afterAutospacing="1"/>
        <w:rPr>
          <w:rFonts w:ascii="Trebuchet MS" w:hAnsi="Trebuchet MS"/>
          <w:i/>
        </w:rPr>
      </w:pPr>
      <w:r>
        <w:rPr>
          <w:rFonts w:ascii="Trebuchet MS" w:hAnsi="Trebuchet MS"/>
          <w:i/>
        </w:rPr>
        <w:t>Do you need better-looking</w:t>
      </w:r>
      <w:r w:rsidRPr="00710C3B">
        <w:rPr>
          <w:rFonts w:ascii="Trebuchet MS" w:hAnsi="Trebuchet MS"/>
          <w:i/>
        </w:rPr>
        <w:t xml:space="preserve"> financial charts</w:t>
      </w:r>
      <w:r>
        <w:rPr>
          <w:rFonts w:ascii="Trebuchet MS" w:hAnsi="Trebuchet MS"/>
          <w:i/>
        </w:rPr>
        <w:t xml:space="preserve"> and tables</w:t>
      </w:r>
      <w:r w:rsidRPr="00710C3B">
        <w:rPr>
          <w:rFonts w:ascii="Trebuchet MS" w:hAnsi="Trebuchet MS"/>
          <w:i/>
        </w:rPr>
        <w:t xml:space="preserve">? Tools like </w:t>
      </w:r>
      <w:hyperlink r:id="rId54"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r>
        <w:rPr>
          <w:rFonts w:ascii="Trebuchet MS" w:hAnsi="Trebuchet MS"/>
          <w:i/>
        </w:rPr>
        <w:t>, with a professional modern design</w:t>
      </w:r>
      <w:r w:rsidRPr="00710C3B">
        <w:rPr>
          <w:rFonts w:ascii="Trebuchet MS" w:hAnsi="Trebuchet MS"/>
          <w:i/>
        </w:rPr>
        <w:t>.</w:t>
      </w:r>
      <w:r w:rsidR="007E2294">
        <w:rPr>
          <w:rFonts w:ascii="Trebuchet MS" w:hAnsi="Trebuchet MS"/>
          <w:i/>
        </w:rPr>
        <w:t xml:space="preserve"> </w:t>
      </w:r>
    </w:p>
    <w:p w14:paraId="3E2DEF3D" w14:textId="77777777" w:rsidR="00647A20" w:rsidRDefault="006A7FDC" w:rsidP="00BD72C9">
      <w:pPr>
        <w:pStyle w:val="Heading2"/>
      </w:pPr>
      <w:bookmarkStart w:id="193" w:name="TopicProjectedBalanceSheet"/>
      <w:bookmarkStart w:id="194" w:name="TitleTopicProjectedBalanceSheet"/>
      <w:r>
        <w:br w:type="page"/>
      </w:r>
      <w:bookmarkStart w:id="195" w:name="_Toc497133196"/>
      <w:r w:rsidR="00647A20">
        <w:lastRenderedPageBreak/>
        <w:t>Projected Balance Sheet</w:t>
      </w:r>
      <w:bookmarkEnd w:id="195"/>
    </w:p>
    <w:p w14:paraId="033FC4DD" w14:textId="77777777" w:rsidR="00647A20" w:rsidRDefault="00647A20" w:rsidP="00BD72C9">
      <w:pPr>
        <w:pStyle w:val="Heading3"/>
        <w:spacing w:before="0" w:beforeAutospacing="0" w:after="0" w:afterAutospacing="0" w:line="240" w:lineRule="auto"/>
        <w:rPr>
          <w:rFonts w:ascii="Times New Roman" w:eastAsia="Verdana" w:hAnsi="Times New Roman" w:cs="Times New Roman"/>
          <w:sz w:val="24"/>
          <w:szCs w:val="24"/>
        </w:rPr>
      </w:pPr>
      <w:bookmarkStart w:id="196" w:name="TitleTablePlanBodyBalanceSheet"/>
      <w:bookmarkStart w:id="197" w:name="_Toc497133197"/>
      <w:bookmarkEnd w:id="193"/>
      <w:bookmarkEnd w:id="194"/>
      <w:r w:rsidRPr="00BD72C9">
        <w:rPr>
          <w:rFonts w:ascii="Times New Roman" w:eastAsia="Verdana" w:hAnsi="Times New Roman" w:cs="Times New Roman"/>
          <w:sz w:val="24"/>
          <w:szCs w:val="24"/>
        </w:rPr>
        <w:t>Table: Balance Sheet</w:t>
      </w:r>
      <w:bookmarkStart w:id="198" w:name="TablePlanBodyBalanceSheet"/>
      <w:bookmarkStart w:id="199" w:name="BodyTablePlanBodyBalanceSheet"/>
      <w:bookmarkEnd w:id="196"/>
      <w:bookmarkEnd w:id="197"/>
    </w:p>
    <w:p w14:paraId="4070139F" w14:textId="77777777" w:rsidR="00BD72C9" w:rsidRPr="00BD72C9" w:rsidRDefault="00BD72C9" w:rsidP="00BD72C9">
      <w:pPr>
        <w:rPr>
          <w:rFonts w:eastAsia="Verdana"/>
        </w:rPr>
      </w:pPr>
    </w:p>
    <w:tbl>
      <w:tblPr>
        <w:tblW w:w="9100" w:type="dxa"/>
        <w:tblInd w:w="285"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4090"/>
        <w:gridCol w:w="1670"/>
        <w:gridCol w:w="1670"/>
        <w:gridCol w:w="1670"/>
      </w:tblGrid>
      <w:tr w:rsidR="00647A20" w:rsidRPr="00BD72C9" w14:paraId="7D410678" w14:textId="77777777" w:rsidTr="009C1D44">
        <w:trPr>
          <w:trHeight w:val="288"/>
        </w:trPr>
        <w:tc>
          <w:tcPr>
            <w:tcW w:w="4090" w:type="dxa"/>
            <w:tcBorders>
              <w:bottom w:val="single" w:sz="6" w:space="0" w:color="000000"/>
              <w:right w:val="single" w:sz="6" w:space="0" w:color="000000"/>
            </w:tcBorders>
            <w:shd w:val="clear" w:color="auto" w:fill="auto"/>
          </w:tcPr>
          <w:p w14:paraId="26ADA397" w14:textId="77777777" w:rsidR="00647A20" w:rsidRPr="00BD72C9" w:rsidRDefault="00647A20" w:rsidP="00BD72C9">
            <w:pPr>
              <w:pStyle w:val="PasTable1"/>
              <w:ind w:left="75"/>
              <w:rPr>
                <w:rFonts w:ascii="Trebuchet MS" w:eastAsia="Verdana" w:hAnsi="Trebuchet MS" w:cs="Verdana"/>
                <w:i/>
                <w:iCs/>
                <w:sz w:val="22"/>
                <w:szCs w:val="22"/>
              </w:rPr>
            </w:pPr>
            <w:r w:rsidRPr="00BD72C9">
              <w:rPr>
                <w:rFonts w:ascii="Trebuchet MS" w:eastAsia="Arial" w:hAnsi="Trebuchet MS" w:cs="Arial"/>
                <w:i/>
                <w:iCs/>
                <w:sz w:val="22"/>
                <w:szCs w:val="22"/>
              </w:rPr>
              <w:t>Pro Forma Balance Sheet</w:t>
            </w:r>
          </w:p>
        </w:tc>
        <w:tc>
          <w:tcPr>
            <w:tcW w:w="1670" w:type="dxa"/>
            <w:tcBorders>
              <w:left w:val="single" w:sz="6" w:space="0" w:color="000000"/>
              <w:bottom w:val="single" w:sz="6" w:space="0" w:color="000000"/>
            </w:tcBorders>
            <w:shd w:val="clear" w:color="auto" w:fill="auto"/>
          </w:tcPr>
          <w:p w14:paraId="6E69A6C1" w14:textId="77777777" w:rsidR="00647A20" w:rsidRPr="00BD72C9" w:rsidRDefault="00647A20" w:rsidP="00BD72C9">
            <w:pPr>
              <w:pStyle w:val="PasTable1"/>
              <w:jc w:val="right"/>
              <w:rPr>
                <w:rFonts w:ascii="Trebuchet MS" w:eastAsia="Verdana" w:hAnsi="Trebuchet MS" w:cs="Verdana"/>
                <w:i/>
                <w:iCs/>
                <w:sz w:val="22"/>
                <w:szCs w:val="22"/>
              </w:rPr>
            </w:pPr>
          </w:p>
        </w:tc>
        <w:tc>
          <w:tcPr>
            <w:tcW w:w="1670" w:type="dxa"/>
            <w:tcBorders>
              <w:bottom w:val="single" w:sz="6" w:space="0" w:color="000000"/>
            </w:tcBorders>
            <w:shd w:val="clear" w:color="auto" w:fill="auto"/>
          </w:tcPr>
          <w:p w14:paraId="662F1E37" w14:textId="77777777" w:rsidR="00647A20" w:rsidRPr="00BD72C9" w:rsidRDefault="00647A20" w:rsidP="00BD72C9">
            <w:pPr>
              <w:pStyle w:val="PasTable1"/>
              <w:jc w:val="right"/>
              <w:rPr>
                <w:rFonts w:ascii="Trebuchet MS" w:eastAsia="Verdana" w:hAnsi="Trebuchet MS" w:cs="Verdana"/>
                <w:i/>
                <w:iCs/>
                <w:sz w:val="22"/>
                <w:szCs w:val="22"/>
              </w:rPr>
            </w:pPr>
          </w:p>
        </w:tc>
        <w:tc>
          <w:tcPr>
            <w:tcW w:w="1670" w:type="dxa"/>
            <w:tcBorders>
              <w:bottom w:val="single" w:sz="6" w:space="0" w:color="000000"/>
            </w:tcBorders>
            <w:shd w:val="clear" w:color="auto" w:fill="auto"/>
          </w:tcPr>
          <w:p w14:paraId="38A71798" w14:textId="77777777" w:rsidR="00647A20" w:rsidRPr="00BD72C9" w:rsidRDefault="00647A20" w:rsidP="00BD72C9">
            <w:pPr>
              <w:pStyle w:val="PasTable1"/>
              <w:jc w:val="right"/>
              <w:rPr>
                <w:rFonts w:ascii="Trebuchet MS" w:eastAsia="Verdana" w:hAnsi="Trebuchet MS" w:cs="Verdana"/>
                <w:b/>
                <w:bCs/>
                <w:sz w:val="22"/>
                <w:szCs w:val="22"/>
              </w:rPr>
            </w:pPr>
          </w:p>
        </w:tc>
      </w:tr>
      <w:tr w:rsidR="00647A20" w:rsidRPr="00BD72C9" w14:paraId="7FA4F716" w14:textId="77777777" w:rsidTr="009C1D44">
        <w:trPr>
          <w:trHeight w:val="302"/>
        </w:trPr>
        <w:tc>
          <w:tcPr>
            <w:tcW w:w="4090" w:type="dxa"/>
            <w:tcBorders>
              <w:top w:val="single" w:sz="6" w:space="0" w:color="000000"/>
              <w:right w:val="single" w:sz="6" w:space="0" w:color="000000"/>
            </w:tcBorders>
            <w:shd w:val="clear" w:color="auto" w:fill="auto"/>
          </w:tcPr>
          <w:p w14:paraId="42A22B25" w14:textId="77777777" w:rsidR="00647A20" w:rsidRPr="00BD72C9" w:rsidRDefault="00647A20" w:rsidP="00BD72C9">
            <w:pPr>
              <w:pStyle w:val="PasTable1"/>
              <w:rPr>
                <w:rFonts w:ascii="Trebuchet MS" w:eastAsia="Verdana" w:hAnsi="Trebuchet MS" w:cs="Verdana"/>
                <w:sz w:val="22"/>
                <w:szCs w:val="22"/>
              </w:rPr>
            </w:pPr>
          </w:p>
        </w:tc>
        <w:tc>
          <w:tcPr>
            <w:tcW w:w="1670" w:type="dxa"/>
            <w:tcBorders>
              <w:top w:val="single" w:sz="6" w:space="0" w:color="000000"/>
              <w:left w:val="single" w:sz="6" w:space="0" w:color="000000"/>
            </w:tcBorders>
            <w:shd w:val="clear" w:color="auto" w:fill="auto"/>
          </w:tcPr>
          <w:p w14:paraId="625E0687" w14:textId="77777777" w:rsidR="00647A20" w:rsidRPr="00BD72C9" w:rsidRDefault="00BD72C9" w:rsidP="00BD72C9">
            <w:pPr>
              <w:pStyle w:val="PasTable1"/>
              <w:tabs>
                <w:tab w:val="center" w:pos="819"/>
                <w:tab w:val="right" w:pos="1638"/>
              </w:tabs>
              <w:jc w:val="right"/>
              <w:rPr>
                <w:rFonts w:ascii="Trebuchet MS" w:eastAsia="Verdana" w:hAnsi="Trebuchet MS" w:cs="Verdana"/>
                <w:sz w:val="22"/>
                <w:szCs w:val="22"/>
              </w:rPr>
            </w:pPr>
            <w:r>
              <w:rPr>
                <w:rFonts w:ascii="Trebuchet MS" w:eastAsia="Arial" w:hAnsi="Trebuchet MS" w:cs="Arial"/>
                <w:sz w:val="22"/>
                <w:szCs w:val="22"/>
              </w:rPr>
              <w:t>Year 1</w:t>
            </w:r>
          </w:p>
        </w:tc>
        <w:tc>
          <w:tcPr>
            <w:tcW w:w="1670" w:type="dxa"/>
            <w:tcBorders>
              <w:top w:val="single" w:sz="6" w:space="0" w:color="000000"/>
            </w:tcBorders>
            <w:shd w:val="clear" w:color="auto" w:fill="auto"/>
          </w:tcPr>
          <w:p w14:paraId="4C2D4BF3" w14:textId="77777777" w:rsidR="00647A20" w:rsidRPr="00BD72C9" w:rsidRDefault="00BD72C9" w:rsidP="00BD72C9">
            <w:pPr>
              <w:pStyle w:val="PasTable1"/>
              <w:jc w:val="right"/>
              <w:rPr>
                <w:rFonts w:ascii="Trebuchet MS" w:eastAsia="Verdana" w:hAnsi="Trebuchet MS" w:cs="Verdana"/>
                <w:sz w:val="22"/>
                <w:szCs w:val="22"/>
              </w:rPr>
            </w:pPr>
            <w:r>
              <w:rPr>
                <w:rFonts w:ascii="Trebuchet MS" w:eastAsia="Arial" w:hAnsi="Trebuchet MS" w:cs="Arial"/>
                <w:sz w:val="22"/>
                <w:szCs w:val="22"/>
              </w:rPr>
              <w:t>Year 2</w:t>
            </w:r>
          </w:p>
        </w:tc>
        <w:tc>
          <w:tcPr>
            <w:tcW w:w="1670" w:type="dxa"/>
            <w:tcBorders>
              <w:top w:val="single" w:sz="6" w:space="0" w:color="000000"/>
            </w:tcBorders>
            <w:shd w:val="clear" w:color="auto" w:fill="auto"/>
          </w:tcPr>
          <w:p w14:paraId="00C77A21" w14:textId="77777777" w:rsidR="00647A20" w:rsidRPr="00BD72C9" w:rsidRDefault="00BD72C9" w:rsidP="00BD72C9">
            <w:pPr>
              <w:pStyle w:val="PasTable1"/>
              <w:jc w:val="right"/>
              <w:rPr>
                <w:rFonts w:ascii="Trebuchet MS" w:eastAsia="Verdana" w:hAnsi="Trebuchet MS" w:cs="Verdana"/>
                <w:sz w:val="22"/>
                <w:szCs w:val="22"/>
              </w:rPr>
            </w:pPr>
            <w:r>
              <w:rPr>
                <w:rFonts w:ascii="Trebuchet MS" w:eastAsia="Arial" w:hAnsi="Trebuchet MS" w:cs="Arial"/>
                <w:sz w:val="22"/>
                <w:szCs w:val="22"/>
              </w:rPr>
              <w:t>Year 3</w:t>
            </w:r>
          </w:p>
        </w:tc>
      </w:tr>
      <w:tr w:rsidR="00647A20" w:rsidRPr="00BD72C9" w14:paraId="1C2E1CF6" w14:textId="77777777" w:rsidTr="009C1D44">
        <w:trPr>
          <w:trHeight w:val="302"/>
        </w:trPr>
        <w:tc>
          <w:tcPr>
            <w:tcW w:w="4090" w:type="dxa"/>
            <w:tcBorders>
              <w:right w:val="single" w:sz="6" w:space="0" w:color="000000"/>
            </w:tcBorders>
            <w:shd w:val="clear" w:color="auto" w:fill="auto"/>
          </w:tcPr>
          <w:p w14:paraId="76A8028C" w14:textId="77777777" w:rsidR="00647A20" w:rsidRPr="00BD72C9" w:rsidRDefault="00647A20" w:rsidP="00BD72C9">
            <w:pPr>
              <w:pStyle w:val="PasTable1"/>
              <w:rPr>
                <w:rFonts w:ascii="Trebuchet MS" w:eastAsia="Verdana" w:hAnsi="Trebuchet MS" w:cs="Verdana"/>
                <w:sz w:val="22"/>
                <w:szCs w:val="22"/>
              </w:rPr>
            </w:pPr>
            <w:r w:rsidRPr="00BD72C9">
              <w:rPr>
                <w:rFonts w:ascii="Trebuchet MS" w:eastAsia="Arial" w:hAnsi="Trebuchet MS" w:cs="Arial"/>
                <w:sz w:val="22"/>
                <w:szCs w:val="22"/>
              </w:rPr>
              <w:t>Assets</w:t>
            </w:r>
          </w:p>
        </w:tc>
        <w:tc>
          <w:tcPr>
            <w:tcW w:w="1670" w:type="dxa"/>
            <w:tcBorders>
              <w:left w:val="single" w:sz="6" w:space="0" w:color="000000"/>
            </w:tcBorders>
            <w:shd w:val="clear" w:color="auto" w:fill="auto"/>
          </w:tcPr>
          <w:p w14:paraId="2676AE78" w14:textId="77777777" w:rsidR="00647A20" w:rsidRPr="00BD72C9" w:rsidRDefault="00647A20" w:rsidP="00BD72C9">
            <w:pPr>
              <w:pStyle w:val="PasTable1"/>
              <w:jc w:val="right"/>
              <w:rPr>
                <w:rFonts w:ascii="Trebuchet MS" w:eastAsia="Verdana" w:hAnsi="Trebuchet MS" w:cs="Verdana"/>
                <w:sz w:val="22"/>
                <w:szCs w:val="22"/>
              </w:rPr>
            </w:pPr>
          </w:p>
        </w:tc>
        <w:tc>
          <w:tcPr>
            <w:tcW w:w="1670" w:type="dxa"/>
            <w:shd w:val="clear" w:color="auto" w:fill="auto"/>
          </w:tcPr>
          <w:p w14:paraId="321003F1" w14:textId="77777777" w:rsidR="00647A20" w:rsidRPr="00BD72C9" w:rsidRDefault="00647A20" w:rsidP="00BD72C9">
            <w:pPr>
              <w:pStyle w:val="PasTable1"/>
              <w:jc w:val="right"/>
              <w:rPr>
                <w:rFonts w:ascii="Trebuchet MS" w:eastAsia="Verdana" w:hAnsi="Trebuchet MS" w:cs="Verdana"/>
                <w:sz w:val="22"/>
                <w:szCs w:val="22"/>
              </w:rPr>
            </w:pPr>
          </w:p>
        </w:tc>
        <w:tc>
          <w:tcPr>
            <w:tcW w:w="1670" w:type="dxa"/>
            <w:shd w:val="clear" w:color="auto" w:fill="auto"/>
          </w:tcPr>
          <w:p w14:paraId="2B73FFEE" w14:textId="77777777" w:rsidR="00647A20" w:rsidRPr="00BD72C9" w:rsidRDefault="00647A20" w:rsidP="00BD72C9">
            <w:pPr>
              <w:pStyle w:val="PasTable1"/>
              <w:jc w:val="right"/>
              <w:rPr>
                <w:rFonts w:ascii="Trebuchet MS" w:eastAsia="Verdana" w:hAnsi="Trebuchet MS" w:cs="Verdana"/>
                <w:sz w:val="22"/>
                <w:szCs w:val="22"/>
              </w:rPr>
            </w:pPr>
          </w:p>
        </w:tc>
      </w:tr>
      <w:tr w:rsidR="00647A20" w:rsidRPr="00BD72C9" w14:paraId="1528D234" w14:textId="77777777" w:rsidTr="009C1D44">
        <w:tc>
          <w:tcPr>
            <w:tcW w:w="4090" w:type="dxa"/>
            <w:tcBorders>
              <w:right w:val="single" w:sz="6" w:space="0" w:color="000000"/>
            </w:tcBorders>
            <w:shd w:val="clear" w:color="auto" w:fill="auto"/>
          </w:tcPr>
          <w:p w14:paraId="3019D87E" w14:textId="77777777" w:rsidR="00647A20" w:rsidRPr="00BD72C9" w:rsidRDefault="00647A20" w:rsidP="00BD72C9">
            <w:pPr>
              <w:pStyle w:val="PasTable1"/>
              <w:rPr>
                <w:rFonts w:ascii="Trebuchet MS" w:eastAsia="Verdana" w:hAnsi="Trebuchet MS" w:cs="Verdana"/>
                <w:sz w:val="22"/>
                <w:szCs w:val="22"/>
              </w:rPr>
            </w:pPr>
          </w:p>
        </w:tc>
        <w:tc>
          <w:tcPr>
            <w:tcW w:w="1670" w:type="dxa"/>
            <w:tcBorders>
              <w:left w:val="single" w:sz="6" w:space="0" w:color="000000"/>
            </w:tcBorders>
            <w:shd w:val="clear" w:color="auto" w:fill="auto"/>
          </w:tcPr>
          <w:p w14:paraId="6A932C6B" w14:textId="77777777" w:rsidR="00647A20" w:rsidRPr="00BD72C9" w:rsidRDefault="00647A20" w:rsidP="00BD72C9">
            <w:pPr>
              <w:pStyle w:val="PasTable1"/>
              <w:jc w:val="right"/>
              <w:rPr>
                <w:rFonts w:ascii="Trebuchet MS" w:eastAsia="Verdana" w:hAnsi="Trebuchet MS" w:cs="Verdana"/>
                <w:sz w:val="22"/>
                <w:szCs w:val="22"/>
              </w:rPr>
            </w:pPr>
          </w:p>
        </w:tc>
        <w:tc>
          <w:tcPr>
            <w:tcW w:w="1670" w:type="dxa"/>
            <w:shd w:val="clear" w:color="auto" w:fill="auto"/>
          </w:tcPr>
          <w:p w14:paraId="2B1BEC20" w14:textId="77777777" w:rsidR="00647A20" w:rsidRPr="00BD72C9" w:rsidRDefault="00647A20" w:rsidP="00BD72C9">
            <w:pPr>
              <w:pStyle w:val="PasTable1"/>
              <w:jc w:val="right"/>
              <w:rPr>
                <w:rFonts w:ascii="Trebuchet MS" w:eastAsia="Verdana" w:hAnsi="Trebuchet MS" w:cs="Verdana"/>
                <w:sz w:val="22"/>
                <w:szCs w:val="22"/>
              </w:rPr>
            </w:pPr>
          </w:p>
        </w:tc>
        <w:tc>
          <w:tcPr>
            <w:tcW w:w="1670" w:type="dxa"/>
            <w:shd w:val="clear" w:color="auto" w:fill="auto"/>
          </w:tcPr>
          <w:p w14:paraId="693E46A3" w14:textId="77777777" w:rsidR="00647A20" w:rsidRPr="00BD72C9" w:rsidRDefault="00647A20" w:rsidP="00BD72C9">
            <w:pPr>
              <w:pStyle w:val="PasTable1"/>
              <w:jc w:val="right"/>
              <w:rPr>
                <w:rFonts w:ascii="Trebuchet MS" w:eastAsia="Verdana" w:hAnsi="Trebuchet MS" w:cs="Verdana"/>
                <w:sz w:val="22"/>
                <w:szCs w:val="22"/>
              </w:rPr>
            </w:pPr>
          </w:p>
        </w:tc>
      </w:tr>
      <w:tr w:rsidR="00647A20" w:rsidRPr="00BD72C9" w14:paraId="79EC6583" w14:textId="77777777" w:rsidTr="009C1D44">
        <w:tc>
          <w:tcPr>
            <w:tcW w:w="4090" w:type="dxa"/>
            <w:tcBorders>
              <w:right w:val="single" w:sz="6" w:space="0" w:color="000000"/>
            </w:tcBorders>
            <w:shd w:val="clear" w:color="auto" w:fill="auto"/>
          </w:tcPr>
          <w:p w14:paraId="5A14D973" w14:textId="77777777" w:rsidR="00647A20" w:rsidRPr="00BD72C9" w:rsidRDefault="00647A20" w:rsidP="00BD72C9">
            <w:pPr>
              <w:pStyle w:val="PasTable1"/>
              <w:rPr>
                <w:rFonts w:ascii="Trebuchet MS" w:eastAsia="Verdana" w:hAnsi="Trebuchet MS" w:cs="Verdana"/>
                <w:sz w:val="22"/>
                <w:szCs w:val="22"/>
              </w:rPr>
            </w:pPr>
            <w:r w:rsidRPr="00BD72C9">
              <w:rPr>
                <w:rFonts w:ascii="Trebuchet MS" w:eastAsia="Arial" w:hAnsi="Trebuchet MS" w:cs="Arial"/>
                <w:sz w:val="22"/>
                <w:szCs w:val="22"/>
              </w:rPr>
              <w:t>Current Assets</w:t>
            </w:r>
          </w:p>
        </w:tc>
        <w:tc>
          <w:tcPr>
            <w:tcW w:w="1670" w:type="dxa"/>
            <w:tcBorders>
              <w:left w:val="single" w:sz="6" w:space="0" w:color="000000"/>
            </w:tcBorders>
            <w:shd w:val="clear" w:color="auto" w:fill="auto"/>
          </w:tcPr>
          <w:p w14:paraId="6CE6F255" w14:textId="77777777" w:rsidR="00647A20" w:rsidRPr="00BD72C9" w:rsidRDefault="00647A20" w:rsidP="00BD72C9">
            <w:pPr>
              <w:pStyle w:val="PasTable1"/>
              <w:jc w:val="right"/>
              <w:rPr>
                <w:rFonts w:ascii="Trebuchet MS" w:eastAsia="Verdana" w:hAnsi="Trebuchet MS" w:cs="Verdana"/>
                <w:sz w:val="22"/>
                <w:szCs w:val="22"/>
              </w:rPr>
            </w:pPr>
          </w:p>
        </w:tc>
        <w:tc>
          <w:tcPr>
            <w:tcW w:w="1670" w:type="dxa"/>
            <w:shd w:val="clear" w:color="auto" w:fill="auto"/>
          </w:tcPr>
          <w:p w14:paraId="72EB93BF" w14:textId="77777777" w:rsidR="00647A20" w:rsidRPr="00BD72C9" w:rsidRDefault="00647A20" w:rsidP="00BD72C9">
            <w:pPr>
              <w:pStyle w:val="PasTable1"/>
              <w:jc w:val="right"/>
              <w:rPr>
                <w:rFonts w:ascii="Trebuchet MS" w:eastAsia="Verdana" w:hAnsi="Trebuchet MS" w:cs="Verdana"/>
                <w:sz w:val="22"/>
                <w:szCs w:val="22"/>
              </w:rPr>
            </w:pPr>
          </w:p>
        </w:tc>
        <w:tc>
          <w:tcPr>
            <w:tcW w:w="1670" w:type="dxa"/>
            <w:shd w:val="clear" w:color="auto" w:fill="auto"/>
          </w:tcPr>
          <w:p w14:paraId="529003BE" w14:textId="77777777" w:rsidR="00647A20" w:rsidRPr="00BD72C9" w:rsidRDefault="00647A20" w:rsidP="00BD72C9">
            <w:pPr>
              <w:pStyle w:val="PasTable1"/>
              <w:jc w:val="right"/>
              <w:rPr>
                <w:rFonts w:ascii="Trebuchet MS" w:eastAsia="Verdana" w:hAnsi="Trebuchet MS" w:cs="Verdana"/>
                <w:sz w:val="22"/>
                <w:szCs w:val="22"/>
              </w:rPr>
            </w:pPr>
          </w:p>
        </w:tc>
      </w:tr>
      <w:tr w:rsidR="00647A20" w:rsidRPr="00BD72C9" w14:paraId="734C63CA" w14:textId="77777777" w:rsidTr="009C1D44">
        <w:tc>
          <w:tcPr>
            <w:tcW w:w="4090" w:type="dxa"/>
            <w:tcBorders>
              <w:right w:val="single" w:sz="6" w:space="0" w:color="000000"/>
            </w:tcBorders>
            <w:shd w:val="clear" w:color="auto" w:fill="auto"/>
          </w:tcPr>
          <w:p w14:paraId="7CFF5C74" w14:textId="77777777" w:rsidR="00647A20" w:rsidRPr="00BD72C9" w:rsidRDefault="00647A20" w:rsidP="00BD72C9">
            <w:pPr>
              <w:pStyle w:val="PasTable1"/>
              <w:rPr>
                <w:rFonts w:ascii="Trebuchet MS" w:eastAsia="Verdana" w:hAnsi="Trebuchet MS" w:cs="Verdana"/>
                <w:sz w:val="22"/>
                <w:szCs w:val="22"/>
              </w:rPr>
            </w:pPr>
            <w:r w:rsidRPr="00BD72C9">
              <w:rPr>
                <w:rFonts w:ascii="Trebuchet MS" w:eastAsia="Arial" w:hAnsi="Trebuchet MS" w:cs="Arial"/>
                <w:sz w:val="22"/>
                <w:szCs w:val="22"/>
              </w:rPr>
              <w:t>Cash</w:t>
            </w:r>
          </w:p>
        </w:tc>
        <w:tc>
          <w:tcPr>
            <w:tcW w:w="1670" w:type="dxa"/>
            <w:tcBorders>
              <w:left w:val="single" w:sz="6" w:space="0" w:color="000000"/>
            </w:tcBorders>
            <w:shd w:val="clear" w:color="auto" w:fill="auto"/>
          </w:tcPr>
          <w:p w14:paraId="6B8AD6BC"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$10,450 </w:t>
            </w:r>
          </w:p>
        </w:tc>
        <w:tc>
          <w:tcPr>
            <w:tcW w:w="1670" w:type="dxa"/>
            <w:shd w:val="clear" w:color="auto" w:fill="auto"/>
          </w:tcPr>
          <w:p w14:paraId="485CC93B"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$3,702 </w:t>
            </w:r>
          </w:p>
        </w:tc>
        <w:tc>
          <w:tcPr>
            <w:tcW w:w="1670" w:type="dxa"/>
            <w:shd w:val="clear" w:color="auto" w:fill="auto"/>
          </w:tcPr>
          <w:p w14:paraId="2AA0BBAB"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$17,601 </w:t>
            </w:r>
          </w:p>
        </w:tc>
      </w:tr>
      <w:tr w:rsidR="00647A20" w:rsidRPr="00BD72C9" w14:paraId="051E107C" w14:textId="77777777" w:rsidTr="009C1D44">
        <w:tc>
          <w:tcPr>
            <w:tcW w:w="4090" w:type="dxa"/>
            <w:tcBorders>
              <w:right w:val="single" w:sz="6" w:space="0" w:color="000000"/>
            </w:tcBorders>
            <w:shd w:val="clear" w:color="auto" w:fill="auto"/>
          </w:tcPr>
          <w:p w14:paraId="549D1FF6" w14:textId="77777777" w:rsidR="00647A20" w:rsidRPr="00BD72C9" w:rsidRDefault="00647A20" w:rsidP="00BD72C9">
            <w:pPr>
              <w:pStyle w:val="PasTable1"/>
              <w:rPr>
                <w:rFonts w:ascii="Trebuchet MS" w:eastAsia="Verdana" w:hAnsi="Trebuchet MS" w:cs="Verdana"/>
                <w:sz w:val="22"/>
                <w:szCs w:val="22"/>
              </w:rPr>
            </w:pPr>
            <w:r w:rsidRPr="00BD72C9">
              <w:rPr>
                <w:rFonts w:ascii="Trebuchet MS" w:eastAsia="Arial" w:hAnsi="Trebuchet MS" w:cs="Arial"/>
                <w:sz w:val="22"/>
                <w:szCs w:val="22"/>
              </w:rPr>
              <w:t>Accounts Receivable</w:t>
            </w:r>
          </w:p>
        </w:tc>
        <w:tc>
          <w:tcPr>
            <w:tcW w:w="1670" w:type="dxa"/>
            <w:tcBorders>
              <w:left w:val="single" w:sz="6" w:space="0" w:color="000000"/>
            </w:tcBorders>
            <w:shd w:val="clear" w:color="auto" w:fill="auto"/>
          </w:tcPr>
          <w:p w14:paraId="2AE009A5"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$13,054 </w:t>
            </w:r>
          </w:p>
        </w:tc>
        <w:tc>
          <w:tcPr>
            <w:tcW w:w="1670" w:type="dxa"/>
            <w:shd w:val="clear" w:color="auto" w:fill="auto"/>
          </w:tcPr>
          <w:p w14:paraId="6FDEBA48"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$29,364 </w:t>
            </w:r>
          </w:p>
        </w:tc>
        <w:tc>
          <w:tcPr>
            <w:tcW w:w="1670" w:type="dxa"/>
            <w:shd w:val="clear" w:color="auto" w:fill="auto"/>
          </w:tcPr>
          <w:p w14:paraId="4E9D56F7"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$33,330 </w:t>
            </w:r>
          </w:p>
        </w:tc>
      </w:tr>
      <w:tr w:rsidR="00647A20" w:rsidRPr="00BD72C9" w14:paraId="18DE6EE9" w14:textId="77777777" w:rsidTr="009C1D44">
        <w:tc>
          <w:tcPr>
            <w:tcW w:w="4090" w:type="dxa"/>
            <w:tcBorders>
              <w:right w:val="single" w:sz="6" w:space="0" w:color="000000"/>
            </w:tcBorders>
            <w:shd w:val="clear" w:color="auto" w:fill="auto"/>
          </w:tcPr>
          <w:p w14:paraId="6D6B14D9" w14:textId="77777777" w:rsidR="00647A20" w:rsidRPr="00BD72C9" w:rsidRDefault="00647A20" w:rsidP="00BD72C9">
            <w:pPr>
              <w:pStyle w:val="PasTable1"/>
              <w:rPr>
                <w:rFonts w:ascii="Trebuchet MS" w:eastAsia="Verdana" w:hAnsi="Trebuchet MS" w:cs="Verdana"/>
                <w:sz w:val="22"/>
                <w:szCs w:val="22"/>
              </w:rPr>
            </w:pPr>
            <w:r w:rsidRPr="00BD72C9">
              <w:rPr>
                <w:rFonts w:ascii="Trebuchet MS" w:eastAsia="Arial" w:hAnsi="Trebuchet MS" w:cs="Arial"/>
                <w:sz w:val="22"/>
                <w:szCs w:val="22"/>
              </w:rPr>
              <w:t>Other Current Assets</w:t>
            </w:r>
          </w:p>
        </w:tc>
        <w:tc>
          <w:tcPr>
            <w:tcW w:w="1670" w:type="dxa"/>
            <w:tcBorders>
              <w:left w:val="single" w:sz="6" w:space="0" w:color="000000"/>
            </w:tcBorders>
            <w:shd w:val="clear" w:color="auto" w:fill="auto"/>
          </w:tcPr>
          <w:p w14:paraId="400BC4B0"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$4,000 </w:t>
            </w:r>
          </w:p>
        </w:tc>
        <w:tc>
          <w:tcPr>
            <w:tcW w:w="1670" w:type="dxa"/>
            <w:shd w:val="clear" w:color="auto" w:fill="auto"/>
          </w:tcPr>
          <w:p w14:paraId="1E857785"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$4,000 </w:t>
            </w:r>
          </w:p>
        </w:tc>
        <w:tc>
          <w:tcPr>
            <w:tcW w:w="1670" w:type="dxa"/>
            <w:shd w:val="clear" w:color="auto" w:fill="auto"/>
          </w:tcPr>
          <w:p w14:paraId="0146EC28"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$4,000 </w:t>
            </w:r>
          </w:p>
        </w:tc>
      </w:tr>
      <w:tr w:rsidR="00647A20" w:rsidRPr="00BD72C9" w14:paraId="22790EED" w14:textId="77777777" w:rsidTr="009C1D44">
        <w:tc>
          <w:tcPr>
            <w:tcW w:w="4090" w:type="dxa"/>
            <w:tcBorders>
              <w:right w:val="single" w:sz="6" w:space="0" w:color="000000"/>
            </w:tcBorders>
            <w:shd w:val="clear" w:color="auto" w:fill="auto"/>
          </w:tcPr>
          <w:p w14:paraId="285192D9" w14:textId="77777777" w:rsidR="00647A20" w:rsidRPr="00BD72C9" w:rsidRDefault="00647A20" w:rsidP="00BD72C9">
            <w:pPr>
              <w:pStyle w:val="PasTable1"/>
              <w:rPr>
                <w:rFonts w:ascii="Trebuchet MS" w:eastAsia="Verdana" w:hAnsi="Trebuchet MS" w:cs="Verdana"/>
                <w:sz w:val="22"/>
                <w:szCs w:val="22"/>
              </w:rPr>
            </w:pPr>
            <w:r w:rsidRPr="00BD72C9">
              <w:rPr>
                <w:rFonts w:ascii="Trebuchet MS" w:eastAsia="Arial" w:hAnsi="Trebuchet MS" w:cs="Arial"/>
                <w:sz w:val="22"/>
                <w:szCs w:val="22"/>
              </w:rPr>
              <w:t>Total Current Assets</w:t>
            </w:r>
          </w:p>
        </w:tc>
        <w:tc>
          <w:tcPr>
            <w:tcW w:w="1670" w:type="dxa"/>
            <w:tcBorders>
              <w:left w:val="single" w:sz="6" w:space="0" w:color="000000"/>
            </w:tcBorders>
            <w:shd w:val="clear" w:color="auto" w:fill="auto"/>
          </w:tcPr>
          <w:p w14:paraId="5C7B68A2"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$27,504 </w:t>
            </w:r>
          </w:p>
        </w:tc>
        <w:tc>
          <w:tcPr>
            <w:tcW w:w="1670" w:type="dxa"/>
            <w:shd w:val="clear" w:color="auto" w:fill="auto"/>
          </w:tcPr>
          <w:p w14:paraId="0569F03A"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$37,066 </w:t>
            </w:r>
          </w:p>
        </w:tc>
        <w:tc>
          <w:tcPr>
            <w:tcW w:w="1670" w:type="dxa"/>
            <w:shd w:val="clear" w:color="auto" w:fill="auto"/>
          </w:tcPr>
          <w:p w14:paraId="4C3182F0"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$54,932 </w:t>
            </w:r>
          </w:p>
        </w:tc>
      </w:tr>
      <w:tr w:rsidR="00647A20" w:rsidRPr="00BD72C9" w14:paraId="260BE59F" w14:textId="77777777" w:rsidTr="009C1D44">
        <w:tc>
          <w:tcPr>
            <w:tcW w:w="4090" w:type="dxa"/>
            <w:tcBorders>
              <w:right w:val="single" w:sz="6" w:space="0" w:color="000000"/>
            </w:tcBorders>
            <w:shd w:val="clear" w:color="auto" w:fill="auto"/>
          </w:tcPr>
          <w:p w14:paraId="193E567E" w14:textId="77777777" w:rsidR="00647A20" w:rsidRPr="00BD72C9" w:rsidRDefault="00647A20" w:rsidP="00BD72C9">
            <w:pPr>
              <w:pStyle w:val="PasTable1"/>
              <w:rPr>
                <w:rFonts w:ascii="Trebuchet MS" w:eastAsia="Verdana" w:hAnsi="Trebuchet MS" w:cs="Verdana"/>
                <w:sz w:val="22"/>
                <w:szCs w:val="22"/>
              </w:rPr>
            </w:pPr>
          </w:p>
        </w:tc>
        <w:tc>
          <w:tcPr>
            <w:tcW w:w="1670" w:type="dxa"/>
            <w:tcBorders>
              <w:left w:val="single" w:sz="6" w:space="0" w:color="000000"/>
            </w:tcBorders>
            <w:shd w:val="clear" w:color="auto" w:fill="auto"/>
          </w:tcPr>
          <w:p w14:paraId="0788E2B0" w14:textId="77777777" w:rsidR="00647A20" w:rsidRPr="00BD72C9" w:rsidRDefault="00647A20" w:rsidP="00BD72C9">
            <w:pPr>
              <w:pStyle w:val="PasTable1"/>
              <w:jc w:val="right"/>
              <w:rPr>
                <w:rFonts w:ascii="Trebuchet MS" w:eastAsia="Verdana" w:hAnsi="Trebuchet MS" w:cs="Verdana"/>
                <w:sz w:val="22"/>
                <w:szCs w:val="22"/>
              </w:rPr>
            </w:pPr>
          </w:p>
        </w:tc>
        <w:tc>
          <w:tcPr>
            <w:tcW w:w="1670" w:type="dxa"/>
            <w:shd w:val="clear" w:color="auto" w:fill="auto"/>
          </w:tcPr>
          <w:p w14:paraId="296D3548" w14:textId="77777777" w:rsidR="00647A20" w:rsidRPr="00BD72C9" w:rsidRDefault="00647A20" w:rsidP="00BD72C9">
            <w:pPr>
              <w:pStyle w:val="PasTable1"/>
              <w:jc w:val="right"/>
              <w:rPr>
                <w:rFonts w:ascii="Trebuchet MS" w:eastAsia="Verdana" w:hAnsi="Trebuchet MS" w:cs="Verdana"/>
                <w:sz w:val="22"/>
                <w:szCs w:val="22"/>
              </w:rPr>
            </w:pPr>
          </w:p>
        </w:tc>
        <w:tc>
          <w:tcPr>
            <w:tcW w:w="1670" w:type="dxa"/>
            <w:shd w:val="clear" w:color="auto" w:fill="auto"/>
          </w:tcPr>
          <w:p w14:paraId="5DA1DF99" w14:textId="77777777" w:rsidR="00647A20" w:rsidRPr="00BD72C9" w:rsidRDefault="00647A20" w:rsidP="00BD72C9">
            <w:pPr>
              <w:pStyle w:val="PasTable1"/>
              <w:jc w:val="right"/>
              <w:rPr>
                <w:rFonts w:ascii="Trebuchet MS" w:eastAsia="Verdana" w:hAnsi="Trebuchet MS" w:cs="Verdana"/>
                <w:sz w:val="22"/>
                <w:szCs w:val="22"/>
              </w:rPr>
            </w:pPr>
          </w:p>
        </w:tc>
      </w:tr>
      <w:tr w:rsidR="00647A20" w:rsidRPr="00BD72C9" w14:paraId="69568A06" w14:textId="77777777" w:rsidTr="009C1D44">
        <w:tc>
          <w:tcPr>
            <w:tcW w:w="4090" w:type="dxa"/>
            <w:tcBorders>
              <w:right w:val="single" w:sz="6" w:space="0" w:color="000000"/>
            </w:tcBorders>
            <w:shd w:val="clear" w:color="auto" w:fill="auto"/>
          </w:tcPr>
          <w:p w14:paraId="3174D3F6" w14:textId="77777777" w:rsidR="00647A20" w:rsidRPr="00BD72C9" w:rsidRDefault="00647A20" w:rsidP="00BD72C9">
            <w:pPr>
              <w:pStyle w:val="PasTable1"/>
              <w:rPr>
                <w:rFonts w:ascii="Trebuchet MS" w:eastAsia="Verdana" w:hAnsi="Trebuchet MS" w:cs="Verdana"/>
                <w:sz w:val="22"/>
                <w:szCs w:val="22"/>
              </w:rPr>
            </w:pPr>
            <w:r w:rsidRPr="00BD72C9">
              <w:rPr>
                <w:rFonts w:ascii="Trebuchet MS" w:eastAsia="Arial" w:hAnsi="Trebuchet MS" w:cs="Arial"/>
                <w:sz w:val="22"/>
                <w:szCs w:val="22"/>
              </w:rPr>
              <w:t>Long-term Assets</w:t>
            </w:r>
          </w:p>
        </w:tc>
        <w:tc>
          <w:tcPr>
            <w:tcW w:w="1670" w:type="dxa"/>
            <w:tcBorders>
              <w:left w:val="single" w:sz="6" w:space="0" w:color="000000"/>
            </w:tcBorders>
            <w:shd w:val="clear" w:color="auto" w:fill="auto"/>
          </w:tcPr>
          <w:p w14:paraId="69F45DFB" w14:textId="77777777" w:rsidR="00647A20" w:rsidRPr="00BD72C9" w:rsidRDefault="00647A20" w:rsidP="00BD72C9">
            <w:pPr>
              <w:pStyle w:val="PasTable1"/>
              <w:jc w:val="right"/>
              <w:rPr>
                <w:rFonts w:ascii="Trebuchet MS" w:eastAsia="Verdana" w:hAnsi="Trebuchet MS" w:cs="Verdana"/>
                <w:sz w:val="22"/>
                <w:szCs w:val="22"/>
              </w:rPr>
            </w:pPr>
          </w:p>
        </w:tc>
        <w:tc>
          <w:tcPr>
            <w:tcW w:w="1670" w:type="dxa"/>
            <w:shd w:val="clear" w:color="auto" w:fill="auto"/>
          </w:tcPr>
          <w:p w14:paraId="5EC64950" w14:textId="77777777" w:rsidR="00647A20" w:rsidRPr="00BD72C9" w:rsidRDefault="00647A20" w:rsidP="00BD72C9">
            <w:pPr>
              <w:pStyle w:val="PasTable1"/>
              <w:jc w:val="right"/>
              <w:rPr>
                <w:rFonts w:ascii="Trebuchet MS" w:eastAsia="Verdana" w:hAnsi="Trebuchet MS" w:cs="Verdana"/>
                <w:sz w:val="22"/>
                <w:szCs w:val="22"/>
              </w:rPr>
            </w:pPr>
          </w:p>
        </w:tc>
        <w:tc>
          <w:tcPr>
            <w:tcW w:w="1670" w:type="dxa"/>
            <w:shd w:val="clear" w:color="auto" w:fill="auto"/>
          </w:tcPr>
          <w:p w14:paraId="77F767D0" w14:textId="77777777" w:rsidR="00647A20" w:rsidRPr="00BD72C9" w:rsidRDefault="00647A20" w:rsidP="00BD72C9">
            <w:pPr>
              <w:pStyle w:val="PasTable1"/>
              <w:jc w:val="right"/>
              <w:rPr>
                <w:rFonts w:ascii="Trebuchet MS" w:eastAsia="Verdana" w:hAnsi="Trebuchet MS" w:cs="Verdana"/>
                <w:sz w:val="22"/>
                <w:szCs w:val="22"/>
              </w:rPr>
            </w:pPr>
          </w:p>
        </w:tc>
      </w:tr>
      <w:tr w:rsidR="00647A20" w:rsidRPr="00BD72C9" w14:paraId="292DE1BC" w14:textId="77777777" w:rsidTr="009C1D44">
        <w:tc>
          <w:tcPr>
            <w:tcW w:w="4090" w:type="dxa"/>
            <w:tcBorders>
              <w:right w:val="single" w:sz="6" w:space="0" w:color="000000"/>
            </w:tcBorders>
            <w:shd w:val="clear" w:color="auto" w:fill="auto"/>
          </w:tcPr>
          <w:p w14:paraId="37FA04F0" w14:textId="77777777" w:rsidR="00647A20" w:rsidRPr="00BD72C9" w:rsidRDefault="00647A20" w:rsidP="00BD72C9">
            <w:pPr>
              <w:pStyle w:val="PasTable1"/>
              <w:rPr>
                <w:rFonts w:ascii="Trebuchet MS" w:eastAsia="Verdana" w:hAnsi="Trebuchet MS" w:cs="Verdana"/>
                <w:sz w:val="22"/>
                <w:szCs w:val="22"/>
              </w:rPr>
            </w:pPr>
            <w:r w:rsidRPr="00BD72C9">
              <w:rPr>
                <w:rFonts w:ascii="Trebuchet MS" w:eastAsia="Arial" w:hAnsi="Trebuchet MS" w:cs="Arial"/>
                <w:sz w:val="22"/>
                <w:szCs w:val="22"/>
              </w:rPr>
              <w:t>Long-term Assets</w:t>
            </w:r>
          </w:p>
        </w:tc>
        <w:tc>
          <w:tcPr>
            <w:tcW w:w="1670" w:type="dxa"/>
            <w:tcBorders>
              <w:left w:val="single" w:sz="6" w:space="0" w:color="000000"/>
            </w:tcBorders>
            <w:shd w:val="clear" w:color="auto" w:fill="auto"/>
          </w:tcPr>
          <w:p w14:paraId="0D9C2F3A"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$70,000 </w:t>
            </w:r>
          </w:p>
        </w:tc>
        <w:tc>
          <w:tcPr>
            <w:tcW w:w="1670" w:type="dxa"/>
            <w:shd w:val="clear" w:color="auto" w:fill="auto"/>
          </w:tcPr>
          <w:p w14:paraId="3BCC74D9"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$70,000 </w:t>
            </w:r>
          </w:p>
        </w:tc>
        <w:tc>
          <w:tcPr>
            <w:tcW w:w="1670" w:type="dxa"/>
            <w:shd w:val="clear" w:color="auto" w:fill="auto"/>
          </w:tcPr>
          <w:p w14:paraId="2DAB8C30" w14:textId="77777777" w:rsidR="00647A20" w:rsidRPr="00BD72C9" w:rsidRDefault="00647A20" w:rsidP="00BD72C9">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$70,000 </w:t>
            </w:r>
          </w:p>
        </w:tc>
      </w:tr>
      <w:tr w:rsidR="00647A20" w:rsidRPr="00BD72C9" w14:paraId="7E65DEA8" w14:textId="77777777" w:rsidTr="009C1D44">
        <w:tc>
          <w:tcPr>
            <w:tcW w:w="4090" w:type="dxa"/>
            <w:tcBorders>
              <w:right w:val="single" w:sz="6" w:space="0" w:color="000000"/>
            </w:tcBorders>
            <w:shd w:val="clear" w:color="auto" w:fill="auto"/>
            <w:vAlign w:val="center"/>
          </w:tcPr>
          <w:p w14:paraId="6039AA09"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Accumulated Depreciation</w:t>
            </w:r>
          </w:p>
        </w:tc>
        <w:tc>
          <w:tcPr>
            <w:tcW w:w="1670" w:type="dxa"/>
            <w:tcBorders>
              <w:left w:val="single" w:sz="6" w:space="0" w:color="000000"/>
            </w:tcBorders>
            <w:shd w:val="clear" w:color="auto" w:fill="auto"/>
            <w:vAlign w:val="center"/>
          </w:tcPr>
          <w:p w14:paraId="1F3CF2B7"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$13,996 </w:t>
            </w:r>
          </w:p>
        </w:tc>
        <w:tc>
          <w:tcPr>
            <w:tcW w:w="1670" w:type="dxa"/>
            <w:shd w:val="clear" w:color="auto" w:fill="auto"/>
            <w:vAlign w:val="center"/>
          </w:tcPr>
          <w:p w14:paraId="003808FD"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$20,992 </w:t>
            </w:r>
          </w:p>
        </w:tc>
        <w:tc>
          <w:tcPr>
            <w:tcW w:w="1670" w:type="dxa"/>
            <w:shd w:val="clear" w:color="auto" w:fill="auto"/>
            <w:vAlign w:val="center"/>
          </w:tcPr>
          <w:p w14:paraId="00BD6F5C"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$27,988 </w:t>
            </w:r>
          </w:p>
        </w:tc>
      </w:tr>
      <w:tr w:rsidR="00647A20" w:rsidRPr="00BD72C9" w14:paraId="4E0CD248" w14:textId="77777777" w:rsidTr="009C1D44">
        <w:tc>
          <w:tcPr>
            <w:tcW w:w="4090" w:type="dxa"/>
            <w:tcBorders>
              <w:right w:val="single" w:sz="6" w:space="0" w:color="000000"/>
            </w:tcBorders>
            <w:shd w:val="clear" w:color="auto" w:fill="auto"/>
            <w:vAlign w:val="center"/>
          </w:tcPr>
          <w:p w14:paraId="251BD120"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Total Long-term Assets</w:t>
            </w:r>
          </w:p>
        </w:tc>
        <w:tc>
          <w:tcPr>
            <w:tcW w:w="1670" w:type="dxa"/>
            <w:tcBorders>
              <w:left w:val="single" w:sz="6" w:space="0" w:color="000000"/>
            </w:tcBorders>
            <w:shd w:val="clear" w:color="auto" w:fill="auto"/>
            <w:vAlign w:val="center"/>
          </w:tcPr>
          <w:p w14:paraId="37327BB0"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$56,004 </w:t>
            </w:r>
          </w:p>
        </w:tc>
        <w:tc>
          <w:tcPr>
            <w:tcW w:w="1670" w:type="dxa"/>
            <w:shd w:val="clear" w:color="auto" w:fill="auto"/>
            <w:vAlign w:val="center"/>
          </w:tcPr>
          <w:p w14:paraId="26BFD838"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$49,008 </w:t>
            </w:r>
          </w:p>
        </w:tc>
        <w:tc>
          <w:tcPr>
            <w:tcW w:w="1670" w:type="dxa"/>
            <w:shd w:val="clear" w:color="auto" w:fill="auto"/>
            <w:vAlign w:val="center"/>
          </w:tcPr>
          <w:p w14:paraId="28D6A88C"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$42,012 </w:t>
            </w:r>
          </w:p>
        </w:tc>
      </w:tr>
      <w:tr w:rsidR="00647A20" w:rsidRPr="00BD72C9" w14:paraId="367B66BA" w14:textId="77777777" w:rsidTr="009C1D44">
        <w:tc>
          <w:tcPr>
            <w:tcW w:w="4090" w:type="dxa"/>
            <w:tcBorders>
              <w:right w:val="single" w:sz="6" w:space="0" w:color="000000"/>
            </w:tcBorders>
            <w:shd w:val="clear" w:color="auto" w:fill="auto"/>
            <w:vAlign w:val="center"/>
          </w:tcPr>
          <w:p w14:paraId="5CEC02AD"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Total Assets</w:t>
            </w:r>
          </w:p>
        </w:tc>
        <w:tc>
          <w:tcPr>
            <w:tcW w:w="1670" w:type="dxa"/>
            <w:tcBorders>
              <w:left w:val="single" w:sz="6" w:space="0" w:color="000000"/>
            </w:tcBorders>
            <w:shd w:val="clear" w:color="auto" w:fill="auto"/>
            <w:vAlign w:val="center"/>
          </w:tcPr>
          <w:p w14:paraId="652F7D9D"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$83,508 </w:t>
            </w:r>
          </w:p>
        </w:tc>
        <w:tc>
          <w:tcPr>
            <w:tcW w:w="1670" w:type="dxa"/>
            <w:shd w:val="clear" w:color="auto" w:fill="auto"/>
            <w:vAlign w:val="center"/>
          </w:tcPr>
          <w:p w14:paraId="69F2D6E9"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$86,074 </w:t>
            </w:r>
          </w:p>
        </w:tc>
        <w:tc>
          <w:tcPr>
            <w:tcW w:w="1670" w:type="dxa"/>
            <w:shd w:val="clear" w:color="auto" w:fill="auto"/>
            <w:vAlign w:val="center"/>
          </w:tcPr>
          <w:p w14:paraId="242B918C"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$96,944 </w:t>
            </w:r>
          </w:p>
        </w:tc>
      </w:tr>
      <w:tr w:rsidR="00647A20" w:rsidRPr="00BD72C9" w14:paraId="4BCE6567" w14:textId="77777777" w:rsidTr="009C1D44">
        <w:tc>
          <w:tcPr>
            <w:tcW w:w="4090" w:type="dxa"/>
            <w:tcBorders>
              <w:right w:val="single" w:sz="6" w:space="0" w:color="000000"/>
            </w:tcBorders>
            <w:shd w:val="clear" w:color="auto" w:fill="auto"/>
            <w:vAlign w:val="center"/>
          </w:tcPr>
          <w:p w14:paraId="3720B042" w14:textId="77777777" w:rsidR="00647A20" w:rsidRPr="00BD72C9" w:rsidRDefault="00647A20">
            <w:pPr>
              <w:pStyle w:val="PasTable1"/>
              <w:jc w:val="right"/>
              <w:rPr>
                <w:rFonts w:ascii="Trebuchet MS" w:eastAsia="Verdana" w:hAnsi="Trebuchet MS" w:cs="Verdana"/>
                <w:sz w:val="22"/>
                <w:szCs w:val="22"/>
              </w:rPr>
            </w:pPr>
          </w:p>
        </w:tc>
        <w:tc>
          <w:tcPr>
            <w:tcW w:w="1670" w:type="dxa"/>
            <w:tcBorders>
              <w:left w:val="single" w:sz="6" w:space="0" w:color="000000"/>
            </w:tcBorders>
            <w:shd w:val="clear" w:color="auto" w:fill="auto"/>
            <w:vAlign w:val="center"/>
          </w:tcPr>
          <w:p w14:paraId="7C16A0C6" w14:textId="77777777" w:rsidR="00647A20" w:rsidRPr="00BD72C9" w:rsidRDefault="00647A20">
            <w:pPr>
              <w:pStyle w:val="PasTable1"/>
              <w:jc w:val="right"/>
              <w:rPr>
                <w:rFonts w:ascii="Trebuchet MS" w:eastAsia="Verdana" w:hAnsi="Trebuchet MS" w:cs="Verdana"/>
                <w:sz w:val="22"/>
                <w:szCs w:val="22"/>
              </w:rPr>
            </w:pPr>
          </w:p>
        </w:tc>
        <w:tc>
          <w:tcPr>
            <w:tcW w:w="1670" w:type="dxa"/>
            <w:shd w:val="clear" w:color="auto" w:fill="auto"/>
            <w:vAlign w:val="center"/>
          </w:tcPr>
          <w:p w14:paraId="0B22D31B" w14:textId="77777777" w:rsidR="00647A20" w:rsidRPr="00BD72C9" w:rsidRDefault="00647A20">
            <w:pPr>
              <w:pStyle w:val="PasTable1"/>
              <w:jc w:val="right"/>
              <w:rPr>
                <w:rFonts w:ascii="Trebuchet MS" w:eastAsia="Verdana" w:hAnsi="Trebuchet MS" w:cs="Verdana"/>
                <w:sz w:val="22"/>
                <w:szCs w:val="22"/>
              </w:rPr>
            </w:pPr>
          </w:p>
        </w:tc>
        <w:tc>
          <w:tcPr>
            <w:tcW w:w="1670" w:type="dxa"/>
            <w:shd w:val="clear" w:color="auto" w:fill="auto"/>
            <w:vAlign w:val="center"/>
          </w:tcPr>
          <w:p w14:paraId="520959FF" w14:textId="77777777" w:rsidR="00647A20" w:rsidRPr="00BD72C9" w:rsidRDefault="00647A20">
            <w:pPr>
              <w:pStyle w:val="PasTable1"/>
              <w:jc w:val="right"/>
              <w:rPr>
                <w:rFonts w:ascii="Trebuchet MS" w:eastAsia="Verdana" w:hAnsi="Trebuchet MS" w:cs="Verdana"/>
                <w:sz w:val="22"/>
                <w:szCs w:val="22"/>
              </w:rPr>
            </w:pPr>
          </w:p>
        </w:tc>
      </w:tr>
      <w:tr w:rsidR="00647A20" w:rsidRPr="00BD72C9" w14:paraId="487B3C0B" w14:textId="77777777" w:rsidTr="009C1D44">
        <w:tc>
          <w:tcPr>
            <w:tcW w:w="4090" w:type="dxa"/>
            <w:tcBorders>
              <w:right w:val="single" w:sz="6" w:space="0" w:color="000000"/>
            </w:tcBorders>
            <w:shd w:val="clear" w:color="auto" w:fill="auto"/>
            <w:vAlign w:val="center"/>
          </w:tcPr>
          <w:p w14:paraId="4814EB1F"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Liabilities and Capital</w:t>
            </w:r>
          </w:p>
        </w:tc>
        <w:tc>
          <w:tcPr>
            <w:tcW w:w="1670" w:type="dxa"/>
            <w:tcBorders>
              <w:left w:val="single" w:sz="6" w:space="0" w:color="000000"/>
            </w:tcBorders>
            <w:shd w:val="clear" w:color="auto" w:fill="auto"/>
            <w:vAlign w:val="center"/>
          </w:tcPr>
          <w:p w14:paraId="658CE1C5"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2003</w:t>
            </w:r>
          </w:p>
        </w:tc>
        <w:tc>
          <w:tcPr>
            <w:tcW w:w="1670" w:type="dxa"/>
            <w:shd w:val="clear" w:color="auto" w:fill="auto"/>
            <w:vAlign w:val="center"/>
          </w:tcPr>
          <w:p w14:paraId="68BE36C7"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2004</w:t>
            </w:r>
          </w:p>
        </w:tc>
        <w:tc>
          <w:tcPr>
            <w:tcW w:w="1670" w:type="dxa"/>
            <w:shd w:val="clear" w:color="auto" w:fill="auto"/>
            <w:vAlign w:val="center"/>
          </w:tcPr>
          <w:p w14:paraId="644865EE"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2005</w:t>
            </w:r>
          </w:p>
        </w:tc>
      </w:tr>
      <w:tr w:rsidR="00647A20" w:rsidRPr="00BD72C9" w14:paraId="2DDA5EDF" w14:textId="77777777" w:rsidTr="009C1D44">
        <w:tc>
          <w:tcPr>
            <w:tcW w:w="4090" w:type="dxa"/>
            <w:tcBorders>
              <w:right w:val="single" w:sz="6" w:space="0" w:color="000000"/>
            </w:tcBorders>
            <w:shd w:val="clear" w:color="auto" w:fill="auto"/>
            <w:vAlign w:val="center"/>
          </w:tcPr>
          <w:p w14:paraId="3ABB5101" w14:textId="77777777" w:rsidR="00647A20" w:rsidRPr="00BD72C9" w:rsidRDefault="00647A20">
            <w:pPr>
              <w:pStyle w:val="PasTable1"/>
              <w:jc w:val="right"/>
              <w:rPr>
                <w:rFonts w:ascii="Trebuchet MS" w:eastAsia="Verdana" w:hAnsi="Trebuchet MS" w:cs="Verdana"/>
                <w:sz w:val="22"/>
                <w:szCs w:val="22"/>
              </w:rPr>
            </w:pPr>
          </w:p>
        </w:tc>
        <w:tc>
          <w:tcPr>
            <w:tcW w:w="1670" w:type="dxa"/>
            <w:tcBorders>
              <w:left w:val="single" w:sz="6" w:space="0" w:color="000000"/>
            </w:tcBorders>
            <w:shd w:val="clear" w:color="auto" w:fill="auto"/>
            <w:vAlign w:val="center"/>
          </w:tcPr>
          <w:p w14:paraId="3F1F797E" w14:textId="77777777" w:rsidR="00647A20" w:rsidRPr="00BD72C9" w:rsidRDefault="00647A20">
            <w:pPr>
              <w:pStyle w:val="PasTable1"/>
              <w:jc w:val="right"/>
              <w:rPr>
                <w:rFonts w:ascii="Trebuchet MS" w:eastAsia="Verdana" w:hAnsi="Trebuchet MS" w:cs="Verdana"/>
                <w:sz w:val="22"/>
                <w:szCs w:val="22"/>
              </w:rPr>
            </w:pPr>
          </w:p>
        </w:tc>
        <w:tc>
          <w:tcPr>
            <w:tcW w:w="1670" w:type="dxa"/>
            <w:shd w:val="clear" w:color="auto" w:fill="auto"/>
            <w:vAlign w:val="center"/>
          </w:tcPr>
          <w:p w14:paraId="3584A05B" w14:textId="77777777" w:rsidR="00647A20" w:rsidRPr="00BD72C9" w:rsidRDefault="00647A20">
            <w:pPr>
              <w:pStyle w:val="PasTable1"/>
              <w:jc w:val="right"/>
              <w:rPr>
                <w:rFonts w:ascii="Trebuchet MS" w:eastAsia="Verdana" w:hAnsi="Trebuchet MS" w:cs="Verdana"/>
                <w:sz w:val="22"/>
                <w:szCs w:val="22"/>
              </w:rPr>
            </w:pPr>
          </w:p>
        </w:tc>
        <w:tc>
          <w:tcPr>
            <w:tcW w:w="1670" w:type="dxa"/>
            <w:shd w:val="clear" w:color="auto" w:fill="auto"/>
            <w:vAlign w:val="center"/>
          </w:tcPr>
          <w:p w14:paraId="3C0884C5" w14:textId="77777777" w:rsidR="00647A20" w:rsidRPr="00BD72C9" w:rsidRDefault="00647A20">
            <w:pPr>
              <w:pStyle w:val="PasTable1"/>
              <w:jc w:val="right"/>
              <w:rPr>
                <w:rFonts w:ascii="Trebuchet MS" w:eastAsia="Verdana" w:hAnsi="Trebuchet MS" w:cs="Verdana"/>
                <w:sz w:val="22"/>
                <w:szCs w:val="22"/>
              </w:rPr>
            </w:pPr>
          </w:p>
        </w:tc>
      </w:tr>
      <w:tr w:rsidR="00647A20" w:rsidRPr="00BD72C9" w14:paraId="038988FA" w14:textId="77777777" w:rsidTr="009C1D44">
        <w:trPr>
          <w:trHeight w:val="302"/>
        </w:trPr>
        <w:tc>
          <w:tcPr>
            <w:tcW w:w="4090" w:type="dxa"/>
            <w:tcBorders>
              <w:right w:val="single" w:sz="6" w:space="0" w:color="000000"/>
            </w:tcBorders>
            <w:shd w:val="clear" w:color="auto" w:fill="auto"/>
            <w:vAlign w:val="center"/>
          </w:tcPr>
          <w:p w14:paraId="2D765AAB"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Current Liabilities</w:t>
            </w:r>
          </w:p>
        </w:tc>
        <w:tc>
          <w:tcPr>
            <w:tcW w:w="1670" w:type="dxa"/>
            <w:tcBorders>
              <w:left w:val="single" w:sz="6" w:space="0" w:color="000000"/>
            </w:tcBorders>
            <w:shd w:val="clear" w:color="auto" w:fill="auto"/>
            <w:vAlign w:val="center"/>
          </w:tcPr>
          <w:p w14:paraId="30811ACE" w14:textId="77777777" w:rsidR="00647A20" w:rsidRPr="00BD72C9" w:rsidRDefault="00647A20">
            <w:pPr>
              <w:pStyle w:val="PasTable1"/>
              <w:rPr>
                <w:rFonts w:ascii="Trebuchet MS" w:eastAsia="Verdana" w:hAnsi="Trebuchet MS" w:cs="Verdana"/>
                <w:sz w:val="22"/>
                <w:szCs w:val="22"/>
              </w:rPr>
            </w:pPr>
          </w:p>
        </w:tc>
        <w:tc>
          <w:tcPr>
            <w:tcW w:w="1670" w:type="dxa"/>
            <w:shd w:val="clear" w:color="auto" w:fill="auto"/>
            <w:vAlign w:val="center"/>
          </w:tcPr>
          <w:p w14:paraId="63EE0BA7" w14:textId="77777777" w:rsidR="00647A20" w:rsidRPr="00BD72C9" w:rsidRDefault="00647A20">
            <w:pPr>
              <w:pStyle w:val="PasTable1"/>
              <w:rPr>
                <w:rFonts w:ascii="Trebuchet MS" w:eastAsia="Verdana" w:hAnsi="Trebuchet MS" w:cs="Verdana"/>
                <w:sz w:val="22"/>
                <w:szCs w:val="22"/>
              </w:rPr>
            </w:pPr>
          </w:p>
        </w:tc>
        <w:tc>
          <w:tcPr>
            <w:tcW w:w="1670" w:type="dxa"/>
            <w:shd w:val="clear" w:color="auto" w:fill="auto"/>
            <w:vAlign w:val="center"/>
          </w:tcPr>
          <w:p w14:paraId="3E41F610" w14:textId="77777777" w:rsidR="00647A20" w:rsidRPr="00BD72C9" w:rsidRDefault="00647A20">
            <w:pPr>
              <w:pStyle w:val="PasTable1"/>
              <w:rPr>
                <w:rFonts w:ascii="Trebuchet MS" w:eastAsia="Verdana" w:hAnsi="Trebuchet MS" w:cs="Verdana"/>
                <w:sz w:val="22"/>
                <w:szCs w:val="22"/>
              </w:rPr>
            </w:pPr>
          </w:p>
        </w:tc>
      </w:tr>
      <w:tr w:rsidR="00647A20" w:rsidRPr="00BD72C9" w14:paraId="33CB6A6F" w14:textId="77777777" w:rsidTr="009C1D44">
        <w:tc>
          <w:tcPr>
            <w:tcW w:w="4090" w:type="dxa"/>
            <w:tcBorders>
              <w:right w:val="single" w:sz="6" w:space="0" w:color="000000"/>
            </w:tcBorders>
            <w:shd w:val="clear" w:color="auto" w:fill="auto"/>
            <w:vAlign w:val="center"/>
          </w:tcPr>
          <w:p w14:paraId="4E588508"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Accounts Payable</w:t>
            </w:r>
          </w:p>
        </w:tc>
        <w:tc>
          <w:tcPr>
            <w:tcW w:w="1670" w:type="dxa"/>
            <w:tcBorders>
              <w:left w:val="single" w:sz="6" w:space="0" w:color="000000"/>
            </w:tcBorders>
            <w:shd w:val="clear" w:color="auto" w:fill="auto"/>
            <w:vAlign w:val="center"/>
          </w:tcPr>
          <w:p w14:paraId="34F4762C"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$4,876 </w:t>
            </w:r>
          </w:p>
        </w:tc>
        <w:tc>
          <w:tcPr>
            <w:tcW w:w="1670" w:type="dxa"/>
            <w:shd w:val="clear" w:color="auto" w:fill="auto"/>
            <w:vAlign w:val="center"/>
          </w:tcPr>
          <w:p w14:paraId="21664FE7"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$6,842 </w:t>
            </w:r>
          </w:p>
        </w:tc>
        <w:tc>
          <w:tcPr>
            <w:tcW w:w="1670" w:type="dxa"/>
            <w:shd w:val="clear" w:color="auto" w:fill="auto"/>
            <w:vAlign w:val="center"/>
          </w:tcPr>
          <w:p w14:paraId="6D140331"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$7,603 </w:t>
            </w:r>
          </w:p>
        </w:tc>
      </w:tr>
      <w:tr w:rsidR="00647A20" w:rsidRPr="00BD72C9" w14:paraId="36C83260" w14:textId="77777777" w:rsidTr="009C1D44">
        <w:tc>
          <w:tcPr>
            <w:tcW w:w="4090" w:type="dxa"/>
            <w:tcBorders>
              <w:right w:val="single" w:sz="6" w:space="0" w:color="000000"/>
            </w:tcBorders>
            <w:shd w:val="clear" w:color="auto" w:fill="auto"/>
            <w:vAlign w:val="center"/>
          </w:tcPr>
          <w:p w14:paraId="1DBEF314"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Current Borrowing</w:t>
            </w:r>
          </w:p>
        </w:tc>
        <w:tc>
          <w:tcPr>
            <w:tcW w:w="1670" w:type="dxa"/>
            <w:tcBorders>
              <w:left w:val="single" w:sz="6" w:space="0" w:color="000000"/>
            </w:tcBorders>
            <w:shd w:val="clear" w:color="auto" w:fill="auto"/>
            <w:vAlign w:val="center"/>
          </w:tcPr>
          <w:p w14:paraId="417FF612"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$0 </w:t>
            </w:r>
          </w:p>
        </w:tc>
        <w:tc>
          <w:tcPr>
            <w:tcW w:w="1670" w:type="dxa"/>
            <w:shd w:val="clear" w:color="auto" w:fill="auto"/>
            <w:vAlign w:val="center"/>
          </w:tcPr>
          <w:p w14:paraId="650FE608"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$0 </w:t>
            </w:r>
          </w:p>
        </w:tc>
        <w:tc>
          <w:tcPr>
            <w:tcW w:w="1670" w:type="dxa"/>
            <w:shd w:val="clear" w:color="auto" w:fill="auto"/>
            <w:vAlign w:val="center"/>
          </w:tcPr>
          <w:p w14:paraId="2DF8A46A"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($10)</w:t>
            </w:r>
          </w:p>
        </w:tc>
      </w:tr>
      <w:tr w:rsidR="00647A20" w:rsidRPr="00BD72C9" w14:paraId="458528D3" w14:textId="77777777" w:rsidTr="009C1D44">
        <w:tc>
          <w:tcPr>
            <w:tcW w:w="4090" w:type="dxa"/>
            <w:tcBorders>
              <w:right w:val="single" w:sz="6" w:space="0" w:color="000000"/>
            </w:tcBorders>
            <w:shd w:val="clear" w:color="auto" w:fill="auto"/>
            <w:vAlign w:val="center"/>
          </w:tcPr>
          <w:p w14:paraId="39416BBC"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Other Current Liabilities</w:t>
            </w:r>
          </w:p>
        </w:tc>
        <w:tc>
          <w:tcPr>
            <w:tcW w:w="1670" w:type="dxa"/>
            <w:tcBorders>
              <w:left w:val="single" w:sz="6" w:space="0" w:color="000000"/>
            </w:tcBorders>
            <w:shd w:val="clear" w:color="auto" w:fill="auto"/>
            <w:vAlign w:val="center"/>
          </w:tcPr>
          <w:p w14:paraId="1DCEE37D"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$0 </w:t>
            </w:r>
          </w:p>
        </w:tc>
        <w:tc>
          <w:tcPr>
            <w:tcW w:w="1670" w:type="dxa"/>
            <w:shd w:val="clear" w:color="auto" w:fill="auto"/>
            <w:vAlign w:val="center"/>
          </w:tcPr>
          <w:p w14:paraId="24FA043C"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$0 </w:t>
            </w:r>
          </w:p>
        </w:tc>
        <w:tc>
          <w:tcPr>
            <w:tcW w:w="1670" w:type="dxa"/>
            <w:shd w:val="clear" w:color="auto" w:fill="auto"/>
            <w:vAlign w:val="center"/>
          </w:tcPr>
          <w:p w14:paraId="268132C3"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$0 </w:t>
            </w:r>
          </w:p>
        </w:tc>
      </w:tr>
      <w:tr w:rsidR="00647A20" w:rsidRPr="00BD72C9" w14:paraId="0CADA7E3" w14:textId="77777777" w:rsidTr="009C1D44">
        <w:tc>
          <w:tcPr>
            <w:tcW w:w="4090" w:type="dxa"/>
            <w:tcBorders>
              <w:right w:val="single" w:sz="6" w:space="0" w:color="000000"/>
            </w:tcBorders>
            <w:shd w:val="clear" w:color="auto" w:fill="auto"/>
            <w:vAlign w:val="center"/>
          </w:tcPr>
          <w:p w14:paraId="207BF328"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Subtotal Current Liabilities</w:t>
            </w:r>
          </w:p>
        </w:tc>
        <w:tc>
          <w:tcPr>
            <w:tcW w:w="1670" w:type="dxa"/>
            <w:tcBorders>
              <w:left w:val="single" w:sz="6" w:space="0" w:color="000000"/>
            </w:tcBorders>
            <w:shd w:val="clear" w:color="auto" w:fill="auto"/>
            <w:vAlign w:val="center"/>
          </w:tcPr>
          <w:p w14:paraId="4E2C0A77"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$4,876 </w:t>
            </w:r>
          </w:p>
        </w:tc>
        <w:tc>
          <w:tcPr>
            <w:tcW w:w="1670" w:type="dxa"/>
            <w:shd w:val="clear" w:color="auto" w:fill="auto"/>
            <w:vAlign w:val="center"/>
          </w:tcPr>
          <w:p w14:paraId="0A9A5545"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$6,842 </w:t>
            </w:r>
          </w:p>
        </w:tc>
        <w:tc>
          <w:tcPr>
            <w:tcW w:w="1670" w:type="dxa"/>
            <w:shd w:val="clear" w:color="auto" w:fill="auto"/>
            <w:vAlign w:val="center"/>
          </w:tcPr>
          <w:p w14:paraId="5DC5E9F8"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$7,593 </w:t>
            </w:r>
          </w:p>
        </w:tc>
      </w:tr>
      <w:tr w:rsidR="00647A20" w:rsidRPr="00BD72C9" w14:paraId="1C519F78" w14:textId="77777777" w:rsidTr="009C1D44">
        <w:tc>
          <w:tcPr>
            <w:tcW w:w="4090" w:type="dxa"/>
            <w:tcBorders>
              <w:right w:val="single" w:sz="6" w:space="0" w:color="000000"/>
            </w:tcBorders>
            <w:shd w:val="clear" w:color="auto" w:fill="auto"/>
            <w:vAlign w:val="center"/>
          </w:tcPr>
          <w:p w14:paraId="7D0E6C4E" w14:textId="77777777" w:rsidR="00647A20" w:rsidRPr="00BD72C9" w:rsidRDefault="00647A20">
            <w:pPr>
              <w:pStyle w:val="PasTable1"/>
              <w:jc w:val="right"/>
              <w:rPr>
                <w:rFonts w:ascii="Trebuchet MS" w:eastAsia="Verdana" w:hAnsi="Trebuchet MS" w:cs="Verdana"/>
                <w:sz w:val="22"/>
                <w:szCs w:val="22"/>
              </w:rPr>
            </w:pPr>
          </w:p>
        </w:tc>
        <w:tc>
          <w:tcPr>
            <w:tcW w:w="1670" w:type="dxa"/>
            <w:tcBorders>
              <w:left w:val="single" w:sz="6" w:space="0" w:color="000000"/>
            </w:tcBorders>
            <w:shd w:val="clear" w:color="auto" w:fill="auto"/>
            <w:vAlign w:val="center"/>
          </w:tcPr>
          <w:p w14:paraId="2D5DD90F" w14:textId="77777777" w:rsidR="00647A20" w:rsidRPr="00BD72C9" w:rsidRDefault="00647A20">
            <w:pPr>
              <w:pStyle w:val="PasTable1"/>
              <w:jc w:val="right"/>
              <w:rPr>
                <w:rFonts w:ascii="Trebuchet MS" w:eastAsia="Verdana" w:hAnsi="Trebuchet MS" w:cs="Verdana"/>
                <w:sz w:val="22"/>
                <w:szCs w:val="22"/>
              </w:rPr>
            </w:pPr>
          </w:p>
        </w:tc>
        <w:tc>
          <w:tcPr>
            <w:tcW w:w="1670" w:type="dxa"/>
            <w:shd w:val="clear" w:color="auto" w:fill="auto"/>
            <w:vAlign w:val="center"/>
          </w:tcPr>
          <w:p w14:paraId="045CDD82" w14:textId="77777777" w:rsidR="00647A20" w:rsidRPr="00BD72C9" w:rsidRDefault="00647A20">
            <w:pPr>
              <w:pStyle w:val="PasTable1"/>
              <w:jc w:val="right"/>
              <w:rPr>
                <w:rFonts w:ascii="Trebuchet MS" w:eastAsia="Verdana" w:hAnsi="Trebuchet MS" w:cs="Verdana"/>
                <w:sz w:val="22"/>
                <w:szCs w:val="22"/>
              </w:rPr>
            </w:pPr>
          </w:p>
        </w:tc>
        <w:tc>
          <w:tcPr>
            <w:tcW w:w="1670" w:type="dxa"/>
            <w:shd w:val="clear" w:color="auto" w:fill="auto"/>
            <w:vAlign w:val="center"/>
          </w:tcPr>
          <w:p w14:paraId="79AA7B85" w14:textId="77777777" w:rsidR="00647A20" w:rsidRPr="00BD72C9" w:rsidRDefault="00647A20">
            <w:pPr>
              <w:pStyle w:val="PasTable1"/>
              <w:jc w:val="right"/>
              <w:rPr>
                <w:rFonts w:ascii="Trebuchet MS" w:eastAsia="Verdana" w:hAnsi="Trebuchet MS" w:cs="Verdana"/>
                <w:sz w:val="22"/>
                <w:szCs w:val="22"/>
              </w:rPr>
            </w:pPr>
          </w:p>
        </w:tc>
      </w:tr>
      <w:tr w:rsidR="00647A20" w:rsidRPr="00BD72C9" w14:paraId="3E749071" w14:textId="77777777" w:rsidTr="009C1D44">
        <w:tc>
          <w:tcPr>
            <w:tcW w:w="4090" w:type="dxa"/>
            <w:tcBorders>
              <w:right w:val="single" w:sz="6" w:space="0" w:color="000000"/>
            </w:tcBorders>
            <w:shd w:val="clear" w:color="auto" w:fill="auto"/>
            <w:vAlign w:val="center"/>
          </w:tcPr>
          <w:p w14:paraId="025F85B4"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Long-term Liabilities</w:t>
            </w:r>
          </w:p>
        </w:tc>
        <w:tc>
          <w:tcPr>
            <w:tcW w:w="1670" w:type="dxa"/>
            <w:tcBorders>
              <w:left w:val="single" w:sz="6" w:space="0" w:color="000000"/>
            </w:tcBorders>
            <w:shd w:val="clear" w:color="auto" w:fill="auto"/>
            <w:vAlign w:val="center"/>
          </w:tcPr>
          <w:p w14:paraId="25990C54"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$95,000 </w:t>
            </w:r>
          </w:p>
        </w:tc>
        <w:tc>
          <w:tcPr>
            <w:tcW w:w="1670" w:type="dxa"/>
            <w:shd w:val="clear" w:color="auto" w:fill="auto"/>
            <w:vAlign w:val="center"/>
          </w:tcPr>
          <w:p w14:paraId="7B7AC65C"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$87,000 </w:t>
            </w:r>
          </w:p>
        </w:tc>
        <w:tc>
          <w:tcPr>
            <w:tcW w:w="1670" w:type="dxa"/>
            <w:shd w:val="clear" w:color="auto" w:fill="auto"/>
            <w:vAlign w:val="center"/>
          </w:tcPr>
          <w:p w14:paraId="3018B215"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$77,000 </w:t>
            </w:r>
          </w:p>
        </w:tc>
      </w:tr>
      <w:tr w:rsidR="00647A20" w:rsidRPr="00BD72C9" w14:paraId="0DF5AE5A" w14:textId="77777777" w:rsidTr="009C1D44">
        <w:tc>
          <w:tcPr>
            <w:tcW w:w="4090" w:type="dxa"/>
            <w:tcBorders>
              <w:right w:val="single" w:sz="6" w:space="0" w:color="000000"/>
            </w:tcBorders>
            <w:shd w:val="clear" w:color="auto" w:fill="auto"/>
            <w:vAlign w:val="center"/>
          </w:tcPr>
          <w:p w14:paraId="18D61D77"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Total Liabilities</w:t>
            </w:r>
          </w:p>
        </w:tc>
        <w:tc>
          <w:tcPr>
            <w:tcW w:w="1670" w:type="dxa"/>
            <w:tcBorders>
              <w:left w:val="single" w:sz="6" w:space="0" w:color="000000"/>
            </w:tcBorders>
            <w:shd w:val="clear" w:color="auto" w:fill="auto"/>
            <w:vAlign w:val="center"/>
          </w:tcPr>
          <w:p w14:paraId="69350C9C"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$99,876 </w:t>
            </w:r>
          </w:p>
        </w:tc>
        <w:tc>
          <w:tcPr>
            <w:tcW w:w="1670" w:type="dxa"/>
            <w:shd w:val="clear" w:color="auto" w:fill="auto"/>
            <w:vAlign w:val="center"/>
          </w:tcPr>
          <w:p w14:paraId="3331A739"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$93,842 </w:t>
            </w:r>
          </w:p>
        </w:tc>
        <w:tc>
          <w:tcPr>
            <w:tcW w:w="1670" w:type="dxa"/>
            <w:shd w:val="clear" w:color="auto" w:fill="auto"/>
            <w:vAlign w:val="center"/>
          </w:tcPr>
          <w:p w14:paraId="12E8F46D"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$84,593 </w:t>
            </w:r>
          </w:p>
        </w:tc>
      </w:tr>
      <w:tr w:rsidR="00647A20" w:rsidRPr="00BD72C9" w14:paraId="799E74DF" w14:textId="77777777" w:rsidTr="009C1D44">
        <w:tc>
          <w:tcPr>
            <w:tcW w:w="4090" w:type="dxa"/>
            <w:tcBorders>
              <w:right w:val="single" w:sz="6" w:space="0" w:color="000000"/>
            </w:tcBorders>
            <w:shd w:val="clear" w:color="auto" w:fill="auto"/>
            <w:vAlign w:val="center"/>
          </w:tcPr>
          <w:p w14:paraId="252E6161" w14:textId="77777777" w:rsidR="00647A20" w:rsidRPr="00BD72C9" w:rsidRDefault="00647A20">
            <w:pPr>
              <w:pStyle w:val="PasTable1"/>
              <w:jc w:val="right"/>
              <w:rPr>
                <w:rFonts w:ascii="Trebuchet MS" w:eastAsia="Verdana" w:hAnsi="Trebuchet MS" w:cs="Verdana"/>
                <w:sz w:val="22"/>
                <w:szCs w:val="22"/>
              </w:rPr>
            </w:pPr>
          </w:p>
        </w:tc>
        <w:tc>
          <w:tcPr>
            <w:tcW w:w="1670" w:type="dxa"/>
            <w:tcBorders>
              <w:left w:val="single" w:sz="6" w:space="0" w:color="000000"/>
            </w:tcBorders>
            <w:shd w:val="clear" w:color="auto" w:fill="auto"/>
            <w:vAlign w:val="center"/>
          </w:tcPr>
          <w:p w14:paraId="7F5A7FEE" w14:textId="77777777" w:rsidR="00647A20" w:rsidRPr="00BD72C9" w:rsidRDefault="00647A20">
            <w:pPr>
              <w:pStyle w:val="PasTable1"/>
              <w:jc w:val="right"/>
              <w:rPr>
                <w:rFonts w:ascii="Trebuchet MS" w:eastAsia="Verdana" w:hAnsi="Trebuchet MS" w:cs="Verdana"/>
                <w:sz w:val="22"/>
                <w:szCs w:val="22"/>
              </w:rPr>
            </w:pPr>
          </w:p>
        </w:tc>
        <w:tc>
          <w:tcPr>
            <w:tcW w:w="1670" w:type="dxa"/>
            <w:shd w:val="clear" w:color="auto" w:fill="auto"/>
            <w:vAlign w:val="center"/>
          </w:tcPr>
          <w:p w14:paraId="4DEAC86B" w14:textId="77777777" w:rsidR="00647A20" w:rsidRPr="00BD72C9" w:rsidRDefault="00647A20">
            <w:pPr>
              <w:pStyle w:val="PasTable1"/>
              <w:jc w:val="right"/>
              <w:rPr>
                <w:rFonts w:ascii="Trebuchet MS" w:eastAsia="Verdana" w:hAnsi="Trebuchet MS" w:cs="Verdana"/>
                <w:sz w:val="22"/>
                <w:szCs w:val="22"/>
              </w:rPr>
            </w:pPr>
          </w:p>
        </w:tc>
        <w:tc>
          <w:tcPr>
            <w:tcW w:w="1670" w:type="dxa"/>
            <w:shd w:val="clear" w:color="auto" w:fill="auto"/>
            <w:vAlign w:val="center"/>
          </w:tcPr>
          <w:p w14:paraId="43178D8F" w14:textId="77777777" w:rsidR="00647A20" w:rsidRPr="00BD72C9" w:rsidRDefault="00647A20">
            <w:pPr>
              <w:pStyle w:val="PasTable1"/>
              <w:jc w:val="right"/>
              <w:rPr>
                <w:rFonts w:ascii="Trebuchet MS" w:eastAsia="Verdana" w:hAnsi="Trebuchet MS" w:cs="Verdana"/>
                <w:sz w:val="22"/>
                <w:szCs w:val="22"/>
              </w:rPr>
            </w:pPr>
          </w:p>
        </w:tc>
      </w:tr>
      <w:tr w:rsidR="00647A20" w:rsidRPr="00BD72C9" w14:paraId="3AC24A17" w14:textId="77777777" w:rsidTr="009C1D44">
        <w:tc>
          <w:tcPr>
            <w:tcW w:w="4090" w:type="dxa"/>
            <w:tcBorders>
              <w:right w:val="single" w:sz="6" w:space="0" w:color="000000"/>
            </w:tcBorders>
            <w:shd w:val="clear" w:color="auto" w:fill="auto"/>
            <w:vAlign w:val="center"/>
          </w:tcPr>
          <w:p w14:paraId="4EF68B9E"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Paid-in Capital</w:t>
            </w:r>
          </w:p>
        </w:tc>
        <w:tc>
          <w:tcPr>
            <w:tcW w:w="1670" w:type="dxa"/>
            <w:tcBorders>
              <w:left w:val="single" w:sz="6" w:space="0" w:color="000000"/>
            </w:tcBorders>
            <w:shd w:val="clear" w:color="auto" w:fill="auto"/>
            <w:vAlign w:val="center"/>
          </w:tcPr>
          <w:p w14:paraId="635708EF"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$0 </w:t>
            </w:r>
          </w:p>
        </w:tc>
        <w:tc>
          <w:tcPr>
            <w:tcW w:w="1670" w:type="dxa"/>
            <w:shd w:val="clear" w:color="auto" w:fill="auto"/>
            <w:vAlign w:val="center"/>
          </w:tcPr>
          <w:p w14:paraId="1CFE9F2E"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$0 </w:t>
            </w:r>
          </w:p>
        </w:tc>
        <w:tc>
          <w:tcPr>
            <w:tcW w:w="1670" w:type="dxa"/>
            <w:shd w:val="clear" w:color="auto" w:fill="auto"/>
            <w:vAlign w:val="center"/>
          </w:tcPr>
          <w:p w14:paraId="6F2D5FD4"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$0 </w:t>
            </w:r>
          </w:p>
        </w:tc>
      </w:tr>
      <w:tr w:rsidR="00647A20" w:rsidRPr="00BD72C9" w14:paraId="504E7982" w14:textId="77777777" w:rsidTr="009C1D44">
        <w:tc>
          <w:tcPr>
            <w:tcW w:w="4090" w:type="dxa"/>
            <w:tcBorders>
              <w:right w:val="single" w:sz="6" w:space="0" w:color="000000"/>
            </w:tcBorders>
            <w:shd w:val="clear" w:color="auto" w:fill="auto"/>
            <w:vAlign w:val="center"/>
          </w:tcPr>
          <w:p w14:paraId="4AA13AC8"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Retained Earnings</w:t>
            </w:r>
          </w:p>
        </w:tc>
        <w:tc>
          <w:tcPr>
            <w:tcW w:w="1670" w:type="dxa"/>
            <w:tcBorders>
              <w:left w:val="single" w:sz="6" w:space="0" w:color="000000"/>
            </w:tcBorders>
            <w:shd w:val="clear" w:color="auto" w:fill="auto"/>
            <w:vAlign w:val="center"/>
          </w:tcPr>
          <w:p w14:paraId="2658F01C"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$61,910 </w:t>
            </w:r>
          </w:p>
        </w:tc>
        <w:tc>
          <w:tcPr>
            <w:tcW w:w="1670" w:type="dxa"/>
            <w:shd w:val="clear" w:color="auto" w:fill="auto"/>
            <w:vAlign w:val="center"/>
          </w:tcPr>
          <w:p w14:paraId="3D0039C3"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($16,368)</w:t>
            </w:r>
          </w:p>
        </w:tc>
        <w:tc>
          <w:tcPr>
            <w:tcW w:w="1670" w:type="dxa"/>
            <w:shd w:val="clear" w:color="auto" w:fill="auto"/>
            <w:vAlign w:val="center"/>
          </w:tcPr>
          <w:p w14:paraId="4CB4D4A4"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($7,768)</w:t>
            </w:r>
          </w:p>
        </w:tc>
      </w:tr>
      <w:tr w:rsidR="00647A20" w:rsidRPr="00BD72C9" w14:paraId="0C6A2CDA" w14:textId="77777777" w:rsidTr="009C1D44">
        <w:tc>
          <w:tcPr>
            <w:tcW w:w="4090" w:type="dxa"/>
            <w:tcBorders>
              <w:right w:val="single" w:sz="6" w:space="0" w:color="000000"/>
            </w:tcBorders>
            <w:shd w:val="clear" w:color="auto" w:fill="auto"/>
            <w:vAlign w:val="center"/>
          </w:tcPr>
          <w:p w14:paraId="6D985993"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Earnings</w:t>
            </w:r>
          </w:p>
        </w:tc>
        <w:tc>
          <w:tcPr>
            <w:tcW w:w="1670" w:type="dxa"/>
            <w:tcBorders>
              <w:left w:val="single" w:sz="6" w:space="0" w:color="000000"/>
            </w:tcBorders>
            <w:shd w:val="clear" w:color="auto" w:fill="auto"/>
            <w:vAlign w:val="center"/>
          </w:tcPr>
          <w:p w14:paraId="08B14515"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($78,278)</w:t>
            </w:r>
          </w:p>
        </w:tc>
        <w:tc>
          <w:tcPr>
            <w:tcW w:w="1670" w:type="dxa"/>
            <w:shd w:val="clear" w:color="auto" w:fill="auto"/>
            <w:vAlign w:val="center"/>
          </w:tcPr>
          <w:p w14:paraId="13B3E0AB"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$8,600 </w:t>
            </w:r>
          </w:p>
        </w:tc>
        <w:tc>
          <w:tcPr>
            <w:tcW w:w="1670" w:type="dxa"/>
            <w:shd w:val="clear" w:color="auto" w:fill="auto"/>
            <w:vAlign w:val="center"/>
          </w:tcPr>
          <w:p w14:paraId="76BEAFC6"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$20,119 </w:t>
            </w:r>
          </w:p>
        </w:tc>
      </w:tr>
      <w:tr w:rsidR="00647A20" w:rsidRPr="00BD72C9" w14:paraId="725A71AD" w14:textId="77777777" w:rsidTr="009C1D44">
        <w:tc>
          <w:tcPr>
            <w:tcW w:w="4090" w:type="dxa"/>
            <w:tcBorders>
              <w:right w:val="single" w:sz="6" w:space="0" w:color="000000"/>
            </w:tcBorders>
            <w:shd w:val="clear" w:color="auto" w:fill="auto"/>
            <w:vAlign w:val="center"/>
          </w:tcPr>
          <w:p w14:paraId="60476CA7"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Total Capital</w:t>
            </w:r>
          </w:p>
        </w:tc>
        <w:tc>
          <w:tcPr>
            <w:tcW w:w="1670" w:type="dxa"/>
            <w:tcBorders>
              <w:left w:val="single" w:sz="6" w:space="0" w:color="000000"/>
            </w:tcBorders>
            <w:shd w:val="clear" w:color="auto" w:fill="auto"/>
            <w:vAlign w:val="center"/>
          </w:tcPr>
          <w:p w14:paraId="2F202B1F"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($16,368)</w:t>
            </w:r>
          </w:p>
        </w:tc>
        <w:tc>
          <w:tcPr>
            <w:tcW w:w="1670" w:type="dxa"/>
            <w:shd w:val="clear" w:color="auto" w:fill="auto"/>
            <w:vAlign w:val="center"/>
          </w:tcPr>
          <w:p w14:paraId="0022FFAF"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($7,768)</w:t>
            </w:r>
          </w:p>
        </w:tc>
        <w:tc>
          <w:tcPr>
            <w:tcW w:w="1670" w:type="dxa"/>
            <w:shd w:val="clear" w:color="auto" w:fill="auto"/>
            <w:vAlign w:val="center"/>
          </w:tcPr>
          <w:p w14:paraId="59B7919F"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$12,351 </w:t>
            </w:r>
          </w:p>
        </w:tc>
      </w:tr>
      <w:tr w:rsidR="00647A20" w:rsidRPr="00BD72C9" w14:paraId="5E799403" w14:textId="77777777" w:rsidTr="009C1D44">
        <w:tc>
          <w:tcPr>
            <w:tcW w:w="4090" w:type="dxa"/>
            <w:tcBorders>
              <w:right w:val="single" w:sz="6" w:space="0" w:color="000000"/>
            </w:tcBorders>
            <w:shd w:val="clear" w:color="auto" w:fill="auto"/>
            <w:vAlign w:val="center"/>
          </w:tcPr>
          <w:p w14:paraId="12C7FE2D" w14:textId="77777777" w:rsidR="00647A20" w:rsidRPr="00BD72C9" w:rsidRDefault="00647A20">
            <w:pPr>
              <w:pStyle w:val="PasTable1"/>
              <w:rPr>
                <w:rFonts w:ascii="Trebuchet MS" w:eastAsia="Verdana" w:hAnsi="Trebuchet MS" w:cs="Verdana"/>
                <w:sz w:val="22"/>
                <w:szCs w:val="22"/>
              </w:rPr>
            </w:pPr>
            <w:r w:rsidRPr="00BD72C9">
              <w:rPr>
                <w:rFonts w:ascii="Trebuchet MS" w:eastAsia="Arial" w:hAnsi="Trebuchet MS" w:cs="Arial"/>
                <w:sz w:val="22"/>
                <w:szCs w:val="22"/>
              </w:rPr>
              <w:t>Total Liabilities and Capital</w:t>
            </w:r>
          </w:p>
        </w:tc>
        <w:tc>
          <w:tcPr>
            <w:tcW w:w="1670" w:type="dxa"/>
            <w:tcBorders>
              <w:left w:val="single" w:sz="6" w:space="0" w:color="000000"/>
            </w:tcBorders>
            <w:shd w:val="clear" w:color="auto" w:fill="auto"/>
            <w:vAlign w:val="center"/>
          </w:tcPr>
          <w:p w14:paraId="1D6EAF6F"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$83,508 </w:t>
            </w:r>
          </w:p>
        </w:tc>
        <w:tc>
          <w:tcPr>
            <w:tcW w:w="1670" w:type="dxa"/>
            <w:shd w:val="clear" w:color="auto" w:fill="auto"/>
            <w:vAlign w:val="center"/>
          </w:tcPr>
          <w:p w14:paraId="3A4CF9CF"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$86,074 </w:t>
            </w:r>
          </w:p>
        </w:tc>
        <w:tc>
          <w:tcPr>
            <w:tcW w:w="1670" w:type="dxa"/>
            <w:shd w:val="clear" w:color="auto" w:fill="auto"/>
            <w:vAlign w:val="center"/>
          </w:tcPr>
          <w:p w14:paraId="361854CA"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$96,944 </w:t>
            </w:r>
          </w:p>
        </w:tc>
      </w:tr>
      <w:tr w:rsidR="00647A20" w:rsidRPr="00BD72C9" w14:paraId="0509B28D" w14:textId="77777777" w:rsidTr="009C1D44">
        <w:tc>
          <w:tcPr>
            <w:tcW w:w="4090" w:type="dxa"/>
            <w:tcBorders>
              <w:bottom w:val="single" w:sz="6" w:space="0" w:color="000000"/>
              <w:right w:val="single" w:sz="6" w:space="0" w:color="000000"/>
            </w:tcBorders>
            <w:shd w:val="clear" w:color="auto" w:fill="auto"/>
            <w:vAlign w:val="center"/>
          </w:tcPr>
          <w:p w14:paraId="79300DA1" w14:textId="77777777" w:rsidR="00647A20" w:rsidRPr="00BD72C9" w:rsidRDefault="00647A20">
            <w:pPr>
              <w:pStyle w:val="PasTable1"/>
              <w:jc w:val="right"/>
              <w:rPr>
                <w:rFonts w:ascii="Trebuchet MS" w:eastAsia="Verdana" w:hAnsi="Trebuchet MS" w:cs="Verdana"/>
                <w:sz w:val="22"/>
                <w:szCs w:val="22"/>
              </w:rPr>
            </w:pPr>
          </w:p>
        </w:tc>
        <w:tc>
          <w:tcPr>
            <w:tcW w:w="1670" w:type="dxa"/>
            <w:tcBorders>
              <w:left w:val="single" w:sz="6" w:space="0" w:color="000000"/>
              <w:bottom w:val="single" w:sz="6" w:space="0" w:color="000000"/>
            </w:tcBorders>
            <w:shd w:val="clear" w:color="auto" w:fill="auto"/>
            <w:vAlign w:val="center"/>
          </w:tcPr>
          <w:p w14:paraId="4387D1D3" w14:textId="77777777" w:rsidR="00647A20" w:rsidRPr="00BD72C9" w:rsidRDefault="00647A20">
            <w:pPr>
              <w:pStyle w:val="PasTable1"/>
              <w:jc w:val="right"/>
              <w:rPr>
                <w:rFonts w:ascii="Trebuchet MS" w:eastAsia="Verdana" w:hAnsi="Trebuchet MS" w:cs="Verdana"/>
                <w:sz w:val="22"/>
                <w:szCs w:val="22"/>
              </w:rPr>
            </w:pPr>
          </w:p>
        </w:tc>
        <w:tc>
          <w:tcPr>
            <w:tcW w:w="1670" w:type="dxa"/>
            <w:tcBorders>
              <w:bottom w:val="single" w:sz="6" w:space="0" w:color="000000"/>
            </w:tcBorders>
            <w:shd w:val="clear" w:color="auto" w:fill="auto"/>
            <w:vAlign w:val="center"/>
          </w:tcPr>
          <w:p w14:paraId="4C895AB4" w14:textId="77777777" w:rsidR="00647A20" w:rsidRPr="00BD72C9" w:rsidRDefault="00647A20">
            <w:pPr>
              <w:pStyle w:val="PasTable1"/>
              <w:jc w:val="right"/>
              <w:rPr>
                <w:rFonts w:ascii="Trebuchet MS" w:eastAsia="Verdana" w:hAnsi="Trebuchet MS" w:cs="Verdana"/>
                <w:sz w:val="22"/>
                <w:szCs w:val="22"/>
              </w:rPr>
            </w:pPr>
          </w:p>
        </w:tc>
        <w:tc>
          <w:tcPr>
            <w:tcW w:w="1670" w:type="dxa"/>
            <w:tcBorders>
              <w:bottom w:val="single" w:sz="6" w:space="0" w:color="000000"/>
            </w:tcBorders>
            <w:shd w:val="clear" w:color="auto" w:fill="auto"/>
            <w:vAlign w:val="center"/>
          </w:tcPr>
          <w:p w14:paraId="4C697711" w14:textId="77777777" w:rsidR="00647A20" w:rsidRPr="00BD72C9" w:rsidRDefault="00647A20">
            <w:pPr>
              <w:pStyle w:val="PasTable1"/>
              <w:jc w:val="right"/>
              <w:rPr>
                <w:rFonts w:ascii="Trebuchet MS" w:eastAsia="Verdana" w:hAnsi="Trebuchet MS" w:cs="Verdana"/>
                <w:sz w:val="22"/>
                <w:szCs w:val="22"/>
              </w:rPr>
            </w:pPr>
          </w:p>
        </w:tc>
      </w:tr>
      <w:tr w:rsidR="00647A20" w:rsidRPr="00BD72C9" w14:paraId="3BB61DD1" w14:textId="77777777" w:rsidTr="009C1D44">
        <w:tc>
          <w:tcPr>
            <w:tcW w:w="4090" w:type="dxa"/>
            <w:tcBorders>
              <w:top w:val="single" w:sz="6" w:space="0" w:color="000000"/>
              <w:right w:val="single" w:sz="6" w:space="0" w:color="000000"/>
            </w:tcBorders>
            <w:shd w:val="clear" w:color="auto" w:fill="auto"/>
            <w:vAlign w:val="center"/>
          </w:tcPr>
          <w:p w14:paraId="601389DC" w14:textId="77777777" w:rsidR="00647A20" w:rsidRPr="00BD72C9" w:rsidRDefault="00647A20">
            <w:pPr>
              <w:pStyle w:val="PasTable1"/>
              <w:rPr>
                <w:rFonts w:ascii="Trebuchet MS" w:eastAsia="Verdana" w:hAnsi="Trebuchet MS" w:cs="Verdana"/>
                <w:b/>
                <w:bCs/>
                <w:sz w:val="22"/>
                <w:szCs w:val="22"/>
              </w:rPr>
            </w:pPr>
            <w:r w:rsidRPr="00BD72C9">
              <w:rPr>
                <w:rFonts w:ascii="Trebuchet MS" w:eastAsia="Arial" w:hAnsi="Trebuchet MS" w:cs="Arial"/>
                <w:b/>
                <w:bCs/>
                <w:sz w:val="22"/>
                <w:szCs w:val="22"/>
              </w:rPr>
              <w:t>Net Worth</w:t>
            </w:r>
          </w:p>
        </w:tc>
        <w:tc>
          <w:tcPr>
            <w:tcW w:w="1670" w:type="dxa"/>
            <w:tcBorders>
              <w:top w:val="single" w:sz="6" w:space="0" w:color="000000"/>
              <w:left w:val="single" w:sz="6" w:space="0" w:color="000000"/>
            </w:tcBorders>
            <w:shd w:val="clear" w:color="auto" w:fill="auto"/>
            <w:vAlign w:val="center"/>
          </w:tcPr>
          <w:p w14:paraId="689CB76D"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($16,368)</w:t>
            </w:r>
          </w:p>
        </w:tc>
        <w:tc>
          <w:tcPr>
            <w:tcW w:w="1670" w:type="dxa"/>
            <w:tcBorders>
              <w:top w:val="single" w:sz="6" w:space="0" w:color="000000"/>
            </w:tcBorders>
            <w:shd w:val="clear" w:color="auto" w:fill="auto"/>
            <w:vAlign w:val="center"/>
          </w:tcPr>
          <w:p w14:paraId="5F35D020"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($7,768)</w:t>
            </w:r>
          </w:p>
        </w:tc>
        <w:tc>
          <w:tcPr>
            <w:tcW w:w="1670" w:type="dxa"/>
            <w:tcBorders>
              <w:top w:val="single" w:sz="6" w:space="0" w:color="000000"/>
            </w:tcBorders>
            <w:shd w:val="clear" w:color="auto" w:fill="auto"/>
            <w:vAlign w:val="center"/>
          </w:tcPr>
          <w:p w14:paraId="2E7E3B4F" w14:textId="77777777" w:rsidR="00647A20" w:rsidRPr="00BD72C9" w:rsidRDefault="00647A20">
            <w:pPr>
              <w:pStyle w:val="PasTable1"/>
              <w:jc w:val="right"/>
              <w:rPr>
                <w:rFonts w:ascii="Trebuchet MS" w:eastAsia="Verdana" w:hAnsi="Trebuchet MS" w:cs="Verdana"/>
                <w:sz w:val="22"/>
                <w:szCs w:val="22"/>
              </w:rPr>
            </w:pPr>
            <w:r w:rsidRPr="00BD72C9">
              <w:rPr>
                <w:rFonts w:ascii="Trebuchet MS" w:eastAsia="Arial" w:hAnsi="Trebuchet MS" w:cs="Arial"/>
                <w:sz w:val="22"/>
                <w:szCs w:val="22"/>
              </w:rPr>
              <w:t xml:space="preserve">$12,351 </w:t>
            </w:r>
          </w:p>
        </w:tc>
      </w:tr>
    </w:tbl>
    <w:p w14:paraId="54A2A5C7" w14:textId="77777777" w:rsidR="008A28D1" w:rsidRPr="008A28D1" w:rsidRDefault="008A28D1" w:rsidP="008A28D1">
      <w:bookmarkStart w:id="200" w:name="TitleTopicBusinessRatios"/>
      <w:bookmarkStart w:id="201" w:name="TopicBusinessRatios"/>
      <w:bookmarkEnd w:id="198"/>
      <w:bookmarkEnd w:id="199"/>
    </w:p>
    <w:p w14:paraId="7EBEAEBD" w14:textId="77777777" w:rsidR="008A28D1" w:rsidRPr="00710C3B" w:rsidRDefault="008A28D1" w:rsidP="008A28D1">
      <w:pPr>
        <w:rPr>
          <w:rFonts w:ascii="Trebuchet MS" w:hAnsi="Trebuchet MS"/>
          <w:i/>
        </w:rPr>
      </w:pPr>
      <w:r w:rsidRPr="00710C3B">
        <w:rPr>
          <w:rFonts w:ascii="Trebuchet MS" w:hAnsi="Trebuchet MS"/>
          <w:i/>
        </w:rPr>
        <w:t>Need to</w:t>
      </w:r>
      <w:r>
        <w:rPr>
          <w:rFonts w:ascii="Trebuchet MS" w:hAnsi="Trebuchet MS"/>
          <w:i/>
        </w:rPr>
        <w:t xml:space="preserve"> create your own financial table</w:t>
      </w:r>
      <w:r w:rsidRPr="00710C3B">
        <w:rPr>
          <w:rFonts w:ascii="Trebuchet MS" w:hAnsi="Trebuchet MS"/>
          <w:i/>
        </w:rPr>
        <w:t xml:space="preserve">s? Tools like </w:t>
      </w:r>
      <w:hyperlink r:id="rId55" w:history="1">
        <w:proofErr w:type="spellStart"/>
        <w:r w:rsidRPr="001A3B11">
          <w:rPr>
            <w:rStyle w:val="Hyperlink"/>
            <w:rFonts w:ascii="Trebuchet MS" w:hAnsi="Trebuchet MS"/>
            <w:i/>
            <w:color w:val="139AFE"/>
          </w:rPr>
          <w:t>LivePlan</w:t>
        </w:r>
        <w:proofErr w:type="spellEnd"/>
      </w:hyperlink>
      <w:r w:rsidRPr="00710C3B">
        <w:rPr>
          <w:rFonts w:ascii="Trebuchet MS" w:hAnsi="Trebuchet MS"/>
          <w:i/>
        </w:rPr>
        <w:t xml:space="preserve"> will do this for you automatically.</w:t>
      </w:r>
    </w:p>
    <w:p w14:paraId="744274A1" w14:textId="77777777" w:rsidR="00647A20" w:rsidRDefault="00647A20" w:rsidP="008A28D1">
      <w:pPr>
        <w:pStyle w:val="Heading2"/>
      </w:pPr>
      <w:bookmarkStart w:id="202" w:name="_Toc497133198"/>
      <w:r w:rsidRPr="008A28D1">
        <w:lastRenderedPageBreak/>
        <w:t>Business</w:t>
      </w:r>
      <w:r>
        <w:t xml:space="preserve"> Ratios</w:t>
      </w:r>
      <w:bookmarkEnd w:id="202"/>
    </w:p>
    <w:p w14:paraId="34813AF3" w14:textId="77777777" w:rsidR="00647A20" w:rsidRDefault="00647A20" w:rsidP="008A28D1">
      <w:pPr>
        <w:rPr>
          <w:rFonts w:eastAsia="Verdana"/>
        </w:rPr>
      </w:pPr>
      <w:bookmarkStart w:id="203" w:name="BodyTopicBusinessRatios"/>
      <w:bookmarkEnd w:id="200"/>
      <w:r w:rsidRPr="008A28D1">
        <w:rPr>
          <w:rFonts w:eastAsia="Verdana"/>
        </w:rPr>
        <w:t>Business ratios for Botanical Bounty. SIC industry class: Herb or spice farm, code 0139.9905.</w:t>
      </w:r>
    </w:p>
    <w:p w14:paraId="5CBF5CDC" w14:textId="77777777" w:rsidR="008A28D1" w:rsidRPr="008A28D1" w:rsidRDefault="008A28D1" w:rsidP="008A28D1">
      <w:pPr>
        <w:rPr>
          <w:rFonts w:eastAsia="Verdana"/>
        </w:rPr>
      </w:pPr>
    </w:p>
    <w:p w14:paraId="345A42EF" w14:textId="77777777" w:rsidR="00647A20" w:rsidRPr="008A28D1" w:rsidRDefault="00647A20" w:rsidP="008A28D1">
      <w:pPr>
        <w:pStyle w:val="Heading3"/>
        <w:spacing w:before="0" w:beforeAutospacing="0" w:after="0" w:afterAutospacing="0" w:line="240" w:lineRule="auto"/>
        <w:rPr>
          <w:rFonts w:ascii="Times New Roman" w:eastAsia="Verdana" w:hAnsi="Times New Roman" w:cs="Times New Roman"/>
          <w:sz w:val="24"/>
          <w:szCs w:val="24"/>
        </w:rPr>
      </w:pPr>
      <w:bookmarkStart w:id="204" w:name="TitleTablePlanBodyRatios"/>
      <w:bookmarkStart w:id="205" w:name="_Toc497133199"/>
      <w:bookmarkEnd w:id="201"/>
      <w:bookmarkEnd w:id="203"/>
      <w:r w:rsidRPr="008A28D1">
        <w:rPr>
          <w:rFonts w:ascii="Times New Roman" w:eastAsia="Verdana" w:hAnsi="Times New Roman" w:cs="Times New Roman"/>
          <w:sz w:val="24"/>
          <w:szCs w:val="24"/>
        </w:rPr>
        <w:t>Table: Ratios</w:t>
      </w:r>
      <w:bookmarkEnd w:id="204"/>
      <w:bookmarkEnd w:id="205"/>
    </w:p>
    <w:p w14:paraId="05C68A98" w14:textId="77777777" w:rsidR="00647A20" w:rsidRPr="008A28D1" w:rsidRDefault="00647A20">
      <w:pPr>
        <w:rPr>
          <w:rFonts w:eastAsia="Verdana"/>
          <w:sz w:val="16"/>
          <w:szCs w:val="16"/>
        </w:rPr>
      </w:pPr>
      <w:bookmarkStart w:id="206" w:name="TablePlanBodyRatios"/>
      <w:bookmarkStart w:id="207" w:name="BodyTablePlanBodyRatios"/>
    </w:p>
    <w:tbl>
      <w:tblPr>
        <w:tblW w:w="9204" w:type="dxa"/>
        <w:tblInd w:w="285"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3456"/>
        <w:gridCol w:w="1426"/>
        <w:gridCol w:w="1426"/>
        <w:gridCol w:w="1426"/>
        <w:gridCol w:w="1470"/>
      </w:tblGrid>
      <w:tr w:rsidR="00647A20" w:rsidRPr="008A28D1" w14:paraId="56200718" w14:textId="77777777" w:rsidTr="008A28D1">
        <w:tc>
          <w:tcPr>
            <w:tcW w:w="3456" w:type="dxa"/>
            <w:tcBorders>
              <w:bottom w:val="single" w:sz="6" w:space="0" w:color="000000"/>
              <w:right w:val="single" w:sz="6" w:space="0" w:color="000000"/>
            </w:tcBorders>
            <w:shd w:val="clear" w:color="auto" w:fill="auto"/>
          </w:tcPr>
          <w:p w14:paraId="2CBF8C70" w14:textId="77777777" w:rsidR="00647A20" w:rsidRPr="008A28D1" w:rsidRDefault="00647A20" w:rsidP="008A28D1">
            <w:pPr>
              <w:pStyle w:val="PasTable1"/>
              <w:rPr>
                <w:rFonts w:ascii="Trebuchet MS" w:eastAsia="Verdana" w:hAnsi="Trebuchet MS" w:cs="Verdana"/>
                <w:i/>
                <w:iCs/>
                <w:sz w:val="22"/>
                <w:szCs w:val="22"/>
              </w:rPr>
            </w:pPr>
            <w:r w:rsidRPr="008A28D1">
              <w:rPr>
                <w:rFonts w:ascii="Trebuchet MS" w:eastAsia="Arial" w:hAnsi="Trebuchet MS" w:cs="Arial"/>
                <w:i/>
                <w:iCs/>
                <w:sz w:val="22"/>
                <w:szCs w:val="22"/>
              </w:rPr>
              <w:t>Ratio Analysis</w:t>
            </w:r>
          </w:p>
        </w:tc>
        <w:tc>
          <w:tcPr>
            <w:tcW w:w="1426" w:type="dxa"/>
            <w:tcBorders>
              <w:left w:val="single" w:sz="6" w:space="0" w:color="000000"/>
              <w:bottom w:val="single" w:sz="6" w:space="0" w:color="000000"/>
            </w:tcBorders>
            <w:shd w:val="clear" w:color="auto" w:fill="auto"/>
          </w:tcPr>
          <w:p w14:paraId="4B7B6666" w14:textId="77777777" w:rsidR="00647A20" w:rsidRPr="008A28D1" w:rsidRDefault="00647A20" w:rsidP="008A28D1">
            <w:pPr>
              <w:pStyle w:val="PasTable1"/>
              <w:jc w:val="right"/>
              <w:rPr>
                <w:rFonts w:ascii="Trebuchet MS" w:eastAsia="Verdana" w:hAnsi="Trebuchet MS" w:cs="Verdana"/>
                <w:i/>
                <w:iCs/>
                <w:sz w:val="22"/>
                <w:szCs w:val="22"/>
              </w:rPr>
            </w:pPr>
          </w:p>
        </w:tc>
        <w:tc>
          <w:tcPr>
            <w:tcW w:w="1426" w:type="dxa"/>
            <w:tcBorders>
              <w:bottom w:val="single" w:sz="6" w:space="0" w:color="000000"/>
            </w:tcBorders>
            <w:shd w:val="clear" w:color="auto" w:fill="auto"/>
          </w:tcPr>
          <w:p w14:paraId="58143C5B" w14:textId="77777777" w:rsidR="00647A20" w:rsidRPr="008A28D1" w:rsidRDefault="00647A20" w:rsidP="008A28D1">
            <w:pPr>
              <w:pStyle w:val="PasTable1"/>
              <w:jc w:val="right"/>
              <w:rPr>
                <w:rFonts w:ascii="Trebuchet MS" w:eastAsia="Verdana" w:hAnsi="Trebuchet MS" w:cs="Verdana"/>
                <w:i/>
                <w:iCs/>
                <w:sz w:val="22"/>
                <w:szCs w:val="22"/>
              </w:rPr>
            </w:pPr>
          </w:p>
        </w:tc>
        <w:tc>
          <w:tcPr>
            <w:tcW w:w="1426" w:type="dxa"/>
            <w:tcBorders>
              <w:bottom w:val="single" w:sz="6" w:space="0" w:color="000000"/>
            </w:tcBorders>
            <w:shd w:val="clear" w:color="auto" w:fill="auto"/>
          </w:tcPr>
          <w:p w14:paraId="1B5C5F14" w14:textId="77777777" w:rsidR="00647A20" w:rsidRPr="008A28D1" w:rsidRDefault="00647A20" w:rsidP="008A28D1">
            <w:pPr>
              <w:pStyle w:val="PasTable1"/>
              <w:jc w:val="right"/>
              <w:rPr>
                <w:rFonts w:ascii="Trebuchet MS" w:eastAsia="Verdana" w:hAnsi="Trebuchet MS" w:cs="Verdana"/>
                <w:i/>
                <w:iCs/>
                <w:sz w:val="22"/>
                <w:szCs w:val="22"/>
              </w:rPr>
            </w:pPr>
          </w:p>
        </w:tc>
        <w:tc>
          <w:tcPr>
            <w:tcW w:w="1470" w:type="dxa"/>
            <w:tcBorders>
              <w:bottom w:val="single" w:sz="6" w:space="0" w:color="000000"/>
            </w:tcBorders>
            <w:shd w:val="clear" w:color="auto" w:fill="auto"/>
          </w:tcPr>
          <w:p w14:paraId="41B84AF2" w14:textId="77777777" w:rsidR="00647A20" w:rsidRPr="008A28D1" w:rsidRDefault="00647A20" w:rsidP="008A28D1">
            <w:pPr>
              <w:pStyle w:val="PasTable1"/>
              <w:jc w:val="right"/>
              <w:rPr>
                <w:rFonts w:ascii="Trebuchet MS" w:eastAsia="Verdana" w:hAnsi="Trebuchet MS" w:cs="Verdana"/>
                <w:b/>
                <w:bCs/>
                <w:sz w:val="22"/>
                <w:szCs w:val="22"/>
              </w:rPr>
            </w:pPr>
          </w:p>
        </w:tc>
      </w:tr>
      <w:tr w:rsidR="00647A20" w:rsidRPr="008A28D1" w14:paraId="5DF6613A" w14:textId="77777777" w:rsidTr="008A28D1">
        <w:tc>
          <w:tcPr>
            <w:tcW w:w="3456" w:type="dxa"/>
            <w:tcBorders>
              <w:top w:val="single" w:sz="6" w:space="0" w:color="000000"/>
              <w:right w:val="single" w:sz="6" w:space="0" w:color="000000"/>
            </w:tcBorders>
            <w:shd w:val="clear" w:color="auto" w:fill="auto"/>
          </w:tcPr>
          <w:p w14:paraId="25BD141D" w14:textId="77777777" w:rsidR="00647A20" w:rsidRPr="008A28D1" w:rsidRDefault="00647A20" w:rsidP="008A28D1">
            <w:pPr>
              <w:pStyle w:val="PasTable1"/>
              <w:rPr>
                <w:rFonts w:ascii="Trebuchet MS" w:eastAsia="Verdana" w:hAnsi="Trebuchet MS" w:cs="Verdana"/>
                <w:sz w:val="22"/>
                <w:szCs w:val="22"/>
              </w:rPr>
            </w:pPr>
          </w:p>
        </w:tc>
        <w:tc>
          <w:tcPr>
            <w:tcW w:w="1426" w:type="dxa"/>
            <w:tcBorders>
              <w:top w:val="single" w:sz="6" w:space="0" w:color="000000"/>
              <w:left w:val="single" w:sz="6" w:space="0" w:color="000000"/>
            </w:tcBorders>
            <w:shd w:val="clear" w:color="auto" w:fill="auto"/>
          </w:tcPr>
          <w:p w14:paraId="61B961B1"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2003</w:t>
            </w:r>
          </w:p>
        </w:tc>
        <w:tc>
          <w:tcPr>
            <w:tcW w:w="1426" w:type="dxa"/>
            <w:tcBorders>
              <w:top w:val="single" w:sz="6" w:space="0" w:color="000000"/>
            </w:tcBorders>
            <w:shd w:val="clear" w:color="auto" w:fill="auto"/>
          </w:tcPr>
          <w:p w14:paraId="1FE5B63E"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2004</w:t>
            </w:r>
          </w:p>
        </w:tc>
        <w:tc>
          <w:tcPr>
            <w:tcW w:w="1426" w:type="dxa"/>
            <w:tcBorders>
              <w:top w:val="single" w:sz="6" w:space="0" w:color="000000"/>
            </w:tcBorders>
            <w:shd w:val="clear" w:color="auto" w:fill="auto"/>
          </w:tcPr>
          <w:p w14:paraId="4A8D346D"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2005</w:t>
            </w:r>
          </w:p>
        </w:tc>
        <w:tc>
          <w:tcPr>
            <w:tcW w:w="1470" w:type="dxa"/>
            <w:tcBorders>
              <w:top w:val="single" w:sz="6" w:space="0" w:color="000000"/>
            </w:tcBorders>
            <w:shd w:val="clear" w:color="auto" w:fill="auto"/>
          </w:tcPr>
          <w:p w14:paraId="26211383"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Industry Profile</w:t>
            </w:r>
          </w:p>
        </w:tc>
      </w:tr>
      <w:tr w:rsidR="00647A20" w:rsidRPr="008A28D1" w14:paraId="22B60285" w14:textId="77777777" w:rsidTr="008A28D1">
        <w:tc>
          <w:tcPr>
            <w:tcW w:w="3456" w:type="dxa"/>
            <w:tcBorders>
              <w:right w:val="single" w:sz="6" w:space="0" w:color="000000"/>
            </w:tcBorders>
            <w:shd w:val="clear" w:color="auto" w:fill="auto"/>
          </w:tcPr>
          <w:p w14:paraId="4FFCE9B4"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Sales Growth</w:t>
            </w:r>
          </w:p>
        </w:tc>
        <w:tc>
          <w:tcPr>
            <w:tcW w:w="1426" w:type="dxa"/>
            <w:tcBorders>
              <w:left w:val="single" w:sz="6" w:space="0" w:color="000000"/>
            </w:tcBorders>
            <w:shd w:val="clear" w:color="auto" w:fill="auto"/>
          </w:tcPr>
          <w:p w14:paraId="349E6CFE"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82.45% </w:t>
            </w:r>
          </w:p>
        </w:tc>
        <w:tc>
          <w:tcPr>
            <w:tcW w:w="1426" w:type="dxa"/>
            <w:shd w:val="clear" w:color="auto" w:fill="auto"/>
          </w:tcPr>
          <w:p w14:paraId="3CC81481"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124.94% </w:t>
            </w:r>
          </w:p>
        </w:tc>
        <w:tc>
          <w:tcPr>
            <w:tcW w:w="1426" w:type="dxa"/>
            <w:shd w:val="clear" w:color="auto" w:fill="auto"/>
          </w:tcPr>
          <w:p w14:paraId="62C77699"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13.51% </w:t>
            </w:r>
          </w:p>
        </w:tc>
        <w:tc>
          <w:tcPr>
            <w:tcW w:w="1470" w:type="dxa"/>
            <w:shd w:val="clear" w:color="auto" w:fill="auto"/>
          </w:tcPr>
          <w:p w14:paraId="191DAE5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10.17% </w:t>
            </w:r>
          </w:p>
        </w:tc>
      </w:tr>
      <w:tr w:rsidR="00647A20" w:rsidRPr="008A28D1" w14:paraId="524148E5" w14:textId="77777777" w:rsidTr="008A28D1">
        <w:tc>
          <w:tcPr>
            <w:tcW w:w="3456" w:type="dxa"/>
            <w:tcBorders>
              <w:right w:val="single" w:sz="6" w:space="0" w:color="000000"/>
            </w:tcBorders>
            <w:shd w:val="clear" w:color="auto" w:fill="auto"/>
          </w:tcPr>
          <w:p w14:paraId="3B8B63A9" w14:textId="77777777" w:rsidR="00647A20" w:rsidRPr="008A28D1" w:rsidRDefault="00647A20" w:rsidP="008A28D1">
            <w:pPr>
              <w:pStyle w:val="PasTable1"/>
              <w:rPr>
                <w:rFonts w:ascii="Trebuchet MS" w:eastAsia="Verdana" w:hAnsi="Trebuchet MS" w:cs="Verdana"/>
                <w:sz w:val="22"/>
                <w:szCs w:val="22"/>
              </w:rPr>
            </w:pPr>
          </w:p>
        </w:tc>
        <w:tc>
          <w:tcPr>
            <w:tcW w:w="1426" w:type="dxa"/>
            <w:tcBorders>
              <w:left w:val="single" w:sz="6" w:space="0" w:color="000000"/>
            </w:tcBorders>
            <w:shd w:val="clear" w:color="auto" w:fill="auto"/>
          </w:tcPr>
          <w:p w14:paraId="6D7B1ED6"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275AECC8"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663A8401"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6DE701E9"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70226B44" w14:textId="77777777" w:rsidTr="008A28D1">
        <w:tc>
          <w:tcPr>
            <w:tcW w:w="3456" w:type="dxa"/>
            <w:tcBorders>
              <w:right w:val="single" w:sz="6" w:space="0" w:color="000000"/>
            </w:tcBorders>
            <w:shd w:val="clear" w:color="auto" w:fill="auto"/>
          </w:tcPr>
          <w:p w14:paraId="2D965FC5"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Percent of Total Assets</w:t>
            </w:r>
          </w:p>
        </w:tc>
        <w:tc>
          <w:tcPr>
            <w:tcW w:w="1426" w:type="dxa"/>
            <w:tcBorders>
              <w:left w:val="single" w:sz="6" w:space="0" w:color="000000"/>
            </w:tcBorders>
            <w:shd w:val="clear" w:color="auto" w:fill="auto"/>
          </w:tcPr>
          <w:p w14:paraId="7CE4D597"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71E2F791"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2B405D4E"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5F4834E7"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5D3A25BC" w14:textId="77777777" w:rsidTr="008A28D1">
        <w:tc>
          <w:tcPr>
            <w:tcW w:w="3456" w:type="dxa"/>
            <w:tcBorders>
              <w:right w:val="single" w:sz="6" w:space="0" w:color="000000"/>
            </w:tcBorders>
            <w:shd w:val="clear" w:color="auto" w:fill="auto"/>
          </w:tcPr>
          <w:p w14:paraId="7379F860"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Accounts Receivable</w:t>
            </w:r>
          </w:p>
        </w:tc>
        <w:tc>
          <w:tcPr>
            <w:tcW w:w="1426" w:type="dxa"/>
            <w:tcBorders>
              <w:left w:val="single" w:sz="6" w:space="0" w:color="000000"/>
            </w:tcBorders>
            <w:shd w:val="clear" w:color="auto" w:fill="auto"/>
          </w:tcPr>
          <w:p w14:paraId="293A71A3"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15.63% </w:t>
            </w:r>
          </w:p>
        </w:tc>
        <w:tc>
          <w:tcPr>
            <w:tcW w:w="1426" w:type="dxa"/>
            <w:shd w:val="clear" w:color="auto" w:fill="auto"/>
          </w:tcPr>
          <w:p w14:paraId="4226504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34.11% </w:t>
            </w:r>
          </w:p>
        </w:tc>
        <w:tc>
          <w:tcPr>
            <w:tcW w:w="1426" w:type="dxa"/>
            <w:shd w:val="clear" w:color="auto" w:fill="auto"/>
          </w:tcPr>
          <w:p w14:paraId="52E3B539"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34.38% </w:t>
            </w:r>
          </w:p>
        </w:tc>
        <w:tc>
          <w:tcPr>
            <w:tcW w:w="1470" w:type="dxa"/>
            <w:shd w:val="clear" w:color="auto" w:fill="auto"/>
          </w:tcPr>
          <w:p w14:paraId="04AC3356"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7.31% </w:t>
            </w:r>
          </w:p>
        </w:tc>
      </w:tr>
      <w:tr w:rsidR="00647A20" w:rsidRPr="008A28D1" w14:paraId="00E9BFBF" w14:textId="77777777" w:rsidTr="008A28D1">
        <w:tc>
          <w:tcPr>
            <w:tcW w:w="3456" w:type="dxa"/>
            <w:tcBorders>
              <w:right w:val="single" w:sz="6" w:space="0" w:color="000000"/>
            </w:tcBorders>
            <w:shd w:val="clear" w:color="auto" w:fill="auto"/>
          </w:tcPr>
          <w:p w14:paraId="1AC67FAE"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Other Current Assets</w:t>
            </w:r>
          </w:p>
        </w:tc>
        <w:tc>
          <w:tcPr>
            <w:tcW w:w="1426" w:type="dxa"/>
            <w:tcBorders>
              <w:left w:val="single" w:sz="6" w:space="0" w:color="000000"/>
            </w:tcBorders>
            <w:shd w:val="clear" w:color="auto" w:fill="auto"/>
          </w:tcPr>
          <w:p w14:paraId="4C1CFCA5"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4.79% </w:t>
            </w:r>
          </w:p>
        </w:tc>
        <w:tc>
          <w:tcPr>
            <w:tcW w:w="1426" w:type="dxa"/>
            <w:shd w:val="clear" w:color="auto" w:fill="auto"/>
          </w:tcPr>
          <w:p w14:paraId="0F1515E5"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4.65% </w:t>
            </w:r>
          </w:p>
        </w:tc>
        <w:tc>
          <w:tcPr>
            <w:tcW w:w="1426" w:type="dxa"/>
            <w:shd w:val="clear" w:color="auto" w:fill="auto"/>
          </w:tcPr>
          <w:p w14:paraId="36F59E66"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4.13% </w:t>
            </w:r>
          </w:p>
        </w:tc>
        <w:tc>
          <w:tcPr>
            <w:tcW w:w="1470" w:type="dxa"/>
            <w:shd w:val="clear" w:color="auto" w:fill="auto"/>
          </w:tcPr>
          <w:p w14:paraId="07CA8F5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27.46% </w:t>
            </w:r>
          </w:p>
        </w:tc>
      </w:tr>
      <w:tr w:rsidR="00647A20" w:rsidRPr="008A28D1" w14:paraId="45F576A6" w14:textId="77777777" w:rsidTr="008A28D1">
        <w:tc>
          <w:tcPr>
            <w:tcW w:w="3456" w:type="dxa"/>
            <w:tcBorders>
              <w:right w:val="single" w:sz="6" w:space="0" w:color="000000"/>
            </w:tcBorders>
            <w:shd w:val="clear" w:color="auto" w:fill="auto"/>
          </w:tcPr>
          <w:p w14:paraId="226DAC46"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Total Current Assets</w:t>
            </w:r>
          </w:p>
        </w:tc>
        <w:tc>
          <w:tcPr>
            <w:tcW w:w="1426" w:type="dxa"/>
            <w:tcBorders>
              <w:left w:val="single" w:sz="6" w:space="0" w:color="000000"/>
            </w:tcBorders>
            <w:shd w:val="clear" w:color="auto" w:fill="auto"/>
          </w:tcPr>
          <w:p w14:paraId="6476C183"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32.94% </w:t>
            </w:r>
          </w:p>
        </w:tc>
        <w:tc>
          <w:tcPr>
            <w:tcW w:w="1426" w:type="dxa"/>
            <w:shd w:val="clear" w:color="auto" w:fill="auto"/>
          </w:tcPr>
          <w:p w14:paraId="3AEA99E4"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43.06% </w:t>
            </w:r>
          </w:p>
        </w:tc>
        <w:tc>
          <w:tcPr>
            <w:tcW w:w="1426" w:type="dxa"/>
            <w:shd w:val="clear" w:color="auto" w:fill="auto"/>
          </w:tcPr>
          <w:p w14:paraId="551E9326"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56.66% </w:t>
            </w:r>
          </w:p>
        </w:tc>
        <w:tc>
          <w:tcPr>
            <w:tcW w:w="1470" w:type="dxa"/>
            <w:shd w:val="clear" w:color="auto" w:fill="auto"/>
          </w:tcPr>
          <w:p w14:paraId="10FFF20C"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44.97% </w:t>
            </w:r>
          </w:p>
        </w:tc>
      </w:tr>
      <w:tr w:rsidR="00647A20" w:rsidRPr="008A28D1" w14:paraId="21D2988F" w14:textId="77777777" w:rsidTr="008A28D1">
        <w:tc>
          <w:tcPr>
            <w:tcW w:w="3456" w:type="dxa"/>
            <w:tcBorders>
              <w:right w:val="single" w:sz="6" w:space="0" w:color="000000"/>
            </w:tcBorders>
            <w:shd w:val="clear" w:color="auto" w:fill="auto"/>
          </w:tcPr>
          <w:p w14:paraId="74D5924C"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Long-term Assets</w:t>
            </w:r>
          </w:p>
        </w:tc>
        <w:tc>
          <w:tcPr>
            <w:tcW w:w="1426" w:type="dxa"/>
            <w:tcBorders>
              <w:left w:val="single" w:sz="6" w:space="0" w:color="000000"/>
            </w:tcBorders>
            <w:shd w:val="clear" w:color="auto" w:fill="auto"/>
          </w:tcPr>
          <w:p w14:paraId="405A5F33"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67.06% </w:t>
            </w:r>
          </w:p>
        </w:tc>
        <w:tc>
          <w:tcPr>
            <w:tcW w:w="1426" w:type="dxa"/>
            <w:shd w:val="clear" w:color="auto" w:fill="auto"/>
          </w:tcPr>
          <w:p w14:paraId="66030F73"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56.94% </w:t>
            </w:r>
          </w:p>
        </w:tc>
        <w:tc>
          <w:tcPr>
            <w:tcW w:w="1426" w:type="dxa"/>
            <w:shd w:val="clear" w:color="auto" w:fill="auto"/>
          </w:tcPr>
          <w:p w14:paraId="1E74AC82"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43.34% </w:t>
            </w:r>
          </w:p>
        </w:tc>
        <w:tc>
          <w:tcPr>
            <w:tcW w:w="1470" w:type="dxa"/>
            <w:shd w:val="clear" w:color="auto" w:fill="auto"/>
          </w:tcPr>
          <w:p w14:paraId="7D0AC91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55.03% </w:t>
            </w:r>
          </w:p>
        </w:tc>
      </w:tr>
      <w:tr w:rsidR="00647A20" w:rsidRPr="008A28D1" w14:paraId="0DA062D9" w14:textId="77777777" w:rsidTr="008A28D1">
        <w:tc>
          <w:tcPr>
            <w:tcW w:w="3456" w:type="dxa"/>
            <w:tcBorders>
              <w:right w:val="single" w:sz="6" w:space="0" w:color="000000"/>
            </w:tcBorders>
            <w:shd w:val="clear" w:color="auto" w:fill="auto"/>
          </w:tcPr>
          <w:p w14:paraId="273367D0"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Total Assets</w:t>
            </w:r>
          </w:p>
        </w:tc>
        <w:tc>
          <w:tcPr>
            <w:tcW w:w="1426" w:type="dxa"/>
            <w:tcBorders>
              <w:left w:val="single" w:sz="6" w:space="0" w:color="000000"/>
            </w:tcBorders>
            <w:shd w:val="clear" w:color="auto" w:fill="auto"/>
          </w:tcPr>
          <w:p w14:paraId="7A226370"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100.00% </w:t>
            </w:r>
          </w:p>
        </w:tc>
        <w:tc>
          <w:tcPr>
            <w:tcW w:w="1426" w:type="dxa"/>
            <w:shd w:val="clear" w:color="auto" w:fill="auto"/>
          </w:tcPr>
          <w:p w14:paraId="144DA77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100.00% </w:t>
            </w:r>
          </w:p>
        </w:tc>
        <w:tc>
          <w:tcPr>
            <w:tcW w:w="1426" w:type="dxa"/>
            <w:shd w:val="clear" w:color="auto" w:fill="auto"/>
          </w:tcPr>
          <w:p w14:paraId="021E49BD"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100.00% </w:t>
            </w:r>
          </w:p>
        </w:tc>
        <w:tc>
          <w:tcPr>
            <w:tcW w:w="1470" w:type="dxa"/>
            <w:shd w:val="clear" w:color="auto" w:fill="auto"/>
          </w:tcPr>
          <w:p w14:paraId="5EFF926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100.00% </w:t>
            </w:r>
          </w:p>
        </w:tc>
      </w:tr>
      <w:tr w:rsidR="00647A20" w:rsidRPr="008A28D1" w14:paraId="5F326FDB" w14:textId="77777777" w:rsidTr="008A28D1">
        <w:tc>
          <w:tcPr>
            <w:tcW w:w="3456" w:type="dxa"/>
            <w:tcBorders>
              <w:right w:val="single" w:sz="6" w:space="0" w:color="000000"/>
            </w:tcBorders>
            <w:shd w:val="clear" w:color="auto" w:fill="auto"/>
          </w:tcPr>
          <w:p w14:paraId="5CFCD8C0" w14:textId="77777777" w:rsidR="00647A20" w:rsidRPr="008A28D1" w:rsidRDefault="00647A20" w:rsidP="008A28D1">
            <w:pPr>
              <w:pStyle w:val="PasTable1"/>
              <w:rPr>
                <w:rFonts w:ascii="Trebuchet MS" w:eastAsia="Verdana" w:hAnsi="Trebuchet MS" w:cs="Verdana"/>
                <w:sz w:val="22"/>
                <w:szCs w:val="22"/>
              </w:rPr>
            </w:pPr>
          </w:p>
        </w:tc>
        <w:tc>
          <w:tcPr>
            <w:tcW w:w="1426" w:type="dxa"/>
            <w:tcBorders>
              <w:left w:val="single" w:sz="6" w:space="0" w:color="000000"/>
            </w:tcBorders>
            <w:shd w:val="clear" w:color="auto" w:fill="auto"/>
          </w:tcPr>
          <w:p w14:paraId="6B14273F"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7F32927F"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522B00A8"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56C503DF"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314589C7" w14:textId="77777777" w:rsidTr="008A28D1">
        <w:tc>
          <w:tcPr>
            <w:tcW w:w="3456" w:type="dxa"/>
            <w:tcBorders>
              <w:right w:val="single" w:sz="6" w:space="0" w:color="000000"/>
            </w:tcBorders>
            <w:shd w:val="clear" w:color="auto" w:fill="auto"/>
          </w:tcPr>
          <w:p w14:paraId="2CFA0957"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Current Liabilities</w:t>
            </w:r>
          </w:p>
        </w:tc>
        <w:tc>
          <w:tcPr>
            <w:tcW w:w="1426" w:type="dxa"/>
            <w:tcBorders>
              <w:left w:val="single" w:sz="6" w:space="0" w:color="000000"/>
            </w:tcBorders>
            <w:shd w:val="clear" w:color="auto" w:fill="auto"/>
          </w:tcPr>
          <w:p w14:paraId="0F450DD9"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5.84% </w:t>
            </w:r>
          </w:p>
        </w:tc>
        <w:tc>
          <w:tcPr>
            <w:tcW w:w="1426" w:type="dxa"/>
            <w:shd w:val="clear" w:color="auto" w:fill="auto"/>
          </w:tcPr>
          <w:p w14:paraId="6730FCF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7.95% </w:t>
            </w:r>
          </w:p>
        </w:tc>
        <w:tc>
          <w:tcPr>
            <w:tcW w:w="1426" w:type="dxa"/>
            <w:shd w:val="clear" w:color="auto" w:fill="auto"/>
          </w:tcPr>
          <w:p w14:paraId="5D66A132"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7.83% </w:t>
            </w:r>
          </w:p>
        </w:tc>
        <w:tc>
          <w:tcPr>
            <w:tcW w:w="1470" w:type="dxa"/>
            <w:shd w:val="clear" w:color="auto" w:fill="auto"/>
          </w:tcPr>
          <w:p w14:paraId="4542DDD8"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24.14% </w:t>
            </w:r>
          </w:p>
        </w:tc>
      </w:tr>
      <w:tr w:rsidR="00647A20" w:rsidRPr="008A28D1" w14:paraId="6AE0AA7D" w14:textId="77777777" w:rsidTr="008A28D1">
        <w:tc>
          <w:tcPr>
            <w:tcW w:w="3456" w:type="dxa"/>
            <w:tcBorders>
              <w:right w:val="single" w:sz="6" w:space="0" w:color="000000"/>
            </w:tcBorders>
            <w:shd w:val="clear" w:color="auto" w:fill="auto"/>
          </w:tcPr>
          <w:p w14:paraId="53C356C2"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Long-term Liabilities</w:t>
            </w:r>
          </w:p>
        </w:tc>
        <w:tc>
          <w:tcPr>
            <w:tcW w:w="1426" w:type="dxa"/>
            <w:tcBorders>
              <w:left w:val="single" w:sz="6" w:space="0" w:color="000000"/>
            </w:tcBorders>
            <w:shd w:val="clear" w:color="auto" w:fill="auto"/>
          </w:tcPr>
          <w:p w14:paraId="07E4248D"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113.76% </w:t>
            </w:r>
          </w:p>
        </w:tc>
        <w:tc>
          <w:tcPr>
            <w:tcW w:w="1426" w:type="dxa"/>
            <w:shd w:val="clear" w:color="auto" w:fill="auto"/>
          </w:tcPr>
          <w:p w14:paraId="565AE10E"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101.08% </w:t>
            </w:r>
          </w:p>
        </w:tc>
        <w:tc>
          <w:tcPr>
            <w:tcW w:w="1426" w:type="dxa"/>
            <w:shd w:val="clear" w:color="auto" w:fill="auto"/>
          </w:tcPr>
          <w:p w14:paraId="7778B9E3"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79.43% </w:t>
            </w:r>
          </w:p>
        </w:tc>
        <w:tc>
          <w:tcPr>
            <w:tcW w:w="1470" w:type="dxa"/>
            <w:shd w:val="clear" w:color="auto" w:fill="auto"/>
          </w:tcPr>
          <w:p w14:paraId="6D803791"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28.08% </w:t>
            </w:r>
          </w:p>
        </w:tc>
      </w:tr>
      <w:tr w:rsidR="00647A20" w:rsidRPr="008A28D1" w14:paraId="34259E04" w14:textId="77777777" w:rsidTr="008A28D1">
        <w:tc>
          <w:tcPr>
            <w:tcW w:w="3456" w:type="dxa"/>
            <w:tcBorders>
              <w:right w:val="single" w:sz="6" w:space="0" w:color="000000"/>
            </w:tcBorders>
            <w:shd w:val="clear" w:color="auto" w:fill="auto"/>
          </w:tcPr>
          <w:p w14:paraId="47F95E24"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Total Liabilities</w:t>
            </w:r>
          </w:p>
        </w:tc>
        <w:tc>
          <w:tcPr>
            <w:tcW w:w="1426" w:type="dxa"/>
            <w:tcBorders>
              <w:left w:val="single" w:sz="6" w:space="0" w:color="000000"/>
            </w:tcBorders>
            <w:shd w:val="clear" w:color="auto" w:fill="auto"/>
          </w:tcPr>
          <w:p w14:paraId="449D7819"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119.60% </w:t>
            </w:r>
          </w:p>
        </w:tc>
        <w:tc>
          <w:tcPr>
            <w:tcW w:w="1426" w:type="dxa"/>
            <w:shd w:val="clear" w:color="auto" w:fill="auto"/>
          </w:tcPr>
          <w:p w14:paraId="68153BE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109.02% </w:t>
            </w:r>
          </w:p>
        </w:tc>
        <w:tc>
          <w:tcPr>
            <w:tcW w:w="1426" w:type="dxa"/>
            <w:shd w:val="clear" w:color="auto" w:fill="auto"/>
          </w:tcPr>
          <w:p w14:paraId="11A92C66"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87.26% </w:t>
            </w:r>
          </w:p>
        </w:tc>
        <w:tc>
          <w:tcPr>
            <w:tcW w:w="1470" w:type="dxa"/>
            <w:shd w:val="clear" w:color="auto" w:fill="auto"/>
          </w:tcPr>
          <w:p w14:paraId="2219001A"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52.22% </w:t>
            </w:r>
          </w:p>
        </w:tc>
      </w:tr>
      <w:tr w:rsidR="00647A20" w:rsidRPr="008A28D1" w14:paraId="03DDC1CD" w14:textId="77777777" w:rsidTr="008A28D1">
        <w:tc>
          <w:tcPr>
            <w:tcW w:w="3456" w:type="dxa"/>
            <w:tcBorders>
              <w:right w:val="single" w:sz="6" w:space="0" w:color="000000"/>
            </w:tcBorders>
            <w:shd w:val="clear" w:color="auto" w:fill="auto"/>
          </w:tcPr>
          <w:p w14:paraId="222BDE9D"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Net Worth</w:t>
            </w:r>
          </w:p>
        </w:tc>
        <w:tc>
          <w:tcPr>
            <w:tcW w:w="1426" w:type="dxa"/>
            <w:tcBorders>
              <w:left w:val="single" w:sz="6" w:space="0" w:color="000000"/>
            </w:tcBorders>
            <w:shd w:val="clear" w:color="auto" w:fill="auto"/>
          </w:tcPr>
          <w:p w14:paraId="0807FABD"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-19.60% </w:t>
            </w:r>
          </w:p>
        </w:tc>
        <w:tc>
          <w:tcPr>
            <w:tcW w:w="1426" w:type="dxa"/>
            <w:shd w:val="clear" w:color="auto" w:fill="auto"/>
          </w:tcPr>
          <w:p w14:paraId="352AE600"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-9.02% </w:t>
            </w:r>
          </w:p>
        </w:tc>
        <w:tc>
          <w:tcPr>
            <w:tcW w:w="1426" w:type="dxa"/>
            <w:shd w:val="clear" w:color="auto" w:fill="auto"/>
          </w:tcPr>
          <w:p w14:paraId="49C65076"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12.74% </w:t>
            </w:r>
          </w:p>
        </w:tc>
        <w:tc>
          <w:tcPr>
            <w:tcW w:w="1470" w:type="dxa"/>
            <w:shd w:val="clear" w:color="auto" w:fill="auto"/>
          </w:tcPr>
          <w:p w14:paraId="58099D20"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47.78% </w:t>
            </w:r>
          </w:p>
        </w:tc>
      </w:tr>
      <w:tr w:rsidR="00647A20" w:rsidRPr="008A28D1" w14:paraId="3042B9EC" w14:textId="77777777" w:rsidTr="008A28D1">
        <w:tc>
          <w:tcPr>
            <w:tcW w:w="3456" w:type="dxa"/>
            <w:tcBorders>
              <w:right w:val="single" w:sz="6" w:space="0" w:color="000000"/>
            </w:tcBorders>
            <w:shd w:val="clear" w:color="auto" w:fill="auto"/>
          </w:tcPr>
          <w:p w14:paraId="6D607B89" w14:textId="77777777" w:rsidR="00647A20" w:rsidRPr="008A28D1" w:rsidRDefault="00647A20" w:rsidP="008A28D1">
            <w:pPr>
              <w:pStyle w:val="PasTable1"/>
              <w:rPr>
                <w:rFonts w:ascii="Trebuchet MS" w:eastAsia="Verdana" w:hAnsi="Trebuchet MS" w:cs="Verdana"/>
                <w:sz w:val="22"/>
                <w:szCs w:val="22"/>
              </w:rPr>
            </w:pPr>
          </w:p>
        </w:tc>
        <w:tc>
          <w:tcPr>
            <w:tcW w:w="1426" w:type="dxa"/>
            <w:tcBorders>
              <w:left w:val="single" w:sz="6" w:space="0" w:color="000000"/>
            </w:tcBorders>
            <w:shd w:val="clear" w:color="auto" w:fill="auto"/>
          </w:tcPr>
          <w:p w14:paraId="29701B1A"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4CCC7050"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59FD8BEC"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6EEDB4EC"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2FEEA828" w14:textId="77777777" w:rsidTr="008A28D1">
        <w:tc>
          <w:tcPr>
            <w:tcW w:w="3456" w:type="dxa"/>
            <w:tcBorders>
              <w:right w:val="single" w:sz="6" w:space="0" w:color="000000"/>
            </w:tcBorders>
            <w:shd w:val="clear" w:color="auto" w:fill="auto"/>
          </w:tcPr>
          <w:p w14:paraId="0AE353B3"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Percent of Sales</w:t>
            </w:r>
          </w:p>
        </w:tc>
        <w:tc>
          <w:tcPr>
            <w:tcW w:w="1426" w:type="dxa"/>
            <w:tcBorders>
              <w:left w:val="single" w:sz="6" w:space="0" w:color="000000"/>
            </w:tcBorders>
            <w:shd w:val="clear" w:color="auto" w:fill="auto"/>
          </w:tcPr>
          <w:p w14:paraId="4E0EC003"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26E8FF98"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53A22F27"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0FF7C935"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5D7CC843" w14:textId="77777777" w:rsidTr="008A28D1">
        <w:tc>
          <w:tcPr>
            <w:tcW w:w="3456" w:type="dxa"/>
            <w:tcBorders>
              <w:right w:val="single" w:sz="6" w:space="0" w:color="000000"/>
            </w:tcBorders>
            <w:shd w:val="clear" w:color="auto" w:fill="auto"/>
          </w:tcPr>
          <w:p w14:paraId="71B5DF52"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Sales</w:t>
            </w:r>
          </w:p>
        </w:tc>
        <w:tc>
          <w:tcPr>
            <w:tcW w:w="1426" w:type="dxa"/>
            <w:tcBorders>
              <w:left w:val="single" w:sz="6" w:space="0" w:color="000000"/>
            </w:tcBorders>
            <w:shd w:val="clear" w:color="auto" w:fill="auto"/>
          </w:tcPr>
          <w:p w14:paraId="69452FFE"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100.00% </w:t>
            </w:r>
          </w:p>
        </w:tc>
        <w:tc>
          <w:tcPr>
            <w:tcW w:w="1426" w:type="dxa"/>
            <w:shd w:val="clear" w:color="auto" w:fill="auto"/>
          </w:tcPr>
          <w:p w14:paraId="1E4F0FF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100.00% </w:t>
            </w:r>
          </w:p>
        </w:tc>
        <w:tc>
          <w:tcPr>
            <w:tcW w:w="1426" w:type="dxa"/>
            <w:shd w:val="clear" w:color="auto" w:fill="auto"/>
          </w:tcPr>
          <w:p w14:paraId="5A25729E"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100.00% </w:t>
            </w:r>
          </w:p>
        </w:tc>
        <w:tc>
          <w:tcPr>
            <w:tcW w:w="1470" w:type="dxa"/>
            <w:shd w:val="clear" w:color="auto" w:fill="auto"/>
          </w:tcPr>
          <w:p w14:paraId="69AAEE1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100.00% </w:t>
            </w:r>
          </w:p>
        </w:tc>
      </w:tr>
      <w:tr w:rsidR="00647A20" w:rsidRPr="008A28D1" w14:paraId="58556BA3" w14:textId="77777777" w:rsidTr="008A28D1">
        <w:tc>
          <w:tcPr>
            <w:tcW w:w="3456" w:type="dxa"/>
            <w:tcBorders>
              <w:right w:val="single" w:sz="6" w:space="0" w:color="000000"/>
            </w:tcBorders>
            <w:shd w:val="clear" w:color="auto" w:fill="auto"/>
          </w:tcPr>
          <w:p w14:paraId="171B9F5D"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Gross Margin</w:t>
            </w:r>
          </w:p>
        </w:tc>
        <w:tc>
          <w:tcPr>
            <w:tcW w:w="1426" w:type="dxa"/>
            <w:tcBorders>
              <w:left w:val="single" w:sz="6" w:space="0" w:color="000000"/>
            </w:tcBorders>
            <w:shd w:val="clear" w:color="auto" w:fill="auto"/>
          </w:tcPr>
          <w:p w14:paraId="19BD714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92.50% </w:t>
            </w:r>
          </w:p>
        </w:tc>
        <w:tc>
          <w:tcPr>
            <w:tcW w:w="1426" w:type="dxa"/>
            <w:shd w:val="clear" w:color="auto" w:fill="auto"/>
          </w:tcPr>
          <w:p w14:paraId="13AF7701"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92.50% </w:t>
            </w:r>
          </w:p>
        </w:tc>
        <w:tc>
          <w:tcPr>
            <w:tcW w:w="1426" w:type="dxa"/>
            <w:shd w:val="clear" w:color="auto" w:fill="auto"/>
          </w:tcPr>
          <w:p w14:paraId="4D751C68"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92.50% </w:t>
            </w:r>
          </w:p>
        </w:tc>
        <w:tc>
          <w:tcPr>
            <w:tcW w:w="1470" w:type="dxa"/>
            <w:shd w:val="clear" w:color="auto" w:fill="auto"/>
          </w:tcPr>
          <w:p w14:paraId="20CFA0B8"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47.84% </w:t>
            </w:r>
          </w:p>
        </w:tc>
      </w:tr>
      <w:tr w:rsidR="00647A20" w:rsidRPr="008A28D1" w14:paraId="52A7F138" w14:textId="77777777" w:rsidTr="008A28D1">
        <w:tc>
          <w:tcPr>
            <w:tcW w:w="3456" w:type="dxa"/>
            <w:tcBorders>
              <w:right w:val="single" w:sz="6" w:space="0" w:color="000000"/>
            </w:tcBorders>
            <w:shd w:val="clear" w:color="auto" w:fill="auto"/>
          </w:tcPr>
          <w:p w14:paraId="600F4047"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Selling, General &amp; Administrative Expenses</w:t>
            </w:r>
          </w:p>
        </w:tc>
        <w:tc>
          <w:tcPr>
            <w:tcW w:w="1426" w:type="dxa"/>
            <w:tcBorders>
              <w:left w:val="single" w:sz="6" w:space="0" w:color="000000"/>
            </w:tcBorders>
            <w:shd w:val="clear" w:color="auto" w:fill="auto"/>
          </w:tcPr>
          <w:p w14:paraId="4421CB7E"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191.95% </w:t>
            </w:r>
          </w:p>
        </w:tc>
        <w:tc>
          <w:tcPr>
            <w:tcW w:w="1426" w:type="dxa"/>
            <w:shd w:val="clear" w:color="auto" w:fill="auto"/>
          </w:tcPr>
          <w:p w14:paraId="5F888999"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90.33% </w:t>
            </w:r>
          </w:p>
        </w:tc>
        <w:tc>
          <w:tcPr>
            <w:tcW w:w="1426" w:type="dxa"/>
            <w:shd w:val="clear" w:color="auto" w:fill="auto"/>
          </w:tcPr>
          <w:p w14:paraId="141390D8"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85.38% </w:t>
            </w:r>
          </w:p>
        </w:tc>
        <w:tc>
          <w:tcPr>
            <w:tcW w:w="1470" w:type="dxa"/>
            <w:shd w:val="clear" w:color="auto" w:fill="auto"/>
          </w:tcPr>
          <w:p w14:paraId="4DA8754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33.12% </w:t>
            </w:r>
          </w:p>
        </w:tc>
      </w:tr>
      <w:tr w:rsidR="00647A20" w:rsidRPr="008A28D1" w14:paraId="0FC62A6C" w14:textId="77777777" w:rsidTr="008A28D1">
        <w:tc>
          <w:tcPr>
            <w:tcW w:w="3456" w:type="dxa"/>
            <w:tcBorders>
              <w:right w:val="single" w:sz="6" w:space="0" w:color="000000"/>
            </w:tcBorders>
            <w:shd w:val="clear" w:color="auto" w:fill="auto"/>
          </w:tcPr>
          <w:p w14:paraId="0FDDD5AD"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Advertising Expenses</w:t>
            </w:r>
          </w:p>
        </w:tc>
        <w:tc>
          <w:tcPr>
            <w:tcW w:w="1426" w:type="dxa"/>
            <w:tcBorders>
              <w:left w:val="single" w:sz="6" w:space="0" w:color="000000"/>
            </w:tcBorders>
            <w:shd w:val="clear" w:color="auto" w:fill="auto"/>
          </w:tcPr>
          <w:p w14:paraId="4C5B09A4"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0.00% </w:t>
            </w:r>
          </w:p>
        </w:tc>
        <w:tc>
          <w:tcPr>
            <w:tcW w:w="1426" w:type="dxa"/>
            <w:shd w:val="clear" w:color="auto" w:fill="auto"/>
          </w:tcPr>
          <w:p w14:paraId="5B8DB078"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0.00% </w:t>
            </w:r>
          </w:p>
        </w:tc>
        <w:tc>
          <w:tcPr>
            <w:tcW w:w="1426" w:type="dxa"/>
            <w:shd w:val="clear" w:color="auto" w:fill="auto"/>
          </w:tcPr>
          <w:p w14:paraId="65B7C7E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0.00% </w:t>
            </w:r>
          </w:p>
        </w:tc>
        <w:tc>
          <w:tcPr>
            <w:tcW w:w="1470" w:type="dxa"/>
            <w:shd w:val="clear" w:color="auto" w:fill="auto"/>
          </w:tcPr>
          <w:p w14:paraId="567CE0BA"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0.26% </w:t>
            </w:r>
          </w:p>
        </w:tc>
      </w:tr>
      <w:tr w:rsidR="00647A20" w:rsidRPr="008A28D1" w14:paraId="2DC43690" w14:textId="77777777" w:rsidTr="008A28D1">
        <w:tc>
          <w:tcPr>
            <w:tcW w:w="3456" w:type="dxa"/>
            <w:tcBorders>
              <w:right w:val="single" w:sz="6" w:space="0" w:color="000000"/>
            </w:tcBorders>
            <w:shd w:val="clear" w:color="auto" w:fill="auto"/>
          </w:tcPr>
          <w:p w14:paraId="40562576"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Profit Before Interest and Taxes</w:t>
            </w:r>
          </w:p>
        </w:tc>
        <w:tc>
          <w:tcPr>
            <w:tcW w:w="1426" w:type="dxa"/>
            <w:tcBorders>
              <w:left w:val="single" w:sz="6" w:space="0" w:color="000000"/>
            </w:tcBorders>
            <w:shd w:val="clear" w:color="auto" w:fill="auto"/>
          </w:tcPr>
          <w:p w14:paraId="43E7EA7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-87.66% </w:t>
            </w:r>
          </w:p>
        </w:tc>
        <w:tc>
          <w:tcPr>
            <w:tcW w:w="1426" w:type="dxa"/>
            <w:shd w:val="clear" w:color="auto" w:fill="auto"/>
          </w:tcPr>
          <w:p w14:paraId="331BE0AE"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8.35% </w:t>
            </w:r>
          </w:p>
        </w:tc>
        <w:tc>
          <w:tcPr>
            <w:tcW w:w="1426" w:type="dxa"/>
            <w:shd w:val="clear" w:color="auto" w:fill="auto"/>
          </w:tcPr>
          <w:p w14:paraId="4F87452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14.78% </w:t>
            </w:r>
          </w:p>
        </w:tc>
        <w:tc>
          <w:tcPr>
            <w:tcW w:w="1470" w:type="dxa"/>
            <w:shd w:val="clear" w:color="auto" w:fill="auto"/>
          </w:tcPr>
          <w:p w14:paraId="1375EAFA"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0.82% </w:t>
            </w:r>
          </w:p>
        </w:tc>
      </w:tr>
      <w:tr w:rsidR="00647A20" w:rsidRPr="008A28D1" w14:paraId="798FF0D3" w14:textId="77777777" w:rsidTr="008A28D1">
        <w:tc>
          <w:tcPr>
            <w:tcW w:w="3456" w:type="dxa"/>
            <w:tcBorders>
              <w:right w:val="single" w:sz="6" w:space="0" w:color="000000"/>
            </w:tcBorders>
            <w:shd w:val="clear" w:color="auto" w:fill="auto"/>
          </w:tcPr>
          <w:p w14:paraId="5B6DFF90" w14:textId="77777777" w:rsidR="00647A20" w:rsidRPr="008A28D1" w:rsidRDefault="00647A20" w:rsidP="008A28D1">
            <w:pPr>
              <w:pStyle w:val="PasTable1"/>
              <w:rPr>
                <w:rFonts w:ascii="Trebuchet MS" w:eastAsia="Verdana" w:hAnsi="Trebuchet MS" w:cs="Verdana"/>
                <w:sz w:val="22"/>
                <w:szCs w:val="22"/>
              </w:rPr>
            </w:pPr>
          </w:p>
        </w:tc>
        <w:tc>
          <w:tcPr>
            <w:tcW w:w="1426" w:type="dxa"/>
            <w:tcBorders>
              <w:left w:val="single" w:sz="6" w:space="0" w:color="000000"/>
            </w:tcBorders>
            <w:shd w:val="clear" w:color="auto" w:fill="auto"/>
          </w:tcPr>
          <w:p w14:paraId="25F21B92"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541864DD"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46E24E4C"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72E2958B"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23AB09DF" w14:textId="77777777" w:rsidTr="008A28D1">
        <w:tc>
          <w:tcPr>
            <w:tcW w:w="3456" w:type="dxa"/>
            <w:tcBorders>
              <w:right w:val="single" w:sz="6" w:space="0" w:color="000000"/>
            </w:tcBorders>
            <w:shd w:val="clear" w:color="auto" w:fill="auto"/>
          </w:tcPr>
          <w:p w14:paraId="2216CE42"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Main Ratios</w:t>
            </w:r>
          </w:p>
        </w:tc>
        <w:tc>
          <w:tcPr>
            <w:tcW w:w="1426" w:type="dxa"/>
            <w:tcBorders>
              <w:left w:val="single" w:sz="6" w:space="0" w:color="000000"/>
            </w:tcBorders>
            <w:shd w:val="clear" w:color="auto" w:fill="auto"/>
          </w:tcPr>
          <w:p w14:paraId="5FF37A57"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1AA93692"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689F4625"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4152E1BE"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0B0C68AD" w14:textId="77777777" w:rsidTr="008A28D1">
        <w:tc>
          <w:tcPr>
            <w:tcW w:w="3456" w:type="dxa"/>
            <w:tcBorders>
              <w:right w:val="single" w:sz="6" w:space="0" w:color="000000"/>
            </w:tcBorders>
            <w:shd w:val="clear" w:color="auto" w:fill="auto"/>
          </w:tcPr>
          <w:p w14:paraId="73A66D4D"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Current</w:t>
            </w:r>
          </w:p>
        </w:tc>
        <w:tc>
          <w:tcPr>
            <w:tcW w:w="1426" w:type="dxa"/>
            <w:tcBorders>
              <w:left w:val="single" w:sz="6" w:space="0" w:color="000000"/>
            </w:tcBorders>
            <w:shd w:val="clear" w:color="auto" w:fill="auto"/>
          </w:tcPr>
          <w:p w14:paraId="52BC1324"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5.64 </w:t>
            </w:r>
          </w:p>
        </w:tc>
        <w:tc>
          <w:tcPr>
            <w:tcW w:w="1426" w:type="dxa"/>
            <w:shd w:val="clear" w:color="auto" w:fill="auto"/>
          </w:tcPr>
          <w:p w14:paraId="143722C6"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5.42 </w:t>
            </w:r>
          </w:p>
        </w:tc>
        <w:tc>
          <w:tcPr>
            <w:tcW w:w="1426" w:type="dxa"/>
            <w:shd w:val="clear" w:color="auto" w:fill="auto"/>
          </w:tcPr>
          <w:p w14:paraId="223DBF7A"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7.23 </w:t>
            </w:r>
          </w:p>
        </w:tc>
        <w:tc>
          <w:tcPr>
            <w:tcW w:w="1470" w:type="dxa"/>
            <w:shd w:val="clear" w:color="auto" w:fill="auto"/>
          </w:tcPr>
          <w:p w14:paraId="35E771FB"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1.16 </w:t>
            </w:r>
          </w:p>
        </w:tc>
      </w:tr>
      <w:tr w:rsidR="00647A20" w:rsidRPr="008A28D1" w14:paraId="4DD8D474" w14:textId="77777777" w:rsidTr="008A28D1">
        <w:tc>
          <w:tcPr>
            <w:tcW w:w="3456" w:type="dxa"/>
            <w:tcBorders>
              <w:right w:val="single" w:sz="6" w:space="0" w:color="000000"/>
            </w:tcBorders>
            <w:shd w:val="clear" w:color="auto" w:fill="auto"/>
          </w:tcPr>
          <w:p w14:paraId="76187B0D"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Quick</w:t>
            </w:r>
          </w:p>
        </w:tc>
        <w:tc>
          <w:tcPr>
            <w:tcW w:w="1426" w:type="dxa"/>
            <w:tcBorders>
              <w:left w:val="single" w:sz="6" w:space="0" w:color="000000"/>
            </w:tcBorders>
            <w:shd w:val="clear" w:color="auto" w:fill="auto"/>
          </w:tcPr>
          <w:p w14:paraId="2435A97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5.64 </w:t>
            </w:r>
          </w:p>
        </w:tc>
        <w:tc>
          <w:tcPr>
            <w:tcW w:w="1426" w:type="dxa"/>
            <w:shd w:val="clear" w:color="auto" w:fill="auto"/>
          </w:tcPr>
          <w:p w14:paraId="39B425B5"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5.42 </w:t>
            </w:r>
          </w:p>
        </w:tc>
        <w:tc>
          <w:tcPr>
            <w:tcW w:w="1426" w:type="dxa"/>
            <w:shd w:val="clear" w:color="auto" w:fill="auto"/>
          </w:tcPr>
          <w:p w14:paraId="4F176FEA"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7.23 </w:t>
            </w:r>
          </w:p>
        </w:tc>
        <w:tc>
          <w:tcPr>
            <w:tcW w:w="1470" w:type="dxa"/>
            <w:shd w:val="clear" w:color="auto" w:fill="auto"/>
          </w:tcPr>
          <w:p w14:paraId="512D31B5"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0.55 </w:t>
            </w:r>
          </w:p>
        </w:tc>
      </w:tr>
      <w:tr w:rsidR="00647A20" w:rsidRPr="008A28D1" w14:paraId="2650C9AA" w14:textId="77777777" w:rsidTr="008A28D1">
        <w:tc>
          <w:tcPr>
            <w:tcW w:w="3456" w:type="dxa"/>
            <w:tcBorders>
              <w:right w:val="single" w:sz="6" w:space="0" w:color="000000"/>
            </w:tcBorders>
            <w:shd w:val="clear" w:color="auto" w:fill="auto"/>
          </w:tcPr>
          <w:p w14:paraId="125B4EF8"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Total Debt to Total Assets</w:t>
            </w:r>
          </w:p>
        </w:tc>
        <w:tc>
          <w:tcPr>
            <w:tcW w:w="1426" w:type="dxa"/>
            <w:tcBorders>
              <w:left w:val="single" w:sz="6" w:space="0" w:color="000000"/>
            </w:tcBorders>
            <w:shd w:val="clear" w:color="auto" w:fill="auto"/>
          </w:tcPr>
          <w:p w14:paraId="53F137FD"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119.60% </w:t>
            </w:r>
          </w:p>
        </w:tc>
        <w:tc>
          <w:tcPr>
            <w:tcW w:w="1426" w:type="dxa"/>
            <w:shd w:val="clear" w:color="auto" w:fill="auto"/>
          </w:tcPr>
          <w:p w14:paraId="67FDD214"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109.02% </w:t>
            </w:r>
          </w:p>
        </w:tc>
        <w:tc>
          <w:tcPr>
            <w:tcW w:w="1426" w:type="dxa"/>
            <w:shd w:val="clear" w:color="auto" w:fill="auto"/>
          </w:tcPr>
          <w:p w14:paraId="0F713C0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87.26% </w:t>
            </w:r>
          </w:p>
        </w:tc>
        <w:tc>
          <w:tcPr>
            <w:tcW w:w="1470" w:type="dxa"/>
            <w:shd w:val="clear" w:color="auto" w:fill="auto"/>
          </w:tcPr>
          <w:p w14:paraId="0619C96B"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0.86% </w:t>
            </w:r>
          </w:p>
        </w:tc>
      </w:tr>
      <w:tr w:rsidR="00647A20" w:rsidRPr="008A28D1" w14:paraId="440A8B28" w14:textId="77777777" w:rsidTr="008A28D1">
        <w:tc>
          <w:tcPr>
            <w:tcW w:w="3456" w:type="dxa"/>
            <w:tcBorders>
              <w:right w:val="single" w:sz="6" w:space="0" w:color="000000"/>
            </w:tcBorders>
            <w:shd w:val="clear" w:color="auto" w:fill="auto"/>
          </w:tcPr>
          <w:p w14:paraId="045556A7"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Pre-tax Return on Net Worth</w:t>
            </w:r>
          </w:p>
        </w:tc>
        <w:tc>
          <w:tcPr>
            <w:tcW w:w="1426" w:type="dxa"/>
            <w:tcBorders>
              <w:left w:val="single" w:sz="6" w:space="0" w:color="000000"/>
            </w:tcBorders>
            <w:shd w:val="clear" w:color="auto" w:fill="auto"/>
          </w:tcPr>
          <w:p w14:paraId="58E9FA9D"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478.24% </w:t>
            </w:r>
          </w:p>
        </w:tc>
        <w:tc>
          <w:tcPr>
            <w:tcW w:w="1426" w:type="dxa"/>
            <w:shd w:val="clear" w:color="auto" w:fill="auto"/>
          </w:tcPr>
          <w:p w14:paraId="234050D9"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-158.16% </w:t>
            </w:r>
          </w:p>
        </w:tc>
        <w:tc>
          <w:tcPr>
            <w:tcW w:w="1426" w:type="dxa"/>
            <w:shd w:val="clear" w:color="auto" w:fill="auto"/>
          </w:tcPr>
          <w:p w14:paraId="756A5950"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232.70% </w:t>
            </w:r>
          </w:p>
        </w:tc>
        <w:tc>
          <w:tcPr>
            <w:tcW w:w="1470" w:type="dxa"/>
            <w:shd w:val="clear" w:color="auto" w:fill="auto"/>
          </w:tcPr>
          <w:p w14:paraId="0BF15305"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61.86% </w:t>
            </w:r>
          </w:p>
        </w:tc>
      </w:tr>
      <w:tr w:rsidR="00647A20" w:rsidRPr="008A28D1" w14:paraId="3CD06A5F" w14:textId="77777777" w:rsidTr="008A28D1">
        <w:tc>
          <w:tcPr>
            <w:tcW w:w="3456" w:type="dxa"/>
            <w:tcBorders>
              <w:right w:val="single" w:sz="6" w:space="0" w:color="000000"/>
            </w:tcBorders>
            <w:shd w:val="clear" w:color="auto" w:fill="auto"/>
          </w:tcPr>
          <w:p w14:paraId="63895B0A"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Pre-tax Return on Assets</w:t>
            </w:r>
          </w:p>
        </w:tc>
        <w:tc>
          <w:tcPr>
            <w:tcW w:w="1426" w:type="dxa"/>
            <w:tcBorders>
              <w:left w:val="single" w:sz="6" w:space="0" w:color="000000"/>
            </w:tcBorders>
            <w:shd w:val="clear" w:color="auto" w:fill="auto"/>
          </w:tcPr>
          <w:p w14:paraId="277682D9"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-93.74% </w:t>
            </w:r>
          </w:p>
        </w:tc>
        <w:tc>
          <w:tcPr>
            <w:tcW w:w="1426" w:type="dxa"/>
            <w:shd w:val="clear" w:color="auto" w:fill="auto"/>
          </w:tcPr>
          <w:p w14:paraId="08868E1C"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14.27% </w:t>
            </w:r>
          </w:p>
        </w:tc>
        <w:tc>
          <w:tcPr>
            <w:tcW w:w="1426" w:type="dxa"/>
            <w:shd w:val="clear" w:color="auto" w:fill="auto"/>
          </w:tcPr>
          <w:p w14:paraId="2D068265"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29.65% </w:t>
            </w:r>
          </w:p>
        </w:tc>
        <w:tc>
          <w:tcPr>
            <w:tcW w:w="1470" w:type="dxa"/>
            <w:shd w:val="clear" w:color="auto" w:fill="auto"/>
          </w:tcPr>
          <w:p w14:paraId="6DC51556"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2.24% </w:t>
            </w:r>
          </w:p>
        </w:tc>
      </w:tr>
      <w:tr w:rsidR="00647A20" w:rsidRPr="008A28D1" w14:paraId="2737A489" w14:textId="77777777" w:rsidTr="008A28D1">
        <w:tc>
          <w:tcPr>
            <w:tcW w:w="3456" w:type="dxa"/>
            <w:tcBorders>
              <w:right w:val="single" w:sz="6" w:space="0" w:color="000000"/>
            </w:tcBorders>
            <w:shd w:val="clear" w:color="auto" w:fill="auto"/>
          </w:tcPr>
          <w:p w14:paraId="228D882B" w14:textId="77777777" w:rsidR="00647A20" w:rsidRPr="008A28D1" w:rsidRDefault="00647A20" w:rsidP="008A28D1">
            <w:pPr>
              <w:pStyle w:val="PasTable1"/>
              <w:rPr>
                <w:rFonts w:ascii="Trebuchet MS" w:eastAsia="Verdana" w:hAnsi="Trebuchet MS" w:cs="Verdana"/>
                <w:sz w:val="22"/>
                <w:szCs w:val="22"/>
              </w:rPr>
            </w:pPr>
          </w:p>
        </w:tc>
        <w:tc>
          <w:tcPr>
            <w:tcW w:w="1426" w:type="dxa"/>
            <w:tcBorders>
              <w:left w:val="single" w:sz="6" w:space="0" w:color="000000"/>
            </w:tcBorders>
            <w:shd w:val="clear" w:color="auto" w:fill="auto"/>
          </w:tcPr>
          <w:p w14:paraId="2AADA24E"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62384527"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23C1D990"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5EC42E78"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16620993" w14:textId="77777777" w:rsidTr="008A28D1">
        <w:tc>
          <w:tcPr>
            <w:tcW w:w="3456" w:type="dxa"/>
            <w:tcBorders>
              <w:right w:val="single" w:sz="6" w:space="0" w:color="000000"/>
            </w:tcBorders>
            <w:shd w:val="clear" w:color="auto" w:fill="auto"/>
          </w:tcPr>
          <w:p w14:paraId="1CAFE7AD"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Additional Ratios</w:t>
            </w:r>
          </w:p>
        </w:tc>
        <w:tc>
          <w:tcPr>
            <w:tcW w:w="1426" w:type="dxa"/>
            <w:tcBorders>
              <w:left w:val="single" w:sz="6" w:space="0" w:color="000000"/>
            </w:tcBorders>
            <w:shd w:val="clear" w:color="auto" w:fill="auto"/>
          </w:tcPr>
          <w:p w14:paraId="23578B6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2003</w:t>
            </w:r>
          </w:p>
        </w:tc>
        <w:tc>
          <w:tcPr>
            <w:tcW w:w="1426" w:type="dxa"/>
            <w:shd w:val="clear" w:color="auto" w:fill="auto"/>
          </w:tcPr>
          <w:p w14:paraId="708BA0B1"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2004</w:t>
            </w:r>
          </w:p>
        </w:tc>
        <w:tc>
          <w:tcPr>
            <w:tcW w:w="1426" w:type="dxa"/>
            <w:shd w:val="clear" w:color="auto" w:fill="auto"/>
          </w:tcPr>
          <w:p w14:paraId="37A0A1E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2005</w:t>
            </w:r>
          </w:p>
        </w:tc>
        <w:tc>
          <w:tcPr>
            <w:tcW w:w="1470" w:type="dxa"/>
            <w:shd w:val="clear" w:color="auto" w:fill="auto"/>
          </w:tcPr>
          <w:p w14:paraId="28711C93"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4065EBBB" w14:textId="77777777" w:rsidTr="008A28D1">
        <w:tc>
          <w:tcPr>
            <w:tcW w:w="3456" w:type="dxa"/>
            <w:tcBorders>
              <w:right w:val="single" w:sz="6" w:space="0" w:color="000000"/>
            </w:tcBorders>
            <w:shd w:val="clear" w:color="auto" w:fill="auto"/>
          </w:tcPr>
          <w:p w14:paraId="4A15FB88"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Net Profit Margin</w:t>
            </w:r>
          </w:p>
        </w:tc>
        <w:tc>
          <w:tcPr>
            <w:tcW w:w="1426" w:type="dxa"/>
            <w:tcBorders>
              <w:left w:val="single" w:sz="6" w:space="0" w:color="000000"/>
            </w:tcBorders>
            <w:shd w:val="clear" w:color="auto" w:fill="auto"/>
          </w:tcPr>
          <w:p w14:paraId="485F73E9"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-92.27% </w:t>
            </w:r>
          </w:p>
        </w:tc>
        <w:tc>
          <w:tcPr>
            <w:tcW w:w="1426" w:type="dxa"/>
            <w:shd w:val="clear" w:color="auto" w:fill="auto"/>
          </w:tcPr>
          <w:p w14:paraId="10EE93E1"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4.51% </w:t>
            </w:r>
          </w:p>
        </w:tc>
        <w:tc>
          <w:tcPr>
            <w:tcW w:w="1426" w:type="dxa"/>
            <w:shd w:val="clear" w:color="auto" w:fill="auto"/>
          </w:tcPr>
          <w:p w14:paraId="2BABD73C"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9.29% </w:t>
            </w:r>
          </w:p>
        </w:tc>
        <w:tc>
          <w:tcPr>
            <w:tcW w:w="1470" w:type="dxa"/>
            <w:shd w:val="clear" w:color="auto" w:fill="auto"/>
          </w:tcPr>
          <w:p w14:paraId="7A6CF0FC"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7CE78577" w14:textId="77777777" w:rsidTr="008A28D1">
        <w:tc>
          <w:tcPr>
            <w:tcW w:w="3456" w:type="dxa"/>
            <w:tcBorders>
              <w:right w:val="single" w:sz="6" w:space="0" w:color="000000"/>
            </w:tcBorders>
            <w:shd w:val="clear" w:color="auto" w:fill="auto"/>
          </w:tcPr>
          <w:p w14:paraId="21114C43"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Return on Equity</w:t>
            </w:r>
          </w:p>
        </w:tc>
        <w:tc>
          <w:tcPr>
            <w:tcW w:w="1426" w:type="dxa"/>
            <w:tcBorders>
              <w:left w:val="single" w:sz="6" w:space="0" w:color="000000"/>
            </w:tcBorders>
            <w:shd w:val="clear" w:color="auto" w:fill="auto"/>
          </w:tcPr>
          <w:p w14:paraId="2FA76C53"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0.00% </w:t>
            </w:r>
          </w:p>
        </w:tc>
        <w:tc>
          <w:tcPr>
            <w:tcW w:w="1426" w:type="dxa"/>
            <w:shd w:val="clear" w:color="auto" w:fill="auto"/>
          </w:tcPr>
          <w:p w14:paraId="44F378A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0.00% </w:t>
            </w:r>
          </w:p>
        </w:tc>
        <w:tc>
          <w:tcPr>
            <w:tcW w:w="1426" w:type="dxa"/>
            <w:shd w:val="clear" w:color="auto" w:fill="auto"/>
          </w:tcPr>
          <w:p w14:paraId="4B6889F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162.89% </w:t>
            </w:r>
          </w:p>
        </w:tc>
        <w:tc>
          <w:tcPr>
            <w:tcW w:w="1470" w:type="dxa"/>
            <w:shd w:val="clear" w:color="auto" w:fill="auto"/>
          </w:tcPr>
          <w:p w14:paraId="0481A6C5"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56CC3C72" w14:textId="77777777" w:rsidTr="008A28D1">
        <w:tc>
          <w:tcPr>
            <w:tcW w:w="3456" w:type="dxa"/>
            <w:tcBorders>
              <w:right w:val="single" w:sz="6" w:space="0" w:color="000000"/>
            </w:tcBorders>
            <w:shd w:val="clear" w:color="auto" w:fill="auto"/>
          </w:tcPr>
          <w:p w14:paraId="58F82562" w14:textId="77777777" w:rsidR="00647A20" w:rsidRPr="008A28D1" w:rsidRDefault="00647A20" w:rsidP="008A28D1">
            <w:pPr>
              <w:pStyle w:val="PasTable1"/>
              <w:rPr>
                <w:rFonts w:ascii="Trebuchet MS" w:eastAsia="Verdana" w:hAnsi="Trebuchet MS" w:cs="Verdana"/>
                <w:sz w:val="22"/>
                <w:szCs w:val="22"/>
              </w:rPr>
            </w:pPr>
          </w:p>
        </w:tc>
        <w:tc>
          <w:tcPr>
            <w:tcW w:w="1426" w:type="dxa"/>
            <w:tcBorders>
              <w:left w:val="single" w:sz="6" w:space="0" w:color="000000"/>
            </w:tcBorders>
            <w:shd w:val="clear" w:color="auto" w:fill="auto"/>
          </w:tcPr>
          <w:p w14:paraId="42BF03E2"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3504C26E"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12A3BAD3"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2E42E15B"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4D5B6529" w14:textId="77777777" w:rsidTr="008A28D1">
        <w:tc>
          <w:tcPr>
            <w:tcW w:w="3456" w:type="dxa"/>
            <w:tcBorders>
              <w:right w:val="single" w:sz="6" w:space="0" w:color="000000"/>
            </w:tcBorders>
            <w:shd w:val="clear" w:color="auto" w:fill="auto"/>
          </w:tcPr>
          <w:p w14:paraId="7437B9D4"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Activity Ratios</w:t>
            </w:r>
          </w:p>
        </w:tc>
        <w:tc>
          <w:tcPr>
            <w:tcW w:w="1426" w:type="dxa"/>
            <w:tcBorders>
              <w:left w:val="single" w:sz="6" w:space="0" w:color="000000"/>
            </w:tcBorders>
            <w:shd w:val="clear" w:color="auto" w:fill="auto"/>
          </w:tcPr>
          <w:p w14:paraId="18E0E0BF"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061AB411"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497A97E3"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7F21C3A4"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4B56AA31" w14:textId="77777777" w:rsidTr="008A28D1">
        <w:tc>
          <w:tcPr>
            <w:tcW w:w="3456" w:type="dxa"/>
            <w:tcBorders>
              <w:right w:val="single" w:sz="6" w:space="0" w:color="000000"/>
            </w:tcBorders>
            <w:shd w:val="clear" w:color="auto" w:fill="auto"/>
          </w:tcPr>
          <w:p w14:paraId="4644B607"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lastRenderedPageBreak/>
              <w:t>Accounts Receivable Turnover</w:t>
            </w:r>
          </w:p>
        </w:tc>
        <w:tc>
          <w:tcPr>
            <w:tcW w:w="1426" w:type="dxa"/>
            <w:tcBorders>
              <w:left w:val="single" w:sz="6" w:space="0" w:color="000000"/>
            </w:tcBorders>
            <w:shd w:val="clear" w:color="auto" w:fill="auto"/>
          </w:tcPr>
          <w:p w14:paraId="5508061B"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4.87 </w:t>
            </w:r>
          </w:p>
        </w:tc>
        <w:tc>
          <w:tcPr>
            <w:tcW w:w="1426" w:type="dxa"/>
            <w:shd w:val="clear" w:color="auto" w:fill="auto"/>
          </w:tcPr>
          <w:p w14:paraId="2FDF124D"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4.87 </w:t>
            </w:r>
          </w:p>
        </w:tc>
        <w:tc>
          <w:tcPr>
            <w:tcW w:w="1426" w:type="dxa"/>
            <w:shd w:val="clear" w:color="auto" w:fill="auto"/>
          </w:tcPr>
          <w:p w14:paraId="1BCDDB4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4.87 </w:t>
            </w:r>
          </w:p>
        </w:tc>
        <w:tc>
          <w:tcPr>
            <w:tcW w:w="1470" w:type="dxa"/>
            <w:shd w:val="clear" w:color="auto" w:fill="auto"/>
          </w:tcPr>
          <w:p w14:paraId="4363162E"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752C65EE" w14:textId="77777777" w:rsidTr="008A28D1">
        <w:tc>
          <w:tcPr>
            <w:tcW w:w="3456" w:type="dxa"/>
            <w:tcBorders>
              <w:right w:val="single" w:sz="6" w:space="0" w:color="000000"/>
            </w:tcBorders>
            <w:shd w:val="clear" w:color="auto" w:fill="auto"/>
          </w:tcPr>
          <w:p w14:paraId="56CBFE94"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Collection Days</w:t>
            </w:r>
          </w:p>
        </w:tc>
        <w:tc>
          <w:tcPr>
            <w:tcW w:w="1426" w:type="dxa"/>
            <w:tcBorders>
              <w:left w:val="single" w:sz="6" w:space="0" w:color="000000"/>
            </w:tcBorders>
            <w:shd w:val="clear" w:color="auto" w:fill="auto"/>
          </w:tcPr>
          <w:p w14:paraId="6AF2595E"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59 </w:t>
            </w:r>
          </w:p>
        </w:tc>
        <w:tc>
          <w:tcPr>
            <w:tcW w:w="1426" w:type="dxa"/>
            <w:shd w:val="clear" w:color="auto" w:fill="auto"/>
          </w:tcPr>
          <w:p w14:paraId="6E5B50AC"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54 </w:t>
            </w:r>
          </w:p>
        </w:tc>
        <w:tc>
          <w:tcPr>
            <w:tcW w:w="1426" w:type="dxa"/>
            <w:shd w:val="clear" w:color="auto" w:fill="auto"/>
          </w:tcPr>
          <w:p w14:paraId="4032DB7B"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70 </w:t>
            </w:r>
          </w:p>
        </w:tc>
        <w:tc>
          <w:tcPr>
            <w:tcW w:w="1470" w:type="dxa"/>
            <w:shd w:val="clear" w:color="auto" w:fill="auto"/>
          </w:tcPr>
          <w:p w14:paraId="7A1AE767"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200EC648" w14:textId="77777777" w:rsidTr="008A28D1">
        <w:tc>
          <w:tcPr>
            <w:tcW w:w="3456" w:type="dxa"/>
            <w:tcBorders>
              <w:right w:val="single" w:sz="6" w:space="0" w:color="000000"/>
            </w:tcBorders>
            <w:shd w:val="clear" w:color="auto" w:fill="auto"/>
          </w:tcPr>
          <w:p w14:paraId="434F640E"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Accounts Payable Turnover</w:t>
            </w:r>
          </w:p>
        </w:tc>
        <w:tc>
          <w:tcPr>
            <w:tcW w:w="1426" w:type="dxa"/>
            <w:tcBorders>
              <w:left w:val="single" w:sz="6" w:space="0" w:color="000000"/>
            </w:tcBorders>
            <w:shd w:val="clear" w:color="auto" w:fill="auto"/>
          </w:tcPr>
          <w:p w14:paraId="57BE4C05"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14.17 </w:t>
            </w:r>
          </w:p>
        </w:tc>
        <w:tc>
          <w:tcPr>
            <w:tcW w:w="1426" w:type="dxa"/>
            <w:shd w:val="clear" w:color="auto" w:fill="auto"/>
          </w:tcPr>
          <w:p w14:paraId="3A773AFA"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12.17 </w:t>
            </w:r>
          </w:p>
        </w:tc>
        <w:tc>
          <w:tcPr>
            <w:tcW w:w="1426" w:type="dxa"/>
            <w:shd w:val="clear" w:color="auto" w:fill="auto"/>
          </w:tcPr>
          <w:p w14:paraId="0B1E5686"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12.17 </w:t>
            </w:r>
          </w:p>
        </w:tc>
        <w:tc>
          <w:tcPr>
            <w:tcW w:w="1470" w:type="dxa"/>
            <w:shd w:val="clear" w:color="auto" w:fill="auto"/>
          </w:tcPr>
          <w:p w14:paraId="25EA1405"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6BA94DBD" w14:textId="77777777" w:rsidTr="008A28D1">
        <w:tc>
          <w:tcPr>
            <w:tcW w:w="3456" w:type="dxa"/>
            <w:tcBorders>
              <w:right w:val="single" w:sz="6" w:space="0" w:color="000000"/>
            </w:tcBorders>
            <w:shd w:val="clear" w:color="auto" w:fill="auto"/>
          </w:tcPr>
          <w:p w14:paraId="71D9700D"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Payment Days</w:t>
            </w:r>
          </w:p>
        </w:tc>
        <w:tc>
          <w:tcPr>
            <w:tcW w:w="1426" w:type="dxa"/>
            <w:tcBorders>
              <w:left w:val="single" w:sz="6" w:space="0" w:color="000000"/>
            </w:tcBorders>
            <w:shd w:val="clear" w:color="auto" w:fill="auto"/>
          </w:tcPr>
          <w:p w14:paraId="3DAC8FE5"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32 </w:t>
            </w:r>
          </w:p>
        </w:tc>
        <w:tc>
          <w:tcPr>
            <w:tcW w:w="1426" w:type="dxa"/>
            <w:shd w:val="clear" w:color="auto" w:fill="auto"/>
          </w:tcPr>
          <w:p w14:paraId="201910B2"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26 </w:t>
            </w:r>
          </w:p>
        </w:tc>
        <w:tc>
          <w:tcPr>
            <w:tcW w:w="1426" w:type="dxa"/>
            <w:shd w:val="clear" w:color="auto" w:fill="auto"/>
          </w:tcPr>
          <w:p w14:paraId="7CA24198"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28 </w:t>
            </w:r>
          </w:p>
        </w:tc>
        <w:tc>
          <w:tcPr>
            <w:tcW w:w="1470" w:type="dxa"/>
            <w:shd w:val="clear" w:color="auto" w:fill="auto"/>
          </w:tcPr>
          <w:p w14:paraId="77BB689D"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37D66C64" w14:textId="77777777" w:rsidTr="008A28D1">
        <w:tc>
          <w:tcPr>
            <w:tcW w:w="3456" w:type="dxa"/>
            <w:tcBorders>
              <w:right w:val="single" w:sz="6" w:space="0" w:color="000000"/>
            </w:tcBorders>
            <w:shd w:val="clear" w:color="auto" w:fill="auto"/>
          </w:tcPr>
          <w:p w14:paraId="59182B7E"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Total Asset Turnover</w:t>
            </w:r>
          </w:p>
        </w:tc>
        <w:tc>
          <w:tcPr>
            <w:tcW w:w="1426" w:type="dxa"/>
            <w:tcBorders>
              <w:left w:val="single" w:sz="6" w:space="0" w:color="000000"/>
            </w:tcBorders>
            <w:shd w:val="clear" w:color="auto" w:fill="auto"/>
          </w:tcPr>
          <w:p w14:paraId="0F4966E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1.02 </w:t>
            </w:r>
          </w:p>
        </w:tc>
        <w:tc>
          <w:tcPr>
            <w:tcW w:w="1426" w:type="dxa"/>
            <w:shd w:val="clear" w:color="auto" w:fill="auto"/>
          </w:tcPr>
          <w:p w14:paraId="0DFD7580"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2.22 </w:t>
            </w:r>
          </w:p>
        </w:tc>
        <w:tc>
          <w:tcPr>
            <w:tcW w:w="1426" w:type="dxa"/>
            <w:shd w:val="clear" w:color="auto" w:fill="auto"/>
          </w:tcPr>
          <w:p w14:paraId="4F917136"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2.23 </w:t>
            </w:r>
          </w:p>
        </w:tc>
        <w:tc>
          <w:tcPr>
            <w:tcW w:w="1470" w:type="dxa"/>
            <w:shd w:val="clear" w:color="auto" w:fill="auto"/>
          </w:tcPr>
          <w:p w14:paraId="19B109EC"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67D9813C" w14:textId="77777777" w:rsidTr="008A28D1">
        <w:tc>
          <w:tcPr>
            <w:tcW w:w="3456" w:type="dxa"/>
            <w:tcBorders>
              <w:right w:val="single" w:sz="6" w:space="0" w:color="000000"/>
            </w:tcBorders>
            <w:shd w:val="clear" w:color="auto" w:fill="auto"/>
          </w:tcPr>
          <w:p w14:paraId="38090102" w14:textId="77777777" w:rsidR="00647A20" w:rsidRPr="008A28D1" w:rsidRDefault="00647A20" w:rsidP="008A28D1">
            <w:pPr>
              <w:pStyle w:val="PasTable1"/>
              <w:rPr>
                <w:rFonts w:ascii="Trebuchet MS" w:eastAsia="Verdana" w:hAnsi="Trebuchet MS" w:cs="Verdana"/>
                <w:sz w:val="22"/>
                <w:szCs w:val="22"/>
              </w:rPr>
            </w:pPr>
          </w:p>
        </w:tc>
        <w:tc>
          <w:tcPr>
            <w:tcW w:w="1426" w:type="dxa"/>
            <w:tcBorders>
              <w:left w:val="single" w:sz="6" w:space="0" w:color="000000"/>
            </w:tcBorders>
            <w:shd w:val="clear" w:color="auto" w:fill="auto"/>
          </w:tcPr>
          <w:p w14:paraId="4C788AE8"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4775D6AC"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0EB97003"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7B0AC94D"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2E1FF98F" w14:textId="77777777" w:rsidTr="008A28D1">
        <w:tc>
          <w:tcPr>
            <w:tcW w:w="3456" w:type="dxa"/>
            <w:tcBorders>
              <w:right w:val="single" w:sz="6" w:space="0" w:color="000000"/>
            </w:tcBorders>
            <w:shd w:val="clear" w:color="auto" w:fill="auto"/>
          </w:tcPr>
          <w:p w14:paraId="1E3FDB27"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Debt Ratios</w:t>
            </w:r>
          </w:p>
        </w:tc>
        <w:tc>
          <w:tcPr>
            <w:tcW w:w="1426" w:type="dxa"/>
            <w:tcBorders>
              <w:left w:val="single" w:sz="6" w:space="0" w:color="000000"/>
            </w:tcBorders>
            <w:shd w:val="clear" w:color="auto" w:fill="auto"/>
          </w:tcPr>
          <w:p w14:paraId="12C7206B"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7C3353A7"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581D2301"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70D4C895"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44ED7CA5" w14:textId="77777777" w:rsidTr="008A28D1">
        <w:tc>
          <w:tcPr>
            <w:tcW w:w="3456" w:type="dxa"/>
            <w:tcBorders>
              <w:right w:val="single" w:sz="6" w:space="0" w:color="000000"/>
            </w:tcBorders>
            <w:shd w:val="clear" w:color="auto" w:fill="auto"/>
          </w:tcPr>
          <w:p w14:paraId="1BB5BF7D"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Debt to Net Worth</w:t>
            </w:r>
          </w:p>
        </w:tc>
        <w:tc>
          <w:tcPr>
            <w:tcW w:w="1426" w:type="dxa"/>
            <w:tcBorders>
              <w:left w:val="single" w:sz="6" w:space="0" w:color="000000"/>
            </w:tcBorders>
            <w:shd w:val="clear" w:color="auto" w:fill="auto"/>
          </w:tcPr>
          <w:p w14:paraId="267FDE6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0.00 </w:t>
            </w:r>
          </w:p>
        </w:tc>
        <w:tc>
          <w:tcPr>
            <w:tcW w:w="1426" w:type="dxa"/>
            <w:shd w:val="clear" w:color="auto" w:fill="auto"/>
          </w:tcPr>
          <w:p w14:paraId="1283CD8B"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0.00 </w:t>
            </w:r>
          </w:p>
        </w:tc>
        <w:tc>
          <w:tcPr>
            <w:tcW w:w="1426" w:type="dxa"/>
            <w:shd w:val="clear" w:color="auto" w:fill="auto"/>
          </w:tcPr>
          <w:p w14:paraId="657102D8"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6.85 </w:t>
            </w:r>
          </w:p>
        </w:tc>
        <w:tc>
          <w:tcPr>
            <w:tcW w:w="1470" w:type="dxa"/>
            <w:shd w:val="clear" w:color="auto" w:fill="auto"/>
          </w:tcPr>
          <w:p w14:paraId="3B86FEE5"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75046243" w14:textId="77777777" w:rsidTr="008A28D1">
        <w:tc>
          <w:tcPr>
            <w:tcW w:w="3456" w:type="dxa"/>
            <w:tcBorders>
              <w:right w:val="single" w:sz="6" w:space="0" w:color="000000"/>
            </w:tcBorders>
            <w:shd w:val="clear" w:color="auto" w:fill="auto"/>
          </w:tcPr>
          <w:p w14:paraId="65D39D88"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 xml:space="preserve">Current </w:t>
            </w:r>
            <w:proofErr w:type="spellStart"/>
            <w:r w:rsidRPr="008A28D1">
              <w:rPr>
                <w:rFonts w:ascii="Trebuchet MS" w:eastAsia="Arial" w:hAnsi="Trebuchet MS" w:cs="Arial"/>
                <w:sz w:val="22"/>
                <w:szCs w:val="22"/>
              </w:rPr>
              <w:t>Liab</w:t>
            </w:r>
            <w:proofErr w:type="spellEnd"/>
            <w:r w:rsidRPr="008A28D1">
              <w:rPr>
                <w:rFonts w:ascii="Trebuchet MS" w:eastAsia="Arial" w:hAnsi="Trebuchet MS" w:cs="Arial"/>
                <w:sz w:val="22"/>
                <w:szCs w:val="22"/>
              </w:rPr>
              <w:t xml:space="preserve">. to </w:t>
            </w:r>
            <w:proofErr w:type="spellStart"/>
            <w:r w:rsidRPr="008A28D1">
              <w:rPr>
                <w:rFonts w:ascii="Trebuchet MS" w:eastAsia="Arial" w:hAnsi="Trebuchet MS" w:cs="Arial"/>
                <w:sz w:val="22"/>
                <w:szCs w:val="22"/>
              </w:rPr>
              <w:t>Liab</w:t>
            </w:r>
            <w:proofErr w:type="spellEnd"/>
            <w:r w:rsidRPr="008A28D1">
              <w:rPr>
                <w:rFonts w:ascii="Trebuchet MS" w:eastAsia="Arial" w:hAnsi="Trebuchet MS" w:cs="Arial"/>
                <w:sz w:val="22"/>
                <w:szCs w:val="22"/>
              </w:rPr>
              <w:t>.</w:t>
            </w:r>
          </w:p>
        </w:tc>
        <w:tc>
          <w:tcPr>
            <w:tcW w:w="1426" w:type="dxa"/>
            <w:tcBorders>
              <w:left w:val="single" w:sz="6" w:space="0" w:color="000000"/>
            </w:tcBorders>
            <w:shd w:val="clear" w:color="auto" w:fill="auto"/>
          </w:tcPr>
          <w:p w14:paraId="024F5136"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0.05 </w:t>
            </w:r>
          </w:p>
        </w:tc>
        <w:tc>
          <w:tcPr>
            <w:tcW w:w="1426" w:type="dxa"/>
            <w:shd w:val="clear" w:color="auto" w:fill="auto"/>
          </w:tcPr>
          <w:p w14:paraId="37EB4030"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0.07 </w:t>
            </w:r>
          </w:p>
        </w:tc>
        <w:tc>
          <w:tcPr>
            <w:tcW w:w="1426" w:type="dxa"/>
            <w:shd w:val="clear" w:color="auto" w:fill="auto"/>
          </w:tcPr>
          <w:p w14:paraId="570A346D"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0.09 </w:t>
            </w:r>
          </w:p>
        </w:tc>
        <w:tc>
          <w:tcPr>
            <w:tcW w:w="1470" w:type="dxa"/>
            <w:shd w:val="clear" w:color="auto" w:fill="auto"/>
          </w:tcPr>
          <w:p w14:paraId="3D8A12EA"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2A1749DF" w14:textId="77777777" w:rsidTr="008A28D1">
        <w:tc>
          <w:tcPr>
            <w:tcW w:w="3456" w:type="dxa"/>
            <w:tcBorders>
              <w:right w:val="single" w:sz="6" w:space="0" w:color="000000"/>
            </w:tcBorders>
            <w:shd w:val="clear" w:color="auto" w:fill="auto"/>
          </w:tcPr>
          <w:p w14:paraId="443A9A94" w14:textId="77777777" w:rsidR="00647A20" w:rsidRPr="008A28D1" w:rsidRDefault="00647A20" w:rsidP="008A28D1">
            <w:pPr>
              <w:pStyle w:val="PasTable1"/>
              <w:rPr>
                <w:rFonts w:ascii="Trebuchet MS" w:eastAsia="Verdana" w:hAnsi="Trebuchet MS" w:cs="Verdana"/>
                <w:sz w:val="22"/>
                <w:szCs w:val="22"/>
              </w:rPr>
            </w:pPr>
          </w:p>
        </w:tc>
        <w:tc>
          <w:tcPr>
            <w:tcW w:w="1426" w:type="dxa"/>
            <w:tcBorders>
              <w:left w:val="single" w:sz="6" w:space="0" w:color="000000"/>
            </w:tcBorders>
            <w:shd w:val="clear" w:color="auto" w:fill="auto"/>
          </w:tcPr>
          <w:p w14:paraId="1748EB85"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6380194B"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44573321"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60514D81"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65D26F41" w14:textId="77777777" w:rsidTr="008A28D1">
        <w:tc>
          <w:tcPr>
            <w:tcW w:w="3456" w:type="dxa"/>
            <w:tcBorders>
              <w:right w:val="single" w:sz="6" w:space="0" w:color="000000"/>
            </w:tcBorders>
            <w:shd w:val="clear" w:color="auto" w:fill="auto"/>
          </w:tcPr>
          <w:p w14:paraId="5A79BB17"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Liquidity Ratios</w:t>
            </w:r>
          </w:p>
        </w:tc>
        <w:tc>
          <w:tcPr>
            <w:tcW w:w="1426" w:type="dxa"/>
            <w:tcBorders>
              <w:left w:val="single" w:sz="6" w:space="0" w:color="000000"/>
            </w:tcBorders>
            <w:shd w:val="clear" w:color="auto" w:fill="auto"/>
          </w:tcPr>
          <w:p w14:paraId="0B0B3B59"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48F07E94"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4D34C4EA"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7C7313FB"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76326727" w14:textId="77777777" w:rsidTr="008A28D1">
        <w:tc>
          <w:tcPr>
            <w:tcW w:w="3456" w:type="dxa"/>
            <w:tcBorders>
              <w:right w:val="single" w:sz="6" w:space="0" w:color="000000"/>
            </w:tcBorders>
            <w:shd w:val="clear" w:color="auto" w:fill="auto"/>
          </w:tcPr>
          <w:p w14:paraId="5503002E"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Net Working Capital</w:t>
            </w:r>
          </w:p>
        </w:tc>
        <w:tc>
          <w:tcPr>
            <w:tcW w:w="1426" w:type="dxa"/>
            <w:tcBorders>
              <w:left w:val="single" w:sz="6" w:space="0" w:color="000000"/>
            </w:tcBorders>
            <w:shd w:val="clear" w:color="auto" w:fill="auto"/>
          </w:tcPr>
          <w:p w14:paraId="6F2AD04E"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$22,628 </w:t>
            </w:r>
          </w:p>
        </w:tc>
        <w:tc>
          <w:tcPr>
            <w:tcW w:w="1426" w:type="dxa"/>
            <w:shd w:val="clear" w:color="auto" w:fill="auto"/>
          </w:tcPr>
          <w:p w14:paraId="58863A3E"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$30,224 </w:t>
            </w:r>
          </w:p>
        </w:tc>
        <w:tc>
          <w:tcPr>
            <w:tcW w:w="1426" w:type="dxa"/>
            <w:shd w:val="clear" w:color="auto" w:fill="auto"/>
          </w:tcPr>
          <w:p w14:paraId="30754AB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$47,339 </w:t>
            </w:r>
          </w:p>
        </w:tc>
        <w:tc>
          <w:tcPr>
            <w:tcW w:w="1470" w:type="dxa"/>
            <w:shd w:val="clear" w:color="auto" w:fill="auto"/>
          </w:tcPr>
          <w:p w14:paraId="1EC13C48"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59A995EC" w14:textId="77777777" w:rsidTr="008A28D1">
        <w:tc>
          <w:tcPr>
            <w:tcW w:w="3456" w:type="dxa"/>
            <w:tcBorders>
              <w:right w:val="single" w:sz="6" w:space="0" w:color="000000"/>
            </w:tcBorders>
            <w:shd w:val="clear" w:color="auto" w:fill="auto"/>
          </w:tcPr>
          <w:p w14:paraId="06AC2A93"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Interest Coverage</w:t>
            </w:r>
          </w:p>
        </w:tc>
        <w:tc>
          <w:tcPr>
            <w:tcW w:w="1426" w:type="dxa"/>
            <w:tcBorders>
              <w:left w:val="single" w:sz="6" w:space="0" w:color="000000"/>
            </w:tcBorders>
            <w:shd w:val="clear" w:color="auto" w:fill="auto"/>
          </w:tcPr>
          <w:p w14:paraId="15E9EFFE"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-19.03 </w:t>
            </w:r>
          </w:p>
        </w:tc>
        <w:tc>
          <w:tcPr>
            <w:tcW w:w="1426" w:type="dxa"/>
            <w:shd w:val="clear" w:color="auto" w:fill="auto"/>
          </w:tcPr>
          <w:p w14:paraId="4AA8ABA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4.38 </w:t>
            </w:r>
          </w:p>
        </w:tc>
        <w:tc>
          <w:tcPr>
            <w:tcW w:w="1426" w:type="dxa"/>
            <w:shd w:val="clear" w:color="auto" w:fill="auto"/>
          </w:tcPr>
          <w:p w14:paraId="43CE115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9.76 </w:t>
            </w:r>
          </w:p>
        </w:tc>
        <w:tc>
          <w:tcPr>
            <w:tcW w:w="1470" w:type="dxa"/>
            <w:shd w:val="clear" w:color="auto" w:fill="auto"/>
          </w:tcPr>
          <w:p w14:paraId="537C111E"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1ABDC938" w14:textId="77777777" w:rsidTr="008A28D1">
        <w:tc>
          <w:tcPr>
            <w:tcW w:w="3456" w:type="dxa"/>
            <w:tcBorders>
              <w:right w:val="single" w:sz="6" w:space="0" w:color="000000"/>
            </w:tcBorders>
            <w:shd w:val="clear" w:color="auto" w:fill="auto"/>
          </w:tcPr>
          <w:p w14:paraId="59E95965" w14:textId="77777777" w:rsidR="00647A20" w:rsidRPr="008A28D1" w:rsidRDefault="00647A20" w:rsidP="008A28D1">
            <w:pPr>
              <w:pStyle w:val="PasTable1"/>
              <w:rPr>
                <w:rFonts w:ascii="Trebuchet MS" w:eastAsia="Verdana" w:hAnsi="Trebuchet MS" w:cs="Verdana"/>
                <w:sz w:val="22"/>
                <w:szCs w:val="22"/>
              </w:rPr>
            </w:pPr>
          </w:p>
        </w:tc>
        <w:tc>
          <w:tcPr>
            <w:tcW w:w="1426" w:type="dxa"/>
            <w:tcBorders>
              <w:left w:val="single" w:sz="6" w:space="0" w:color="000000"/>
            </w:tcBorders>
            <w:shd w:val="clear" w:color="auto" w:fill="auto"/>
          </w:tcPr>
          <w:p w14:paraId="68176FA6"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66232C16"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6E5F40B3"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574204C4"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596F6899" w14:textId="77777777" w:rsidTr="008A28D1">
        <w:tc>
          <w:tcPr>
            <w:tcW w:w="3456" w:type="dxa"/>
            <w:tcBorders>
              <w:right w:val="single" w:sz="6" w:space="0" w:color="000000"/>
            </w:tcBorders>
            <w:shd w:val="clear" w:color="auto" w:fill="auto"/>
          </w:tcPr>
          <w:p w14:paraId="7DDD200A"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Additional Ratios</w:t>
            </w:r>
          </w:p>
        </w:tc>
        <w:tc>
          <w:tcPr>
            <w:tcW w:w="1426" w:type="dxa"/>
            <w:tcBorders>
              <w:left w:val="single" w:sz="6" w:space="0" w:color="000000"/>
            </w:tcBorders>
            <w:shd w:val="clear" w:color="auto" w:fill="auto"/>
          </w:tcPr>
          <w:p w14:paraId="27231067"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07390122" w14:textId="77777777" w:rsidR="00647A20" w:rsidRPr="008A28D1" w:rsidRDefault="00647A20" w:rsidP="008A28D1">
            <w:pPr>
              <w:pStyle w:val="PasTable1"/>
              <w:jc w:val="right"/>
              <w:rPr>
                <w:rFonts w:ascii="Trebuchet MS" w:eastAsia="Verdana" w:hAnsi="Trebuchet MS" w:cs="Verdana"/>
                <w:sz w:val="22"/>
                <w:szCs w:val="22"/>
              </w:rPr>
            </w:pPr>
          </w:p>
        </w:tc>
        <w:tc>
          <w:tcPr>
            <w:tcW w:w="1426" w:type="dxa"/>
            <w:shd w:val="clear" w:color="auto" w:fill="auto"/>
          </w:tcPr>
          <w:p w14:paraId="30ED344B" w14:textId="77777777" w:rsidR="00647A20" w:rsidRPr="008A28D1" w:rsidRDefault="00647A20" w:rsidP="008A28D1">
            <w:pPr>
              <w:pStyle w:val="PasTable1"/>
              <w:jc w:val="right"/>
              <w:rPr>
                <w:rFonts w:ascii="Trebuchet MS" w:eastAsia="Verdana" w:hAnsi="Trebuchet MS" w:cs="Verdana"/>
                <w:sz w:val="22"/>
                <w:szCs w:val="22"/>
              </w:rPr>
            </w:pPr>
          </w:p>
        </w:tc>
        <w:tc>
          <w:tcPr>
            <w:tcW w:w="1470" w:type="dxa"/>
            <w:shd w:val="clear" w:color="auto" w:fill="auto"/>
          </w:tcPr>
          <w:p w14:paraId="16FBEAE7" w14:textId="77777777" w:rsidR="00647A20" w:rsidRPr="008A28D1" w:rsidRDefault="00647A20" w:rsidP="008A28D1">
            <w:pPr>
              <w:pStyle w:val="PasTable1"/>
              <w:jc w:val="right"/>
              <w:rPr>
                <w:rFonts w:ascii="Trebuchet MS" w:eastAsia="Verdana" w:hAnsi="Trebuchet MS" w:cs="Verdana"/>
                <w:sz w:val="22"/>
                <w:szCs w:val="22"/>
              </w:rPr>
            </w:pPr>
          </w:p>
        </w:tc>
      </w:tr>
      <w:tr w:rsidR="00647A20" w:rsidRPr="008A28D1" w14:paraId="3ADDA8D2" w14:textId="77777777" w:rsidTr="008A28D1">
        <w:tc>
          <w:tcPr>
            <w:tcW w:w="3456" w:type="dxa"/>
            <w:tcBorders>
              <w:right w:val="single" w:sz="6" w:space="0" w:color="000000"/>
            </w:tcBorders>
            <w:shd w:val="clear" w:color="auto" w:fill="auto"/>
          </w:tcPr>
          <w:p w14:paraId="220C96C4"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Assets to Sales</w:t>
            </w:r>
          </w:p>
        </w:tc>
        <w:tc>
          <w:tcPr>
            <w:tcW w:w="1426" w:type="dxa"/>
            <w:tcBorders>
              <w:left w:val="single" w:sz="6" w:space="0" w:color="000000"/>
            </w:tcBorders>
            <w:shd w:val="clear" w:color="auto" w:fill="auto"/>
          </w:tcPr>
          <w:p w14:paraId="5800A73B"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0.98 </w:t>
            </w:r>
          </w:p>
        </w:tc>
        <w:tc>
          <w:tcPr>
            <w:tcW w:w="1426" w:type="dxa"/>
            <w:shd w:val="clear" w:color="auto" w:fill="auto"/>
          </w:tcPr>
          <w:p w14:paraId="2C1C6DF5"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0.45 </w:t>
            </w:r>
          </w:p>
        </w:tc>
        <w:tc>
          <w:tcPr>
            <w:tcW w:w="1426" w:type="dxa"/>
            <w:shd w:val="clear" w:color="auto" w:fill="auto"/>
          </w:tcPr>
          <w:p w14:paraId="59B31C94"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0.45 </w:t>
            </w:r>
          </w:p>
        </w:tc>
        <w:tc>
          <w:tcPr>
            <w:tcW w:w="1470" w:type="dxa"/>
            <w:shd w:val="clear" w:color="auto" w:fill="auto"/>
          </w:tcPr>
          <w:p w14:paraId="475C4C08"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5EE3730D" w14:textId="77777777" w:rsidTr="008A28D1">
        <w:tc>
          <w:tcPr>
            <w:tcW w:w="3456" w:type="dxa"/>
            <w:tcBorders>
              <w:right w:val="single" w:sz="6" w:space="0" w:color="000000"/>
            </w:tcBorders>
            <w:shd w:val="clear" w:color="auto" w:fill="auto"/>
          </w:tcPr>
          <w:p w14:paraId="64A258ED"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Current Debt/Total Assets</w:t>
            </w:r>
          </w:p>
        </w:tc>
        <w:tc>
          <w:tcPr>
            <w:tcW w:w="1426" w:type="dxa"/>
            <w:tcBorders>
              <w:left w:val="single" w:sz="6" w:space="0" w:color="000000"/>
            </w:tcBorders>
            <w:shd w:val="clear" w:color="auto" w:fill="auto"/>
          </w:tcPr>
          <w:p w14:paraId="433A77BB"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6% </w:t>
            </w:r>
          </w:p>
        </w:tc>
        <w:tc>
          <w:tcPr>
            <w:tcW w:w="1426" w:type="dxa"/>
            <w:shd w:val="clear" w:color="auto" w:fill="auto"/>
          </w:tcPr>
          <w:p w14:paraId="35100F89"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8% </w:t>
            </w:r>
          </w:p>
        </w:tc>
        <w:tc>
          <w:tcPr>
            <w:tcW w:w="1426" w:type="dxa"/>
            <w:shd w:val="clear" w:color="auto" w:fill="auto"/>
          </w:tcPr>
          <w:p w14:paraId="4430C300"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8% </w:t>
            </w:r>
          </w:p>
        </w:tc>
        <w:tc>
          <w:tcPr>
            <w:tcW w:w="1470" w:type="dxa"/>
            <w:shd w:val="clear" w:color="auto" w:fill="auto"/>
          </w:tcPr>
          <w:p w14:paraId="1DB5B4BD"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75193F0B" w14:textId="77777777" w:rsidTr="008A28D1">
        <w:tc>
          <w:tcPr>
            <w:tcW w:w="3456" w:type="dxa"/>
            <w:tcBorders>
              <w:right w:val="single" w:sz="6" w:space="0" w:color="000000"/>
            </w:tcBorders>
            <w:shd w:val="clear" w:color="auto" w:fill="auto"/>
          </w:tcPr>
          <w:p w14:paraId="56C1A2FF"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 xml:space="preserve">Acid Test </w:t>
            </w:r>
          </w:p>
        </w:tc>
        <w:tc>
          <w:tcPr>
            <w:tcW w:w="1426" w:type="dxa"/>
            <w:tcBorders>
              <w:left w:val="single" w:sz="6" w:space="0" w:color="000000"/>
            </w:tcBorders>
            <w:shd w:val="clear" w:color="auto" w:fill="auto"/>
          </w:tcPr>
          <w:p w14:paraId="5D96F257"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2.96 </w:t>
            </w:r>
          </w:p>
        </w:tc>
        <w:tc>
          <w:tcPr>
            <w:tcW w:w="1426" w:type="dxa"/>
            <w:shd w:val="clear" w:color="auto" w:fill="auto"/>
          </w:tcPr>
          <w:p w14:paraId="02DBEE6B"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1.13 </w:t>
            </w:r>
          </w:p>
        </w:tc>
        <w:tc>
          <w:tcPr>
            <w:tcW w:w="1426" w:type="dxa"/>
            <w:shd w:val="clear" w:color="auto" w:fill="auto"/>
          </w:tcPr>
          <w:p w14:paraId="4A56272F"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2.85 </w:t>
            </w:r>
          </w:p>
        </w:tc>
        <w:tc>
          <w:tcPr>
            <w:tcW w:w="1470" w:type="dxa"/>
            <w:shd w:val="clear" w:color="auto" w:fill="auto"/>
          </w:tcPr>
          <w:p w14:paraId="662A0546"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29BEE4AE" w14:textId="77777777" w:rsidTr="008A28D1">
        <w:tc>
          <w:tcPr>
            <w:tcW w:w="3456" w:type="dxa"/>
            <w:tcBorders>
              <w:bottom w:val="single" w:sz="6" w:space="0" w:color="000000"/>
              <w:right w:val="single" w:sz="6" w:space="0" w:color="000000"/>
            </w:tcBorders>
            <w:shd w:val="clear" w:color="auto" w:fill="auto"/>
          </w:tcPr>
          <w:p w14:paraId="6494896C" w14:textId="77777777" w:rsidR="00647A20" w:rsidRPr="008A28D1" w:rsidRDefault="00647A20" w:rsidP="008A28D1">
            <w:pPr>
              <w:pStyle w:val="PasTable1"/>
              <w:rPr>
                <w:rFonts w:ascii="Trebuchet MS" w:eastAsia="Verdana" w:hAnsi="Trebuchet MS" w:cs="Verdana"/>
                <w:sz w:val="22"/>
                <w:szCs w:val="22"/>
              </w:rPr>
            </w:pPr>
            <w:r w:rsidRPr="008A28D1">
              <w:rPr>
                <w:rFonts w:ascii="Trebuchet MS" w:eastAsia="Arial" w:hAnsi="Trebuchet MS" w:cs="Arial"/>
                <w:sz w:val="22"/>
                <w:szCs w:val="22"/>
              </w:rPr>
              <w:t>Sales/Net Worth</w:t>
            </w:r>
          </w:p>
        </w:tc>
        <w:tc>
          <w:tcPr>
            <w:tcW w:w="1426" w:type="dxa"/>
            <w:tcBorders>
              <w:left w:val="single" w:sz="6" w:space="0" w:color="000000"/>
              <w:bottom w:val="single" w:sz="6" w:space="0" w:color="000000"/>
            </w:tcBorders>
            <w:shd w:val="clear" w:color="auto" w:fill="auto"/>
          </w:tcPr>
          <w:p w14:paraId="3168DAF6"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0.00 </w:t>
            </w:r>
          </w:p>
        </w:tc>
        <w:tc>
          <w:tcPr>
            <w:tcW w:w="1426" w:type="dxa"/>
            <w:tcBorders>
              <w:bottom w:val="single" w:sz="6" w:space="0" w:color="000000"/>
            </w:tcBorders>
            <w:shd w:val="clear" w:color="auto" w:fill="auto"/>
          </w:tcPr>
          <w:p w14:paraId="1EA4EA55"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0.00 </w:t>
            </w:r>
          </w:p>
        </w:tc>
        <w:tc>
          <w:tcPr>
            <w:tcW w:w="1426" w:type="dxa"/>
            <w:tcBorders>
              <w:bottom w:val="single" w:sz="6" w:space="0" w:color="000000"/>
            </w:tcBorders>
            <w:shd w:val="clear" w:color="auto" w:fill="auto"/>
          </w:tcPr>
          <w:p w14:paraId="37BE85FD"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17.54 </w:t>
            </w:r>
          </w:p>
        </w:tc>
        <w:tc>
          <w:tcPr>
            <w:tcW w:w="1470" w:type="dxa"/>
            <w:tcBorders>
              <w:bottom w:val="single" w:sz="6" w:space="0" w:color="000000"/>
            </w:tcBorders>
            <w:shd w:val="clear" w:color="auto" w:fill="auto"/>
          </w:tcPr>
          <w:p w14:paraId="2326FCD9"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r w:rsidR="00647A20" w:rsidRPr="008A28D1" w14:paraId="6303A6AF" w14:textId="77777777" w:rsidTr="008A28D1">
        <w:tc>
          <w:tcPr>
            <w:tcW w:w="3456" w:type="dxa"/>
            <w:tcBorders>
              <w:top w:val="single" w:sz="6" w:space="0" w:color="000000"/>
              <w:right w:val="single" w:sz="6" w:space="0" w:color="000000"/>
            </w:tcBorders>
            <w:shd w:val="clear" w:color="auto" w:fill="auto"/>
          </w:tcPr>
          <w:p w14:paraId="1B57A481" w14:textId="77777777" w:rsidR="00647A20" w:rsidRPr="008A28D1" w:rsidRDefault="00647A20" w:rsidP="008A28D1">
            <w:pPr>
              <w:pStyle w:val="PasTable1"/>
              <w:rPr>
                <w:rFonts w:ascii="Trebuchet MS" w:eastAsia="Verdana" w:hAnsi="Trebuchet MS" w:cs="Verdana"/>
                <w:b/>
                <w:bCs/>
                <w:sz w:val="22"/>
                <w:szCs w:val="22"/>
              </w:rPr>
            </w:pPr>
            <w:r w:rsidRPr="008A28D1">
              <w:rPr>
                <w:rFonts w:ascii="Trebuchet MS" w:eastAsia="Arial" w:hAnsi="Trebuchet MS" w:cs="Arial"/>
                <w:b/>
                <w:bCs/>
                <w:sz w:val="22"/>
                <w:szCs w:val="22"/>
              </w:rPr>
              <w:t>Dividend Payout</w:t>
            </w:r>
          </w:p>
        </w:tc>
        <w:tc>
          <w:tcPr>
            <w:tcW w:w="1426" w:type="dxa"/>
            <w:tcBorders>
              <w:top w:val="single" w:sz="6" w:space="0" w:color="000000"/>
              <w:left w:val="single" w:sz="6" w:space="0" w:color="000000"/>
            </w:tcBorders>
            <w:shd w:val="clear" w:color="auto" w:fill="auto"/>
          </w:tcPr>
          <w:p w14:paraId="0C4EB2AC"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 0.00 </w:t>
            </w:r>
          </w:p>
        </w:tc>
        <w:tc>
          <w:tcPr>
            <w:tcW w:w="1426" w:type="dxa"/>
            <w:tcBorders>
              <w:top w:val="single" w:sz="6" w:space="0" w:color="000000"/>
            </w:tcBorders>
            <w:shd w:val="clear" w:color="auto" w:fill="auto"/>
          </w:tcPr>
          <w:p w14:paraId="422920BD"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0.00 </w:t>
            </w:r>
          </w:p>
        </w:tc>
        <w:tc>
          <w:tcPr>
            <w:tcW w:w="1426" w:type="dxa"/>
            <w:tcBorders>
              <w:top w:val="single" w:sz="6" w:space="0" w:color="000000"/>
            </w:tcBorders>
            <w:shd w:val="clear" w:color="auto" w:fill="auto"/>
          </w:tcPr>
          <w:p w14:paraId="3ED9CB9A" w14:textId="77777777" w:rsidR="00647A20" w:rsidRPr="008A28D1" w:rsidRDefault="00647A20" w:rsidP="008A28D1">
            <w:pPr>
              <w:pStyle w:val="PasTable1"/>
              <w:jc w:val="right"/>
              <w:rPr>
                <w:rFonts w:ascii="Trebuchet MS" w:eastAsia="Verdana" w:hAnsi="Trebuchet MS" w:cs="Verdana"/>
                <w:sz w:val="22"/>
                <w:szCs w:val="22"/>
              </w:rPr>
            </w:pPr>
            <w:r w:rsidRPr="008A28D1">
              <w:rPr>
                <w:rFonts w:ascii="Trebuchet MS" w:eastAsia="Arial" w:hAnsi="Trebuchet MS" w:cs="Arial"/>
                <w:sz w:val="22"/>
                <w:szCs w:val="22"/>
              </w:rPr>
              <w:t xml:space="preserve">0.00 </w:t>
            </w:r>
          </w:p>
        </w:tc>
        <w:tc>
          <w:tcPr>
            <w:tcW w:w="1470" w:type="dxa"/>
            <w:tcBorders>
              <w:top w:val="single" w:sz="6" w:space="0" w:color="000000"/>
            </w:tcBorders>
            <w:shd w:val="clear" w:color="auto" w:fill="auto"/>
          </w:tcPr>
          <w:p w14:paraId="44649DB9" w14:textId="77777777" w:rsidR="00647A20" w:rsidRPr="008A28D1" w:rsidRDefault="00647A20" w:rsidP="008A28D1">
            <w:pPr>
              <w:pStyle w:val="PasTable1"/>
              <w:jc w:val="right"/>
              <w:rPr>
                <w:rFonts w:ascii="Trebuchet MS" w:eastAsia="Verdana" w:hAnsi="Trebuchet MS" w:cs="Verdana"/>
                <w:sz w:val="22"/>
                <w:szCs w:val="22"/>
              </w:rPr>
            </w:pPr>
            <w:proofErr w:type="spellStart"/>
            <w:proofErr w:type="gramStart"/>
            <w:r w:rsidRPr="008A28D1">
              <w:rPr>
                <w:rFonts w:ascii="Trebuchet MS" w:eastAsia="Arial" w:hAnsi="Trebuchet MS" w:cs="Arial"/>
                <w:sz w:val="22"/>
                <w:szCs w:val="22"/>
              </w:rPr>
              <w:t>n.a</w:t>
            </w:r>
            <w:proofErr w:type="spellEnd"/>
            <w:proofErr w:type="gramEnd"/>
          </w:p>
        </w:tc>
      </w:tr>
    </w:tbl>
    <w:bookmarkEnd w:id="206"/>
    <w:bookmarkEnd w:id="207"/>
    <w:p w14:paraId="1E1E77AB" w14:textId="77777777" w:rsidR="008E7AC8" w:rsidRPr="008E7AC8" w:rsidRDefault="00647A20" w:rsidP="008E7AC8">
      <w:pPr>
        <w:rPr>
          <w:rFonts w:ascii="Trebuchet MS" w:hAnsi="Trebuchet MS"/>
          <w:i/>
        </w:rPr>
      </w:pPr>
      <w:r>
        <w:rPr>
          <w:rFonts w:ascii="Verdana" w:eastAsia="Verdana" w:hAnsi="Verdana" w:cs="Verdana"/>
          <w:sz w:val="20"/>
        </w:rPr>
        <w:br/>
      </w:r>
      <w:r w:rsidR="008E7AC8" w:rsidRPr="008E7AC8">
        <w:rPr>
          <w:rFonts w:ascii="Trebuchet MS" w:hAnsi="Trebuchet MS"/>
          <w:i/>
        </w:rPr>
        <w:t xml:space="preserve">Need to create your own financial tables? Tools like </w:t>
      </w:r>
      <w:hyperlink r:id="rId56" w:history="1">
        <w:proofErr w:type="spellStart"/>
        <w:r w:rsidR="008E7AC8" w:rsidRPr="008E7AC8">
          <w:rPr>
            <w:rStyle w:val="Hyperlink"/>
            <w:rFonts w:ascii="Trebuchet MS" w:hAnsi="Trebuchet MS"/>
            <w:i/>
            <w:color w:val="139AFE"/>
          </w:rPr>
          <w:t>LivePlan</w:t>
        </w:r>
        <w:proofErr w:type="spellEnd"/>
      </w:hyperlink>
      <w:r w:rsidR="008E7AC8" w:rsidRPr="008E7AC8">
        <w:rPr>
          <w:rFonts w:ascii="Trebuchet MS" w:hAnsi="Trebuchet MS"/>
          <w:i/>
        </w:rPr>
        <w:t xml:space="preserve"> will do this for you automatically.</w:t>
      </w:r>
    </w:p>
    <w:p w14:paraId="11E1AAC6" w14:textId="77777777" w:rsidR="00647A20" w:rsidRDefault="00647A20">
      <w:pPr>
        <w:pStyle w:val="PasTable1"/>
        <w:spacing w:afterAutospacing="1"/>
        <w:rPr>
          <w:rFonts w:ascii="Verdana" w:eastAsia="Verdana" w:hAnsi="Verdana" w:cs="Verdana"/>
          <w:sz w:val="20"/>
        </w:rPr>
        <w:sectPr w:rsidR="00647A20" w:rsidSect="00A34802">
          <w:headerReference w:type="default" r:id="rId57"/>
          <w:footerReference w:type="default" r:id="rId58"/>
          <w:pgSz w:w="12240" w:h="15840"/>
          <w:pgMar w:top="504" w:right="1440" w:bottom="504" w:left="1440" w:header="400" w:footer="167" w:gutter="0"/>
          <w:pgNumType w:start="7"/>
          <w:cols w:space="708"/>
          <w:docGrid w:linePitch="360"/>
        </w:sectPr>
      </w:pPr>
    </w:p>
    <w:p w14:paraId="196124A1" w14:textId="77777777" w:rsidR="008E7AC8" w:rsidRDefault="008E7AC8" w:rsidP="008E7AC8">
      <w:pPr>
        <w:pStyle w:val="Heading1"/>
      </w:pPr>
      <w:bookmarkStart w:id="208" w:name="_Toc256000062"/>
      <w:bookmarkStart w:id="209" w:name="_Toc256000040"/>
      <w:bookmarkStart w:id="210" w:name="_Toc256000018"/>
      <w:bookmarkStart w:id="211" w:name="_Toc369421634"/>
      <w:bookmarkStart w:id="212" w:name="_Toc369423471"/>
      <w:bookmarkStart w:id="213" w:name="_Toc497133200"/>
      <w:bookmarkStart w:id="214" w:name="TableAppendixSalesForecast"/>
      <w:bookmarkStart w:id="215" w:name="BodyTableAppendixSalesForecast"/>
      <w:r>
        <w:lastRenderedPageBreak/>
        <w:t>Appendix</w:t>
      </w:r>
      <w:bookmarkEnd w:id="208"/>
      <w:bookmarkEnd w:id="209"/>
      <w:bookmarkEnd w:id="210"/>
      <w:bookmarkEnd w:id="211"/>
      <w:bookmarkEnd w:id="212"/>
      <w:bookmarkEnd w:id="213"/>
    </w:p>
    <w:p w14:paraId="3EC6FEE4" w14:textId="77777777" w:rsidR="008E7AC8" w:rsidRDefault="008E7AC8" w:rsidP="008E7AC8">
      <w:pPr>
        <w:pStyle w:val="Heading2"/>
      </w:pPr>
      <w:bookmarkStart w:id="216" w:name="_Sales_Forecast_(With"/>
      <w:bookmarkStart w:id="217" w:name="_Toc369421635"/>
      <w:bookmarkStart w:id="218" w:name="_Toc369423472"/>
      <w:bookmarkStart w:id="219" w:name="_Toc497133201"/>
      <w:bookmarkEnd w:id="216"/>
      <w:r>
        <w:t>Sales Forecast (With Monthly Detail)</w:t>
      </w:r>
      <w:bookmarkEnd w:id="217"/>
      <w:bookmarkEnd w:id="218"/>
      <w:bookmarkEnd w:id="219"/>
    </w:p>
    <w:tbl>
      <w:tblPr>
        <w:tblW w:w="1352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1368"/>
        <w:gridCol w:w="446"/>
        <w:gridCol w:w="936"/>
        <w:gridCol w:w="936"/>
        <w:gridCol w:w="936"/>
        <w:gridCol w:w="936"/>
        <w:gridCol w:w="936"/>
        <w:gridCol w:w="936"/>
        <w:gridCol w:w="936"/>
        <w:gridCol w:w="936"/>
        <w:gridCol w:w="936"/>
        <w:gridCol w:w="1094"/>
        <w:gridCol w:w="1094"/>
        <w:gridCol w:w="1094"/>
      </w:tblGrid>
      <w:tr w:rsidR="00647A20" w:rsidRPr="008E7AC8" w14:paraId="74C65FDA" w14:textId="77777777" w:rsidTr="008E7AC8">
        <w:trPr>
          <w:trHeight w:val="648"/>
        </w:trPr>
        <w:tc>
          <w:tcPr>
            <w:tcW w:w="1368" w:type="dxa"/>
            <w:tcBorders>
              <w:bottom w:val="single" w:sz="6" w:space="0" w:color="000000"/>
              <w:right w:val="single" w:sz="6" w:space="0" w:color="000000"/>
            </w:tcBorders>
            <w:shd w:val="clear" w:color="auto" w:fill="auto"/>
          </w:tcPr>
          <w:p w14:paraId="732D58D3" w14:textId="77777777" w:rsidR="00647A20" w:rsidRPr="008E7AC8" w:rsidRDefault="00647A20" w:rsidP="008E7AC8">
            <w:pPr>
              <w:pStyle w:val="PasTable1"/>
              <w:rPr>
                <w:rFonts w:ascii="Trebuchet MS" w:eastAsia="Verdana" w:hAnsi="Trebuchet MS" w:cs="Verdana"/>
                <w:i/>
                <w:iCs/>
                <w:sz w:val="18"/>
                <w:szCs w:val="18"/>
              </w:rPr>
            </w:pPr>
            <w:r w:rsidRPr="008E7AC8">
              <w:rPr>
                <w:rFonts w:ascii="Trebuchet MS" w:hAnsi="Trebuchet MS"/>
                <w:i/>
                <w:iCs/>
                <w:sz w:val="18"/>
                <w:szCs w:val="18"/>
              </w:rPr>
              <w:t>Sales Forecast</w:t>
            </w:r>
          </w:p>
        </w:tc>
        <w:tc>
          <w:tcPr>
            <w:tcW w:w="446" w:type="dxa"/>
            <w:tcBorders>
              <w:left w:val="single" w:sz="6" w:space="0" w:color="000000"/>
              <w:bottom w:val="single" w:sz="6" w:space="0" w:color="000000"/>
            </w:tcBorders>
            <w:shd w:val="clear" w:color="auto" w:fill="auto"/>
          </w:tcPr>
          <w:p w14:paraId="2DB59B5A" w14:textId="77777777" w:rsidR="00647A20" w:rsidRPr="008E7AC8" w:rsidRDefault="00647A20" w:rsidP="008E7AC8">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2B15998C" w14:textId="77777777" w:rsidR="00647A20" w:rsidRPr="008E7AC8" w:rsidRDefault="00647A20" w:rsidP="008E7AC8">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76B05F21" w14:textId="77777777" w:rsidR="00647A20" w:rsidRPr="008E7AC8" w:rsidRDefault="00647A20" w:rsidP="008E7AC8">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673E7BEF" w14:textId="77777777" w:rsidR="00647A20" w:rsidRPr="008E7AC8" w:rsidRDefault="00647A20" w:rsidP="008E7AC8">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63255EE8" w14:textId="77777777" w:rsidR="00647A20" w:rsidRPr="008E7AC8" w:rsidRDefault="00647A20" w:rsidP="008E7AC8">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2BB6D761" w14:textId="77777777" w:rsidR="00647A20" w:rsidRPr="008E7AC8" w:rsidRDefault="00647A20" w:rsidP="008E7AC8">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207169B3" w14:textId="77777777" w:rsidR="00647A20" w:rsidRPr="008E7AC8" w:rsidRDefault="00647A20" w:rsidP="008E7AC8">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39F0BA1D" w14:textId="77777777" w:rsidR="00647A20" w:rsidRPr="008E7AC8" w:rsidRDefault="00647A20" w:rsidP="008E7AC8">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6320CC51" w14:textId="77777777" w:rsidR="00647A20" w:rsidRPr="008E7AC8" w:rsidRDefault="00647A20" w:rsidP="008E7AC8">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7C4B1AD6" w14:textId="77777777" w:rsidR="00647A20" w:rsidRPr="008E7AC8" w:rsidRDefault="00647A20" w:rsidP="008E7AC8">
            <w:pPr>
              <w:pStyle w:val="PasTable1"/>
              <w:jc w:val="right"/>
              <w:rPr>
                <w:rFonts w:ascii="Trebuchet MS" w:eastAsia="Verdana" w:hAnsi="Trebuchet MS" w:cs="Verdana"/>
                <w:i/>
                <w:iCs/>
                <w:sz w:val="18"/>
                <w:szCs w:val="18"/>
              </w:rPr>
            </w:pPr>
          </w:p>
        </w:tc>
        <w:tc>
          <w:tcPr>
            <w:tcW w:w="1094" w:type="dxa"/>
            <w:tcBorders>
              <w:bottom w:val="single" w:sz="6" w:space="0" w:color="000000"/>
            </w:tcBorders>
            <w:shd w:val="clear" w:color="auto" w:fill="auto"/>
          </w:tcPr>
          <w:p w14:paraId="685174A8" w14:textId="77777777" w:rsidR="00647A20" w:rsidRPr="008E7AC8" w:rsidRDefault="00647A20" w:rsidP="008E7AC8">
            <w:pPr>
              <w:pStyle w:val="PasTable1"/>
              <w:jc w:val="right"/>
              <w:rPr>
                <w:rFonts w:ascii="Trebuchet MS" w:eastAsia="Verdana" w:hAnsi="Trebuchet MS" w:cs="Verdana"/>
                <w:i/>
                <w:iCs/>
                <w:sz w:val="18"/>
                <w:szCs w:val="18"/>
              </w:rPr>
            </w:pPr>
          </w:p>
        </w:tc>
        <w:tc>
          <w:tcPr>
            <w:tcW w:w="1094" w:type="dxa"/>
            <w:tcBorders>
              <w:bottom w:val="single" w:sz="6" w:space="0" w:color="000000"/>
            </w:tcBorders>
            <w:shd w:val="clear" w:color="auto" w:fill="auto"/>
          </w:tcPr>
          <w:p w14:paraId="17F5470C" w14:textId="77777777" w:rsidR="00647A20" w:rsidRPr="008E7AC8" w:rsidRDefault="00647A20" w:rsidP="008E7AC8">
            <w:pPr>
              <w:pStyle w:val="PasTable1"/>
              <w:jc w:val="right"/>
              <w:rPr>
                <w:rFonts w:ascii="Trebuchet MS" w:eastAsia="Verdana" w:hAnsi="Trebuchet MS" w:cs="Verdana"/>
                <w:i/>
                <w:iCs/>
                <w:sz w:val="18"/>
                <w:szCs w:val="18"/>
              </w:rPr>
            </w:pPr>
          </w:p>
        </w:tc>
        <w:tc>
          <w:tcPr>
            <w:tcW w:w="1094" w:type="dxa"/>
            <w:tcBorders>
              <w:bottom w:val="single" w:sz="6" w:space="0" w:color="000000"/>
            </w:tcBorders>
            <w:shd w:val="clear" w:color="auto" w:fill="auto"/>
          </w:tcPr>
          <w:p w14:paraId="37B34E0F" w14:textId="77777777" w:rsidR="00647A20" w:rsidRPr="008E7AC8" w:rsidRDefault="00647A20" w:rsidP="008E7AC8">
            <w:pPr>
              <w:pStyle w:val="PasTable1"/>
              <w:jc w:val="right"/>
              <w:rPr>
                <w:rFonts w:ascii="Trebuchet MS" w:eastAsia="Verdana" w:hAnsi="Trebuchet MS" w:cs="Verdana"/>
                <w:b/>
                <w:bCs/>
                <w:sz w:val="18"/>
                <w:szCs w:val="18"/>
              </w:rPr>
            </w:pPr>
          </w:p>
        </w:tc>
      </w:tr>
      <w:tr w:rsidR="008E7AC8" w:rsidRPr="008E7AC8" w14:paraId="2B2440A3" w14:textId="77777777" w:rsidTr="008E7AC8">
        <w:trPr>
          <w:trHeight w:val="288"/>
        </w:trPr>
        <w:tc>
          <w:tcPr>
            <w:tcW w:w="1368" w:type="dxa"/>
            <w:tcBorders>
              <w:top w:val="single" w:sz="6" w:space="0" w:color="000000"/>
              <w:right w:val="single" w:sz="6" w:space="0" w:color="000000"/>
            </w:tcBorders>
            <w:shd w:val="clear" w:color="auto" w:fill="auto"/>
          </w:tcPr>
          <w:p w14:paraId="79581631" w14:textId="77777777" w:rsidR="008E7AC8" w:rsidRPr="008E7AC8" w:rsidRDefault="008E7AC8" w:rsidP="008E7AC8">
            <w:pPr>
              <w:pStyle w:val="PasTable1"/>
              <w:rPr>
                <w:rFonts w:ascii="Trebuchet MS" w:eastAsia="Verdana" w:hAnsi="Trebuchet MS" w:cs="Verdana"/>
                <w:sz w:val="18"/>
                <w:szCs w:val="18"/>
              </w:rPr>
            </w:pPr>
          </w:p>
        </w:tc>
        <w:tc>
          <w:tcPr>
            <w:tcW w:w="446" w:type="dxa"/>
            <w:tcBorders>
              <w:top w:val="single" w:sz="6" w:space="0" w:color="000000"/>
              <w:left w:val="single" w:sz="6" w:space="0" w:color="000000"/>
            </w:tcBorders>
            <w:shd w:val="clear" w:color="auto" w:fill="auto"/>
          </w:tcPr>
          <w:p w14:paraId="43585A80"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tcBorders>
              <w:top w:val="single" w:sz="6" w:space="0" w:color="000000"/>
            </w:tcBorders>
            <w:shd w:val="clear" w:color="auto" w:fill="auto"/>
          </w:tcPr>
          <w:p w14:paraId="2F94AE5A"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1</w:t>
            </w:r>
          </w:p>
        </w:tc>
        <w:tc>
          <w:tcPr>
            <w:tcW w:w="936" w:type="dxa"/>
            <w:tcBorders>
              <w:top w:val="single" w:sz="6" w:space="0" w:color="000000"/>
            </w:tcBorders>
            <w:shd w:val="clear" w:color="auto" w:fill="auto"/>
          </w:tcPr>
          <w:p w14:paraId="75F181F7"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2</w:t>
            </w:r>
          </w:p>
        </w:tc>
        <w:tc>
          <w:tcPr>
            <w:tcW w:w="936" w:type="dxa"/>
            <w:tcBorders>
              <w:top w:val="single" w:sz="6" w:space="0" w:color="000000"/>
            </w:tcBorders>
            <w:shd w:val="clear" w:color="auto" w:fill="auto"/>
          </w:tcPr>
          <w:p w14:paraId="4D13E7AD"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3</w:t>
            </w:r>
          </w:p>
        </w:tc>
        <w:tc>
          <w:tcPr>
            <w:tcW w:w="936" w:type="dxa"/>
            <w:tcBorders>
              <w:top w:val="single" w:sz="6" w:space="0" w:color="000000"/>
            </w:tcBorders>
            <w:shd w:val="clear" w:color="auto" w:fill="auto"/>
          </w:tcPr>
          <w:p w14:paraId="0FABB6EF"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4</w:t>
            </w:r>
          </w:p>
        </w:tc>
        <w:tc>
          <w:tcPr>
            <w:tcW w:w="936" w:type="dxa"/>
            <w:tcBorders>
              <w:top w:val="single" w:sz="6" w:space="0" w:color="000000"/>
            </w:tcBorders>
            <w:shd w:val="clear" w:color="auto" w:fill="auto"/>
          </w:tcPr>
          <w:p w14:paraId="4995B58E"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5</w:t>
            </w:r>
          </w:p>
        </w:tc>
        <w:tc>
          <w:tcPr>
            <w:tcW w:w="936" w:type="dxa"/>
            <w:tcBorders>
              <w:top w:val="single" w:sz="6" w:space="0" w:color="000000"/>
            </w:tcBorders>
            <w:shd w:val="clear" w:color="auto" w:fill="auto"/>
          </w:tcPr>
          <w:p w14:paraId="0F62F469"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6</w:t>
            </w:r>
          </w:p>
        </w:tc>
        <w:tc>
          <w:tcPr>
            <w:tcW w:w="936" w:type="dxa"/>
            <w:tcBorders>
              <w:top w:val="single" w:sz="6" w:space="0" w:color="000000"/>
            </w:tcBorders>
            <w:shd w:val="clear" w:color="auto" w:fill="auto"/>
          </w:tcPr>
          <w:p w14:paraId="6247223B"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7</w:t>
            </w:r>
          </w:p>
        </w:tc>
        <w:tc>
          <w:tcPr>
            <w:tcW w:w="936" w:type="dxa"/>
            <w:tcBorders>
              <w:top w:val="single" w:sz="6" w:space="0" w:color="000000"/>
            </w:tcBorders>
            <w:shd w:val="clear" w:color="auto" w:fill="auto"/>
          </w:tcPr>
          <w:p w14:paraId="5DF91337"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8</w:t>
            </w:r>
          </w:p>
        </w:tc>
        <w:tc>
          <w:tcPr>
            <w:tcW w:w="936" w:type="dxa"/>
            <w:tcBorders>
              <w:top w:val="single" w:sz="6" w:space="0" w:color="000000"/>
            </w:tcBorders>
            <w:shd w:val="clear" w:color="auto" w:fill="auto"/>
          </w:tcPr>
          <w:p w14:paraId="37630065"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9</w:t>
            </w:r>
          </w:p>
        </w:tc>
        <w:tc>
          <w:tcPr>
            <w:tcW w:w="1094" w:type="dxa"/>
            <w:tcBorders>
              <w:top w:val="single" w:sz="6" w:space="0" w:color="000000"/>
            </w:tcBorders>
            <w:shd w:val="clear" w:color="auto" w:fill="auto"/>
          </w:tcPr>
          <w:p w14:paraId="6C12ED3E"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10</w:t>
            </w:r>
          </w:p>
        </w:tc>
        <w:tc>
          <w:tcPr>
            <w:tcW w:w="1094" w:type="dxa"/>
            <w:tcBorders>
              <w:top w:val="single" w:sz="6" w:space="0" w:color="000000"/>
            </w:tcBorders>
            <w:shd w:val="clear" w:color="auto" w:fill="auto"/>
          </w:tcPr>
          <w:p w14:paraId="2D245976"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11</w:t>
            </w:r>
          </w:p>
        </w:tc>
        <w:tc>
          <w:tcPr>
            <w:tcW w:w="1094" w:type="dxa"/>
            <w:tcBorders>
              <w:top w:val="single" w:sz="6" w:space="0" w:color="000000"/>
            </w:tcBorders>
            <w:shd w:val="clear" w:color="auto" w:fill="auto"/>
          </w:tcPr>
          <w:p w14:paraId="6688DA1C" w14:textId="77777777" w:rsidR="008E7AC8" w:rsidRPr="00891FAE" w:rsidRDefault="008E7AC8" w:rsidP="008E7AC8">
            <w:pPr>
              <w:pStyle w:val="PasTable1"/>
              <w:jc w:val="right"/>
              <w:rPr>
                <w:rFonts w:ascii="Trebuchet MS" w:eastAsia="Verdana" w:hAnsi="Trebuchet MS" w:cs="Verdana"/>
                <w:sz w:val="18"/>
                <w:szCs w:val="18"/>
              </w:rPr>
            </w:pPr>
            <w:r w:rsidRPr="00891FAE">
              <w:rPr>
                <w:rFonts w:ascii="Trebuchet MS" w:hAnsi="Trebuchet MS"/>
                <w:sz w:val="18"/>
                <w:szCs w:val="18"/>
              </w:rPr>
              <w:t xml:space="preserve"> Month 12</w:t>
            </w:r>
          </w:p>
        </w:tc>
      </w:tr>
      <w:tr w:rsidR="008E7AC8" w:rsidRPr="008E7AC8" w14:paraId="56684527" w14:textId="77777777" w:rsidTr="008E7AC8">
        <w:trPr>
          <w:trHeight w:val="432"/>
        </w:trPr>
        <w:tc>
          <w:tcPr>
            <w:tcW w:w="1368" w:type="dxa"/>
            <w:tcBorders>
              <w:right w:val="single" w:sz="6" w:space="0" w:color="000000"/>
            </w:tcBorders>
            <w:shd w:val="clear" w:color="auto" w:fill="auto"/>
          </w:tcPr>
          <w:p w14:paraId="28D0663D" w14:textId="77777777" w:rsidR="008E7AC8" w:rsidRPr="008E7AC8" w:rsidRDefault="008E7AC8" w:rsidP="008E7AC8">
            <w:pPr>
              <w:pStyle w:val="PasTable1"/>
              <w:rPr>
                <w:rFonts w:ascii="Trebuchet MS" w:eastAsia="Verdana" w:hAnsi="Trebuchet MS" w:cs="Verdana"/>
                <w:sz w:val="18"/>
                <w:szCs w:val="18"/>
              </w:rPr>
            </w:pPr>
            <w:r w:rsidRPr="008E7AC8">
              <w:rPr>
                <w:rFonts w:ascii="Trebuchet MS" w:hAnsi="Trebuchet MS"/>
                <w:sz w:val="18"/>
                <w:szCs w:val="18"/>
              </w:rPr>
              <w:t>Sales</w:t>
            </w:r>
          </w:p>
        </w:tc>
        <w:tc>
          <w:tcPr>
            <w:tcW w:w="446" w:type="dxa"/>
            <w:tcBorders>
              <w:left w:val="single" w:sz="6" w:space="0" w:color="000000"/>
            </w:tcBorders>
            <w:shd w:val="clear" w:color="auto" w:fill="auto"/>
          </w:tcPr>
          <w:p w14:paraId="5DEEEE67"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323CC0C2"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5FBB960F"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3A78B782"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4424CBF2"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52B0D4F6"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64E6B73C"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021058C9"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482ABE48"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2AD2B0E5" w14:textId="77777777" w:rsidR="008E7AC8" w:rsidRPr="008E7AC8" w:rsidRDefault="008E7AC8" w:rsidP="008E7AC8">
            <w:pPr>
              <w:pStyle w:val="PasTable1"/>
              <w:jc w:val="right"/>
              <w:rPr>
                <w:rFonts w:ascii="Trebuchet MS" w:eastAsia="Verdana" w:hAnsi="Trebuchet MS" w:cs="Verdana"/>
                <w:sz w:val="18"/>
                <w:szCs w:val="18"/>
              </w:rPr>
            </w:pPr>
          </w:p>
        </w:tc>
        <w:tc>
          <w:tcPr>
            <w:tcW w:w="1094" w:type="dxa"/>
            <w:shd w:val="clear" w:color="auto" w:fill="auto"/>
          </w:tcPr>
          <w:p w14:paraId="6FD8F869" w14:textId="77777777" w:rsidR="008E7AC8" w:rsidRPr="008E7AC8" w:rsidRDefault="008E7AC8" w:rsidP="008E7AC8">
            <w:pPr>
              <w:pStyle w:val="PasTable1"/>
              <w:jc w:val="right"/>
              <w:rPr>
                <w:rFonts w:ascii="Trebuchet MS" w:eastAsia="Verdana" w:hAnsi="Trebuchet MS" w:cs="Verdana"/>
                <w:sz w:val="18"/>
                <w:szCs w:val="18"/>
              </w:rPr>
            </w:pPr>
          </w:p>
        </w:tc>
        <w:tc>
          <w:tcPr>
            <w:tcW w:w="1094" w:type="dxa"/>
            <w:shd w:val="clear" w:color="auto" w:fill="auto"/>
          </w:tcPr>
          <w:p w14:paraId="71BECF53" w14:textId="77777777" w:rsidR="008E7AC8" w:rsidRPr="008E7AC8" w:rsidRDefault="008E7AC8" w:rsidP="008E7AC8">
            <w:pPr>
              <w:pStyle w:val="PasTable1"/>
              <w:jc w:val="right"/>
              <w:rPr>
                <w:rFonts w:ascii="Trebuchet MS" w:eastAsia="Verdana" w:hAnsi="Trebuchet MS" w:cs="Verdana"/>
                <w:sz w:val="18"/>
                <w:szCs w:val="18"/>
              </w:rPr>
            </w:pPr>
          </w:p>
        </w:tc>
        <w:tc>
          <w:tcPr>
            <w:tcW w:w="1094" w:type="dxa"/>
            <w:shd w:val="clear" w:color="auto" w:fill="auto"/>
          </w:tcPr>
          <w:p w14:paraId="402494AB" w14:textId="77777777" w:rsidR="008E7AC8" w:rsidRPr="008E7AC8" w:rsidRDefault="008E7AC8" w:rsidP="008E7AC8">
            <w:pPr>
              <w:pStyle w:val="PasTable1"/>
              <w:jc w:val="right"/>
              <w:rPr>
                <w:rFonts w:ascii="Trebuchet MS" w:eastAsia="Verdana" w:hAnsi="Trebuchet MS" w:cs="Verdana"/>
                <w:sz w:val="18"/>
                <w:szCs w:val="18"/>
              </w:rPr>
            </w:pPr>
          </w:p>
        </w:tc>
      </w:tr>
      <w:tr w:rsidR="008E7AC8" w:rsidRPr="008E7AC8" w14:paraId="4EB8AB78" w14:textId="77777777" w:rsidTr="008E7AC8">
        <w:trPr>
          <w:trHeight w:val="432"/>
        </w:trPr>
        <w:tc>
          <w:tcPr>
            <w:tcW w:w="1368" w:type="dxa"/>
            <w:tcBorders>
              <w:right w:val="single" w:sz="6" w:space="0" w:color="000000"/>
            </w:tcBorders>
            <w:shd w:val="clear" w:color="auto" w:fill="auto"/>
          </w:tcPr>
          <w:p w14:paraId="7931CB9F" w14:textId="77777777" w:rsidR="008E7AC8" w:rsidRPr="008E7AC8" w:rsidRDefault="008E7AC8" w:rsidP="008E7AC8">
            <w:pPr>
              <w:pStyle w:val="PasTable1"/>
              <w:rPr>
                <w:rFonts w:ascii="Trebuchet MS" w:eastAsia="Verdana" w:hAnsi="Trebuchet MS" w:cs="Verdana"/>
                <w:sz w:val="18"/>
                <w:szCs w:val="18"/>
              </w:rPr>
            </w:pPr>
            <w:r w:rsidRPr="008E7AC8">
              <w:rPr>
                <w:rFonts w:ascii="Trebuchet MS" w:hAnsi="Trebuchet MS"/>
                <w:sz w:val="18"/>
                <w:szCs w:val="18"/>
              </w:rPr>
              <w:t>Supplement Companies</w:t>
            </w:r>
          </w:p>
        </w:tc>
        <w:tc>
          <w:tcPr>
            <w:tcW w:w="446" w:type="dxa"/>
            <w:tcBorders>
              <w:left w:val="single" w:sz="6" w:space="0" w:color="000000"/>
            </w:tcBorders>
            <w:shd w:val="clear" w:color="auto" w:fill="auto"/>
          </w:tcPr>
          <w:p w14:paraId="065D8688"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0%</w:t>
            </w:r>
          </w:p>
        </w:tc>
        <w:tc>
          <w:tcPr>
            <w:tcW w:w="936" w:type="dxa"/>
            <w:shd w:val="clear" w:color="auto" w:fill="auto"/>
          </w:tcPr>
          <w:p w14:paraId="4CFEB4F2"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$300 </w:t>
            </w:r>
          </w:p>
        </w:tc>
        <w:tc>
          <w:tcPr>
            <w:tcW w:w="936" w:type="dxa"/>
            <w:shd w:val="clear" w:color="auto" w:fill="auto"/>
          </w:tcPr>
          <w:p w14:paraId="627081D4"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$432 </w:t>
            </w:r>
          </w:p>
        </w:tc>
        <w:tc>
          <w:tcPr>
            <w:tcW w:w="936" w:type="dxa"/>
            <w:shd w:val="clear" w:color="auto" w:fill="auto"/>
          </w:tcPr>
          <w:p w14:paraId="11317AA9"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$565 </w:t>
            </w:r>
          </w:p>
        </w:tc>
        <w:tc>
          <w:tcPr>
            <w:tcW w:w="936" w:type="dxa"/>
            <w:shd w:val="clear" w:color="auto" w:fill="auto"/>
          </w:tcPr>
          <w:p w14:paraId="323B544D"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$2,002 </w:t>
            </w:r>
          </w:p>
        </w:tc>
        <w:tc>
          <w:tcPr>
            <w:tcW w:w="936" w:type="dxa"/>
            <w:shd w:val="clear" w:color="auto" w:fill="auto"/>
          </w:tcPr>
          <w:p w14:paraId="291DDC93"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$3,222 </w:t>
            </w:r>
          </w:p>
        </w:tc>
        <w:tc>
          <w:tcPr>
            <w:tcW w:w="936" w:type="dxa"/>
            <w:shd w:val="clear" w:color="auto" w:fill="auto"/>
          </w:tcPr>
          <w:p w14:paraId="79A3BBA1"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$4,323 </w:t>
            </w:r>
          </w:p>
        </w:tc>
        <w:tc>
          <w:tcPr>
            <w:tcW w:w="936" w:type="dxa"/>
            <w:shd w:val="clear" w:color="auto" w:fill="auto"/>
          </w:tcPr>
          <w:p w14:paraId="19621397"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$4,655 </w:t>
            </w:r>
          </w:p>
        </w:tc>
        <w:tc>
          <w:tcPr>
            <w:tcW w:w="936" w:type="dxa"/>
            <w:shd w:val="clear" w:color="auto" w:fill="auto"/>
          </w:tcPr>
          <w:p w14:paraId="62964452"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$5,232 </w:t>
            </w:r>
          </w:p>
        </w:tc>
        <w:tc>
          <w:tcPr>
            <w:tcW w:w="936" w:type="dxa"/>
            <w:shd w:val="clear" w:color="auto" w:fill="auto"/>
          </w:tcPr>
          <w:p w14:paraId="39C7EE08"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$5,989 </w:t>
            </w:r>
          </w:p>
        </w:tc>
        <w:tc>
          <w:tcPr>
            <w:tcW w:w="1094" w:type="dxa"/>
            <w:shd w:val="clear" w:color="auto" w:fill="auto"/>
          </w:tcPr>
          <w:p w14:paraId="4603867E"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$6,000 </w:t>
            </w:r>
          </w:p>
        </w:tc>
        <w:tc>
          <w:tcPr>
            <w:tcW w:w="1094" w:type="dxa"/>
            <w:shd w:val="clear" w:color="auto" w:fill="auto"/>
          </w:tcPr>
          <w:p w14:paraId="104B6498"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$5,232 </w:t>
            </w:r>
          </w:p>
        </w:tc>
        <w:tc>
          <w:tcPr>
            <w:tcW w:w="1094" w:type="dxa"/>
            <w:shd w:val="clear" w:color="auto" w:fill="auto"/>
          </w:tcPr>
          <w:p w14:paraId="375EE65F"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$3,433 </w:t>
            </w:r>
          </w:p>
        </w:tc>
      </w:tr>
      <w:tr w:rsidR="008E7AC8" w:rsidRPr="008E7AC8" w14:paraId="73827154" w14:textId="77777777" w:rsidTr="008E7AC8">
        <w:trPr>
          <w:trHeight w:val="432"/>
        </w:trPr>
        <w:tc>
          <w:tcPr>
            <w:tcW w:w="1368" w:type="dxa"/>
            <w:tcBorders>
              <w:right w:val="single" w:sz="6" w:space="0" w:color="000000"/>
            </w:tcBorders>
            <w:shd w:val="clear" w:color="auto" w:fill="auto"/>
          </w:tcPr>
          <w:p w14:paraId="1D96F615" w14:textId="77777777" w:rsidR="008E7AC8" w:rsidRPr="008E7AC8" w:rsidRDefault="008E7AC8" w:rsidP="008E7AC8">
            <w:pPr>
              <w:pStyle w:val="PasTable1"/>
              <w:rPr>
                <w:rFonts w:ascii="Trebuchet MS" w:eastAsia="Verdana" w:hAnsi="Trebuchet MS" w:cs="Verdana"/>
                <w:sz w:val="18"/>
                <w:szCs w:val="18"/>
              </w:rPr>
            </w:pPr>
            <w:r w:rsidRPr="008E7AC8">
              <w:rPr>
                <w:rFonts w:ascii="Trebuchet MS" w:hAnsi="Trebuchet MS"/>
                <w:sz w:val="18"/>
                <w:szCs w:val="18"/>
              </w:rPr>
              <w:t>Processors</w:t>
            </w:r>
          </w:p>
        </w:tc>
        <w:tc>
          <w:tcPr>
            <w:tcW w:w="446" w:type="dxa"/>
            <w:tcBorders>
              <w:left w:val="single" w:sz="6" w:space="0" w:color="000000"/>
            </w:tcBorders>
            <w:shd w:val="clear" w:color="auto" w:fill="auto"/>
          </w:tcPr>
          <w:p w14:paraId="436B5527"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0%</w:t>
            </w:r>
          </w:p>
        </w:tc>
        <w:tc>
          <w:tcPr>
            <w:tcW w:w="936" w:type="dxa"/>
            <w:shd w:val="clear" w:color="auto" w:fill="auto"/>
          </w:tcPr>
          <w:p w14:paraId="07AE84A0"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$258 </w:t>
            </w:r>
          </w:p>
        </w:tc>
        <w:tc>
          <w:tcPr>
            <w:tcW w:w="936" w:type="dxa"/>
            <w:shd w:val="clear" w:color="auto" w:fill="auto"/>
          </w:tcPr>
          <w:p w14:paraId="4D229E3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$372 </w:t>
            </w:r>
          </w:p>
        </w:tc>
        <w:tc>
          <w:tcPr>
            <w:tcW w:w="936" w:type="dxa"/>
            <w:shd w:val="clear" w:color="auto" w:fill="auto"/>
          </w:tcPr>
          <w:p w14:paraId="441D0870"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$486 </w:t>
            </w:r>
          </w:p>
        </w:tc>
        <w:tc>
          <w:tcPr>
            <w:tcW w:w="936" w:type="dxa"/>
            <w:shd w:val="clear" w:color="auto" w:fill="auto"/>
          </w:tcPr>
          <w:p w14:paraId="28D983B6"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$1,722 </w:t>
            </w:r>
          </w:p>
        </w:tc>
        <w:tc>
          <w:tcPr>
            <w:tcW w:w="936" w:type="dxa"/>
            <w:shd w:val="clear" w:color="auto" w:fill="auto"/>
          </w:tcPr>
          <w:p w14:paraId="3B9E9A7C"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$2,771 </w:t>
            </w:r>
          </w:p>
        </w:tc>
        <w:tc>
          <w:tcPr>
            <w:tcW w:w="936" w:type="dxa"/>
            <w:shd w:val="clear" w:color="auto" w:fill="auto"/>
          </w:tcPr>
          <w:p w14:paraId="4E9957D2"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$3,718 </w:t>
            </w:r>
          </w:p>
        </w:tc>
        <w:tc>
          <w:tcPr>
            <w:tcW w:w="936" w:type="dxa"/>
            <w:shd w:val="clear" w:color="auto" w:fill="auto"/>
          </w:tcPr>
          <w:p w14:paraId="6BCAE5C8"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$4,003 </w:t>
            </w:r>
          </w:p>
        </w:tc>
        <w:tc>
          <w:tcPr>
            <w:tcW w:w="936" w:type="dxa"/>
            <w:shd w:val="clear" w:color="auto" w:fill="auto"/>
          </w:tcPr>
          <w:p w14:paraId="61DE2955"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$4,500 </w:t>
            </w:r>
          </w:p>
        </w:tc>
        <w:tc>
          <w:tcPr>
            <w:tcW w:w="936" w:type="dxa"/>
            <w:shd w:val="clear" w:color="auto" w:fill="auto"/>
          </w:tcPr>
          <w:p w14:paraId="22E48F80"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$5,151 </w:t>
            </w:r>
          </w:p>
        </w:tc>
        <w:tc>
          <w:tcPr>
            <w:tcW w:w="1094" w:type="dxa"/>
            <w:shd w:val="clear" w:color="auto" w:fill="auto"/>
          </w:tcPr>
          <w:p w14:paraId="3561F160"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$5,160 </w:t>
            </w:r>
          </w:p>
        </w:tc>
        <w:tc>
          <w:tcPr>
            <w:tcW w:w="1094" w:type="dxa"/>
            <w:shd w:val="clear" w:color="auto" w:fill="auto"/>
          </w:tcPr>
          <w:p w14:paraId="0975BB7B"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$4,500 </w:t>
            </w:r>
          </w:p>
        </w:tc>
        <w:tc>
          <w:tcPr>
            <w:tcW w:w="1094" w:type="dxa"/>
            <w:shd w:val="clear" w:color="auto" w:fill="auto"/>
          </w:tcPr>
          <w:p w14:paraId="04A61BB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$2,952 </w:t>
            </w:r>
          </w:p>
        </w:tc>
      </w:tr>
      <w:tr w:rsidR="008E7AC8" w:rsidRPr="008E7AC8" w14:paraId="190BB60F" w14:textId="77777777" w:rsidTr="008E7AC8">
        <w:trPr>
          <w:trHeight w:val="432"/>
        </w:trPr>
        <w:tc>
          <w:tcPr>
            <w:tcW w:w="1368" w:type="dxa"/>
            <w:tcBorders>
              <w:right w:val="single" w:sz="6" w:space="0" w:color="000000"/>
            </w:tcBorders>
            <w:shd w:val="clear" w:color="auto" w:fill="auto"/>
          </w:tcPr>
          <w:p w14:paraId="6E429DA5" w14:textId="77777777" w:rsidR="008E7AC8" w:rsidRPr="008E7AC8" w:rsidRDefault="008E7AC8" w:rsidP="008E7AC8">
            <w:pPr>
              <w:pStyle w:val="PasTable1"/>
              <w:rPr>
                <w:rFonts w:ascii="Trebuchet MS" w:eastAsia="Verdana" w:hAnsi="Trebuchet MS" w:cs="Verdana"/>
                <w:sz w:val="18"/>
                <w:szCs w:val="18"/>
              </w:rPr>
            </w:pPr>
            <w:r w:rsidRPr="008E7AC8">
              <w:rPr>
                <w:rFonts w:ascii="Trebuchet MS" w:hAnsi="Trebuchet MS"/>
                <w:sz w:val="18"/>
                <w:szCs w:val="18"/>
              </w:rPr>
              <w:t>Nurseries</w:t>
            </w:r>
          </w:p>
        </w:tc>
        <w:tc>
          <w:tcPr>
            <w:tcW w:w="446" w:type="dxa"/>
            <w:tcBorders>
              <w:left w:val="single" w:sz="6" w:space="0" w:color="000000"/>
            </w:tcBorders>
            <w:shd w:val="clear" w:color="auto" w:fill="auto"/>
          </w:tcPr>
          <w:p w14:paraId="0CA6C625"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0%</w:t>
            </w:r>
          </w:p>
        </w:tc>
        <w:tc>
          <w:tcPr>
            <w:tcW w:w="936" w:type="dxa"/>
            <w:shd w:val="clear" w:color="auto" w:fill="auto"/>
          </w:tcPr>
          <w:p w14:paraId="750C2F03"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$57 </w:t>
            </w:r>
          </w:p>
        </w:tc>
        <w:tc>
          <w:tcPr>
            <w:tcW w:w="936" w:type="dxa"/>
            <w:shd w:val="clear" w:color="auto" w:fill="auto"/>
          </w:tcPr>
          <w:p w14:paraId="6F74816B"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$82 </w:t>
            </w:r>
          </w:p>
        </w:tc>
        <w:tc>
          <w:tcPr>
            <w:tcW w:w="936" w:type="dxa"/>
            <w:shd w:val="clear" w:color="auto" w:fill="auto"/>
          </w:tcPr>
          <w:p w14:paraId="6395E579"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$107 </w:t>
            </w:r>
          </w:p>
        </w:tc>
        <w:tc>
          <w:tcPr>
            <w:tcW w:w="936" w:type="dxa"/>
            <w:shd w:val="clear" w:color="auto" w:fill="auto"/>
          </w:tcPr>
          <w:p w14:paraId="089139B0"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$380 </w:t>
            </w:r>
          </w:p>
        </w:tc>
        <w:tc>
          <w:tcPr>
            <w:tcW w:w="936" w:type="dxa"/>
            <w:shd w:val="clear" w:color="auto" w:fill="auto"/>
          </w:tcPr>
          <w:p w14:paraId="465EC989"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$612 </w:t>
            </w:r>
          </w:p>
        </w:tc>
        <w:tc>
          <w:tcPr>
            <w:tcW w:w="936" w:type="dxa"/>
            <w:shd w:val="clear" w:color="auto" w:fill="auto"/>
          </w:tcPr>
          <w:p w14:paraId="3D667A3E"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$821 </w:t>
            </w:r>
          </w:p>
        </w:tc>
        <w:tc>
          <w:tcPr>
            <w:tcW w:w="936" w:type="dxa"/>
            <w:shd w:val="clear" w:color="auto" w:fill="auto"/>
          </w:tcPr>
          <w:p w14:paraId="1F6C5E76"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$884 </w:t>
            </w:r>
          </w:p>
        </w:tc>
        <w:tc>
          <w:tcPr>
            <w:tcW w:w="936" w:type="dxa"/>
            <w:shd w:val="clear" w:color="auto" w:fill="auto"/>
          </w:tcPr>
          <w:p w14:paraId="1B70A8B7"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$994 </w:t>
            </w:r>
          </w:p>
        </w:tc>
        <w:tc>
          <w:tcPr>
            <w:tcW w:w="936" w:type="dxa"/>
            <w:shd w:val="clear" w:color="auto" w:fill="auto"/>
          </w:tcPr>
          <w:p w14:paraId="4C0531C5"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$1,138 </w:t>
            </w:r>
          </w:p>
        </w:tc>
        <w:tc>
          <w:tcPr>
            <w:tcW w:w="1094" w:type="dxa"/>
            <w:shd w:val="clear" w:color="auto" w:fill="auto"/>
          </w:tcPr>
          <w:p w14:paraId="7E5342BB"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$1,140 </w:t>
            </w:r>
          </w:p>
        </w:tc>
        <w:tc>
          <w:tcPr>
            <w:tcW w:w="1094" w:type="dxa"/>
            <w:shd w:val="clear" w:color="auto" w:fill="auto"/>
          </w:tcPr>
          <w:p w14:paraId="5B33FCE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$994 </w:t>
            </w:r>
          </w:p>
        </w:tc>
        <w:tc>
          <w:tcPr>
            <w:tcW w:w="1094" w:type="dxa"/>
            <w:shd w:val="clear" w:color="auto" w:fill="auto"/>
          </w:tcPr>
          <w:p w14:paraId="747A75F2"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$652 </w:t>
            </w:r>
          </w:p>
        </w:tc>
      </w:tr>
      <w:tr w:rsidR="008E7AC8" w:rsidRPr="008E7AC8" w14:paraId="2CD0ACF1" w14:textId="77777777" w:rsidTr="008E7AC8">
        <w:trPr>
          <w:trHeight w:val="144"/>
        </w:trPr>
        <w:tc>
          <w:tcPr>
            <w:tcW w:w="1368" w:type="dxa"/>
            <w:tcBorders>
              <w:right w:val="single" w:sz="6" w:space="0" w:color="000000"/>
            </w:tcBorders>
            <w:shd w:val="clear" w:color="auto" w:fill="auto"/>
          </w:tcPr>
          <w:p w14:paraId="71541BB6" w14:textId="77777777" w:rsidR="008E7AC8" w:rsidRPr="008E7AC8" w:rsidRDefault="008E7AC8" w:rsidP="008E7AC8">
            <w:pPr>
              <w:pStyle w:val="PasTable1"/>
              <w:rPr>
                <w:rFonts w:ascii="Trebuchet MS" w:eastAsia="Verdana" w:hAnsi="Trebuchet MS" w:cs="Verdana"/>
                <w:sz w:val="18"/>
                <w:szCs w:val="18"/>
              </w:rPr>
            </w:pPr>
            <w:r w:rsidRPr="008E7AC8">
              <w:rPr>
                <w:rFonts w:ascii="Trebuchet MS" w:hAnsi="Trebuchet MS"/>
                <w:sz w:val="18"/>
                <w:szCs w:val="18"/>
              </w:rPr>
              <w:t>Total Sales</w:t>
            </w:r>
          </w:p>
        </w:tc>
        <w:tc>
          <w:tcPr>
            <w:tcW w:w="446" w:type="dxa"/>
            <w:tcBorders>
              <w:left w:val="single" w:sz="6" w:space="0" w:color="000000"/>
            </w:tcBorders>
            <w:shd w:val="clear" w:color="auto" w:fill="auto"/>
          </w:tcPr>
          <w:p w14:paraId="42B81326"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2AC3605D"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$615 </w:t>
            </w:r>
          </w:p>
        </w:tc>
        <w:tc>
          <w:tcPr>
            <w:tcW w:w="936" w:type="dxa"/>
            <w:shd w:val="clear" w:color="auto" w:fill="auto"/>
          </w:tcPr>
          <w:p w14:paraId="2454952C"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$886 </w:t>
            </w:r>
          </w:p>
        </w:tc>
        <w:tc>
          <w:tcPr>
            <w:tcW w:w="936" w:type="dxa"/>
            <w:shd w:val="clear" w:color="auto" w:fill="auto"/>
          </w:tcPr>
          <w:p w14:paraId="5BEB741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$1,158 </w:t>
            </w:r>
          </w:p>
        </w:tc>
        <w:tc>
          <w:tcPr>
            <w:tcW w:w="936" w:type="dxa"/>
            <w:shd w:val="clear" w:color="auto" w:fill="auto"/>
          </w:tcPr>
          <w:p w14:paraId="72D1EF58"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$4,104 </w:t>
            </w:r>
          </w:p>
        </w:tc>
        <w:tc>
          <w:tcPr>
            <w:tcW w:w="936" w:type="dxa"/>
            <w:shd w:val="clear" w:color="auto" w:fill="auto"/>
          </w:tcPr>
          <w:p w14:paraId="7AD8045E"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$6,605 </w:t>
            </w:r>
          </w:p>
        </w:tc>
        <w:tc>
          <w:tcPr>
            <w:tcW w:w="936" w:type="dxa"/>
            <w:shd w:val="clear" w:color="auto" w:fill="auto"/>
          </w:tcPr>
          <w:p w14:paraId="4C2C7EA9"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$8,862 </w:t>
            </w:r>
          </w:p>
        </w:tc>
        <w:tc>
          <w:tcPr>
            <w:tcW w:w="936" w:type="dxa"/>
            <w:shd w:val="clear" w:color="auto" w:fill="auto"/>
          </w:tcPr>
          <w:p w14:paraId="6204049D"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$9,543 </w:t>
            </w:r>
          </w:p>
        </w:tc>
        <w:tc>
          <w:tcPr>
            <w:tcW w:w="936" w:type="dxa"/>
            <w:shd w:val="clear" w:color="auto" w:fill="auto"/>
          </w:tcPr>
          <w:p w14:paraId="4F31F877"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$10,726 </w:t>
            </w:r>
          </w:p>
        </w:tc>
        <w:tc>
          <w:tcPr>
            <w:tcW w:w="936" w:type="dxa"/>
            <w:shd w:val="clear" w:color="auto" w:fill="auto"/>
          </w:tcPr>
          <w:p w14:paraId="4B15C99E"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$12,277 </w:t>
            </w:r>
          </w:p>
        </w:tc>
        <w:tc>
          <w:tcPr>
            <w:tcW w:w="1094" w:type="dxa"/>
            <w:shd w:val="clear" w:color="auto" w:fill="auto"/>
          </w:tcPr>
          <w:p w14:paraId="1DE48AD1"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$12,300 </w:t>
            </w:r>
          </w:p>
        </w:tc>
        <w:tc>
          <w:tcPr>
            <w:tcW w:w="1094" w:type="dxa"/>
            <w:shd w:val="clear" w:color="auto" w:fill="auto"/>
          </w:tcPr>
          <w:p w14:paraId="63AE344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$10,726 </w:t>
            </w:r>
          </w:p>
        </w:tc>
        <w:tc>
          <w:tcPr>
            <w:tcW w:w="1094" w:type="dxa"/>
            <w:shd w:val="clear" w:color="auto" w:fill="auto"/>
          </w:tcPr>
          <w:p w14:paraId="2D18D5D9"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$7,038 </w:t>
            </w:r>
          </w:p>
        </w:tc>
      </w:tr>
      <w:tr w:rsidR="008E7AC8" w:rsidRPr="008E7AC8" w14:paraId="64DE39FC" w14:textId="77777777" w:rsidTr="008E7AC8">
        <w:trPr>
          <w:trHeight w:val="648"/>
        </w:trPr>
        <w:tc>
          <w:tcPr>
            <w:tcW w:w="1368" w:type="dxa"/>
            <w:tcBorders>
              <w:right w:val="single" w:sz="6" w:space="0" w:color="000000"/>
            </w:tcBorders>
            <w:shd w:val="clear" w:color="auto" w:fill="auto"/>
          </w:tcPr>
          <w:p w14:paraId="5C875B7C" w14:textId="77777777" w:rsidR="008E7AC8" w:rsidRPr="008E7AC8" w:rsidRDefault="008E7AC8" w:rsidP="008E7AC8">
            <w:pPr>
              <w:pStyle w:val="PasTable1"/>
              <w:rPr>
                <w:rFonts w:ascii="Trebuchet MS" w:eastAsia="Verdana" w:hAnsi="Trebuchet MS" w:cs="Verdana"/>
                <w:sz w:val="18"/>
                <w:szCs w:val="18"/>
              </w:rPr>
            </w:pPr>
          </w:p>
        </w:tc>
        <w:tc>
          <w:tcPr>
            <w:tcW w:w="446" w:type="dxa"/>
            <w:tcBorders>
              <w:left w:val="single" w:sz="6" w:space="0" w:color="000000"/>
            </w:tcBorders>
            <w:shd w:val="clear" w:color="auto" w:fill="auto"/>
          </w:tcPr>
          <w:p w14:paraId="4FCD9E41"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1E3D0745"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264CABDF"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666A60A0"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1A09D96E"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06E71BBE"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6B200623"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46985CCF"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5E2D40D9"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091DA1E6" w14:textId="77777777" w:rsidR="008E7AC8" w:rsidRPr="008E7AC8" w:rsidRDefault="008E7AC8" w:rsidP="008E7AC8">
            <w:pPr>
              <w:pStyle w:val="PasTable1"/>
              <w:jc w:val="right"/>
              <w:rPr>
                <w:rFonts w:ascii="Trebuchet MS" w:eastAsia="Verdana" w:hAnsi="Trebuchet MS" w:cs="Verdana"/>
                <w:sz w:val="18"/>
                <w:szCs w:val="18"/>
              </w:rPr>
            </w:pPr>
          </w:p>
        </w:tc>
        <w:tc>
          <w:tcPr>
            <w:tcW w:w="1094" w:type="dxa"/>
            <w:shd w:val="clear" w:color="auto" w:fill="auto"/>
          </w:tcPr>
          <w:p w14:paraId="50D89898" w14:textId="77777777" w:rsidR="008E7AC8" w:rsidRPr="008E7AC8" w:rsidRDefault="008E7AC8" w:rsidP="008E7AC8">
            <w:pPr>
              <w:pStyle w:val="PasTable1"/>
              <w:jc w:val="right"/>
              <w:rPr>
                <w:rFonts w:ascii="Trebuchet MS" w:eastAsia="Verdana" w:hAnsi="Trebuchet MS" w:cs="Verdana"/>
                <w:sz w:val="18"/>
                <w:szCs w:val="18"/>
              </w:rPr>
            </w:pPr>
          </w:p>
        </w:tc>
        <w:tc>
          <w:tcPr>
            <w:tcW w:w="1094" w:type="dxa"/>
            <w:shd w:val="clear" w:color="auto" w:fill="auto"/>
          </w:tcPr>
          <w:p w14:paraId="2062E739" w14:textId="77777777" w:rsidR="008E7AC8" w:rsidRPr="008E7AC8" w:rsidRDefault="008E7AC8" w:rsidP="008E7AC8">
            <w:pPr>
              <w:pStyle w:val="PasTable1"/>
              <w:jc w:val="right"/>
              <w:rPr>
                <w:rFonts w:ascii="Trebuchet MS" w:eastAsia="Verdana" w:hAnsi="Trebuchet MS" w:cs="Verdana"/>
                <w:sz w:val="18"/>
                <w:szCs w:val="18"/>
              </w:rPr>
            </w:pPr>
          </w:p>
        </w:tc>
        <w:tc>
          <w:tcPr>
            <w:tcW w:w="1094" w:type="dxa"/>
            <w:shd w:val="clear" w:color="auto" w:fill="auto"/>
          </w:tcPr>
          <w:p w14:paraId="0D4D2DAF" w14:textId="77777777" w:rsidR="008E7AC8" w:rsidRPr="008E7AC8" w:rsidRDefault="008E7AC8" w:rsidP="008E7AC8">
            <w:pPr>
              <w:pStyle w:val="PasTable1"/>
              <w:jc w:val="right"/>
              <w:rPr>
                <w:rFonts w:ascii="Trebuchet MS" w:eastAsia="Verdana" w:hAnsi="Trebuchet MS" w:cs="Verdana"/>
                <w:sz w:val="18"/>
                <w:szCs w:val="18"/>
              </w:rPr>
            </w:pPr>
          </w:p>
        </w:tc>
      </w:tr>
      <w:tr w:rsidR="008E7AC8" w:rsidRPr="008E7AC8" w14:paraId="0EAE696E" w14:textId="77777777" w:rsidTr="008E7AC8">
        <w:trPr>
          <w:trHeight w:val="432"/>
        </w:trPr>
        <w:tc>
          <w:tcPr>
            <w:tcW w:w="1368" w:type="dxa"/>
            <w:tcBorders>
              <w:right w:val="single" w:sz="6" w:space="0" w:color="000000"/>
            </w:tcBorders>
            <w:shd w:val="clear" w:color="auto" w:fill="auto"/>
          </w:tcPr>
          <w:p w14:paraId="3C636737" w14:textId="77777777" w:rsidR="008E7AC8" w:rsidRPr="008E7AC8" w:rsidRDefault="008E7AC8" w:rsidP="008E7AC8">
            <w:pPr>
              <w:pStyle w:val="PasTable1"/>
              <w:rPr>
                <w:rFonts w:ascii="Trebuchet MS" w:eastAsia="Verdana" w:hAnsi="Trebuchet MS" w:cs="Verdana"/>
                <w:sz w:val="18"/>
                <w:szCs w:val="18"/>
              </w:rPr>
            </w:pPr>
            <w:r w:rsidRPr="008E7AC8">
              <w:rPr>
                <w:rFonts w:ascii="Trebuchet MS" w:hAnsi="Trebuchet MS"/>
                <w:sz w:val="18"/>
                <w:szCs w:val="18"/>
              </w:rPr>
              <w:t>Direct Cost of Sales</w:t>
            </w:r>
          </w:p>
        </w:tc>
        <w:tc>
          <w:tcPr>
            <w:tcW w:w="446" w:type="dxa"/>
            <w:tcBorders>
              <w:left w:val="single" w:sz="6" w:space="0" w:color="000000"/>
            </w:tcBorders>
            <w:shd w:val="clear" w:color="auto" w:fill="auto"/>
          </w:tcPr>
          <w:p w14:paraId="4C7B8DAF"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3AF75136"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Jan</w:t>
            </w:r>
          </w:p>
        </w:tc>
        <w:tc>
          <w:tcPr>
            <w:tcW w:w="936" w:type="dxa"/>
            <w:shd w:val="clear" w:color="auto" w:fill="auto"/>
          </w:tcPr>
          <w:p w14:paraId="3CF347E7"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Feb</w:t>
            </w:r>
          </w:p>
        </w:tc>
        <w:tc>
          <w:tcPr>
            <w:tcW w:w="936" w:type="dxa"/>
            <w:shd w:val="clear" w:color="auto" w:fill="auto"/>
          </w:tcPr>
          <w:p w14:paraId="5C1A471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Mar</w:t>
            </w:r>
          </w:p>
        </w:tc>
        <w:tc>
          <w:tcPr>
            <w:tcW w:w="936" w:type="dxa"/>
            <w:shd w:val="clear" w:color="auto" w:fill="auto"/>
          </w:tcPr>
          <w:p w14:paraId="772696A5"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Apr</w:t>
            </w:r>
          </w:p>
        </w:tc>
        <w:tc>
          <w:tcPr>
            <w:tcW w:w="936" w:type="dxa"/>
            <w:shd w:val="clear" w:color="auto" w:fill="auto"/>
          </w:tcPr>
          <w:p w14:paraId="1E6E2EDB"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May</w:t>
            </w:r>
          </w:p>
        </w:tc>
        <w:tc>
          <w:tcPr>
            <w:tcW w:w="936" w:type="dxa"/>
            <w:shd w:val="clear" w:color="auto" w:fill="auto"/>
          </w:tcPr>
          <w:p w14:paraId="0408453B"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Jun</w:t>
            </w:r>
          </w:p>
        </w:tc>
        <w:tc>
          <w:tcPr>
            <w:tcW w:w="936" w:type="dxa"/>
            <w:shd w:val="clear" w:color="auto" w:fill="auto"/>
          </w:tcPr>
          <w:p w14:paraId="4C54885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Jul</w:t>
            </w:r>
          </w:p>
        </w:tc>
        <w:tc>
          <w:tcPr>
            <w:tcW w:w="936" w:type="dxa"/>
            <w:shd w:val="clear" w:color="auto" w:fill="auto"/>
          </w:tcPr>
          <w:p w14:paraId="61FFCD12"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Aug</w:t>
            </w:r>
          </w:p>
        </w:tc>
        <w:tc>
          <w:tcPr>
            <w:tcW w:w="936" w:type="dxa"/>
            <w:shd w:val="clear" w:color="auto" w:fill="auto"/>
          </w:tcPr>
          <w:p w14:paraId="2D6B065B"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Sep</w:t>
            </w:r>
          </w:p>
        </w:tc>
        <w:tc>
          <w:tcPr>
            <w:tcW w:w="1094" w:type="dxa"/>
            <w:shd w:val="clear" w:color="auto" w:fill="auto"/>
          </w:tcPr>
          <w:p w14:paraId="7DDF8A3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Oct</w:t>
            </w:r>
          </w:p>
        </w:tc>
        <w:tc>
          <w:tcPr>
            <w:tcW w:w="1094" w:type="dxa"/>
            <w:shd w:val="clear" w:color="auto" w:fill="auto"/>
          </w:tcPr>
          <w:p w14:paraId="03C6C39E"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Nov</w:t>
            </w:r>
          </w:p>
        </w:tc>
        <w:tc>
          <w:tcPr>
            <w:tcW w:w="1094" w:type="dxa"/>
            <w:shd w:val="clear" w:color="auto" w:fill="auto"/>
          </w:tcPr>
          <w:p w14:paraId="7B4B3147"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Dec</w:t>
            </w:r>
          </w:p>
        </w:tc>
      </w:tr>
      <w:tr w:rsidR="008E7AC8" w:rsidRPr="008E7AC8" w14:paraId="4C3DB75A" w14:textId="77777777" w:rsidTr="008E7AC8">
        <w:trPr>
          <w:trHeight w:val="432"/>
        </w:trPr>
        <w:tc>
          <w:tcPr>
            <w:tcW w:w="1368" w:type="dxa"/>
            <w:tcBorders>
              <w:right w:val="single" w:sz="6" w:space="0" w:color="000000"/>
            </w:tcBorders>
            <w:shd w:val="clear" w:color="auto" w:fill="auto"/>
          </w:tcPr>
          <w:p w14:paraId="540F6585" w14:textId="77777777" w:rsidR="008E7AC8" w:rsidRPr="008E7AC8" w:rsidRDefault="008E7AC8" w:rsidP="008E7AC8">
            <w:pPr>
              <w:pStyle w:val="PasTable1"/>
              <w:rPr>
                <w:rFonts w:ascii="Trebuchet MS" w:eastAsia="Verdana" w:hAnsi="Trebuchet MS" w:cs="Verdana"/>
                <w:sz w:val="18"/>
                <w:szCs w:val="18"/>
              </w:rPr>
            </w:pPr>
            <w:r w:rsidRPr="008E7AC8">
              <w:rPr>
                <w:rFonts w:ascii="Trebuchet MS" w:hAnsi="Trebuchet MS"/>
                <w:sz w:val="18"/>
                <w:szCs w:val="18"/>
              </w:rPr>
              <w:t>Supplement companies</w:t>
            </w:r>
          </w:p>
        </w:tc>
        <w:tc>
          <w:tcPr>
            <w:tcW w:w="446" w:type="dxa"/>
            <w:tcBorders>
              <w:left w:val="single" w:sz="6" w:space="0" w:color="000000"/>
            </w:tcBorders>
            <w:shd w:val="clear" w:color="auto" w:fill="auto"/>
          </w:tcPr>
          <w:p w14:paraId="6DB680DF"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0D7AD7E3"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$23 </w:t>
            </w:r>
          </w:p>
        </w:tc>
        <w:tc>
          <w:tcPr>
            <w:tcW w:w="936" w:type="dxa"/>
            <w:shd w:val="clear" w:color="auto" w:fill="auto"/>
          </w:tcPr>
          <w:p w14:paraId="3CB8D018"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$32 </w:t>
            </w:r>
          </w:p>
        </w:tc>
        <w:tc>
          <w:tcPr>
            <w:tcW w:w="936" w:type="dxa"/>
            <w:shd w:val="clear" w:color="auto" w:fill="auto"/>
          </w:tcPr>
          <w:p w14:paraId="1913FE24"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$42 </w:t>
            </w:r>
          </w:p>
        </w:tc>
        <w:tc>
          <w:tcPr>
            <w:tcW w:w="936" w:type="dxa"/>
            <w:shd w:val="clear" w:color="auto" w:fill="auto"/>
          </w:tcPr>
          <w:p w14:paraId="2F096141"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$150 </w:t>
            </w:r>
          </w:p>
        </w:tc>
        <w:tc>
          <w:tcPr>
            <w:tcW w:w="936" w:type="dxa"/>
            <w:shd w:val="clear" w:color="auto" w:fill="auto"/>
          </w:tcPr>
          <w:p w14:paraId="15E4BA9B"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$242 </w:t>
            </w:r>
          </w:p>
        </w:tc>
        <w:tc>
          <w:tcPr>
            <w:tcW w:w="936" w:type="dxa"/>
            <w:shd w:val="clear" w:color="auto" w:fill="auto"/>
          </w:tcPr>
          <w:p w14:paraId="02D7846F"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$324 </w:t>
            </w:r>
          </w:p>
        </w:tc>
        <w:tc>
          <w:tcPr>
            <w:tcW w:w="936" w:type="dxa"/>
            <w:shd w:val="clear" w:color="auto" w:fill="auto"/>
          </w:tcPr>
          <w:p w14:paraId="21004BAD"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$349 </w:t>
            </w:r>
          </w:p>
        </w:tc>
        <w:tc>
          <w:tcPr>
            <w:tcW w:w="936" w:type="dxa"/>
            <w:shd w:val="clear" w:color="auto" w:fill="auto"/>
          </w:tcPr>
          <w:p w14:paraId="2363EBE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$392 </w:t>
            </w:r>
          </w:p>
        </w:tc>
        <w:tc>
          <w:tcPr>
            <w:tcW w:w="936" w:type="dxa"/>
            <w:shd w:val="clear" w:color="auto" w:fill="auto"/>
          </w:tcPr>
          <w:p w14:paraId="4B5E461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$449 </w:t>
            </w:r>
          </w:p>
        </w:tc>
        <w:tc>
          <w:tcPr>
            <w:tcW w:w="1094" w:type="dxa"/>
            <w:shd w:val="clear" w:color="auto" w:fill="auto"/>
          </w:tcPr>
          <w:p w14:paraId="7AB421F8"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$450 </w:t>
            </w:r>
          </w:p>
        </w:tc>
        <w:tc>
          <w:tcPr>
            <w:tcW w:w="1094" w:type="dxa"/>
            <w:shd w:val="clear" w:color="auto" w:fill="auto"/>
          </w:tcPr>
          <w:p w14:paraId="6B880EB8"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$392 </w:t>
            </w:r>
          </w:p>
        </w:tc>
        <w:tc>
          <w:tcPr>
            <w:tcW w:w="1094" w:type="dxa"/>
            <w:shd w:val="clear" w:color="auto" w:fill="auto"/>
          </w:tcPr>
          <w:p w14:paraId="5DA98AC6"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$257 </w:t>
            </w:r>
          </w:p>
        </w:tc>
      </w:tr>
      <w:tr w:rsidR="008E7AC8" w:rsidRPr="008E7AC8" w14:paraId="51E19111" w14:textId="77777777" w:rsidTr="008E7AC8">
        <w:trPr>
          <w:trHeight w:val="432"/>
        </w:trPr>
        <w:tc>
          <w:tcPr>
            <w:tcW w:w="1368" w:type="dxa"/>
            <w:tcBorders>
              <w:right w:val="single" w:sz="6" w:space="0" w:color="000000"/>
            </w:tcBorders>
            <w:shd w:val="clear" w:color="auto" w:fill="auto"/>
          </w:tcPr>
          <w:p w14:paraId="76AFE756" w14:textId="77777777" w:rsidR="008E7AC8" w:rsidRPr="008E7AC8" w:rsidRDefault="008E7AC8" w:rsidP="008E7AC8">
            <w:pPr>
              <w:pStyle w:val="PasTable1"/>
              <w:rPr>
                <w:rFonts w:ascii="Trebuchet MS" w:eastAsia="Verdana" w:hAnsi="Trebuchet MS" w:cs="Verdana"/>
                <w:sz w:val="18"/>
                <w:szCs w:val="18"/>
              </w:rPr>
            </w:pPr>
            <w:r w:rsidRPr="008E7AC8">
              <w:rPr>
                <w:rFonts w:ascii="Trebuchet MS" w:hAnsi="Trebuchet MS"/>
                <w:sz w:val="18"/>
                <w:szCs w:val="18"/>
              </w:rPr>
              <w:t>Processors</w:t>
            </w:r>
          </w:p>
        </w:tc>
        <w:tc>
          <w:tcPr>
            <w:tcW w:w="446" w:type="dxa"/>
            <w:tcBorders>
              <w:left w:val="single" w:sz="6" w:space="0" w:color="000000"/>
            </w:tcBorders>
            <w:shd w:val="clear" w:color="auto" w:fill="auto"/>
          </w:tcPr>
          <w:p w14:paraId="554AC0CE"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shd w:val="clear" w:color="auto" w:fill="auto"/>
          </w:tcPr>
          <w:p w14:paraId="2FD394B3"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$19 </w:t>
            </w:r>
          </w:p>
        </w:tc>
        <w:tc>
          <w:tcPr>
            <w:tcW w:w="936" w:type="dxa"/>
            <w:shd w:val="clear" w:color="auto" w:fill="auto"/>
          </w:tcPr>
          <w:p w14:paraId="62FC6626"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$28 </w:t>
            </w:r>
          </w:p>
        </w:tc>
        <w:tc>
          <w:tcPr>
            <w:tcW w:w="936" w:type="dxa"/>
            <w:shd w:val="clear" w:color="auto" w:fill="auto"/>
          </w:tcPr>
          <w:p w14:paraId="07E7B8D1"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$36 </w:t>
            </w:r>
          </w:p>
        </w:tc>
        <w:tc>
          <w:tcPr>
            <w:tcW w:w="936" w:type="dxa"/>
            <w:shd w:val="clear" w:color="auto" w:fill="auto"/>
          </w:tcPr>
          <w:p w14:paraId="5FA9EAD0"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$129 </w:t>
            </w:r>
          </w:p>
        </w:tc>
        <w:tc>
          <w:tcPr>
            <w:tcW w:w="936" w:type="dxa"/>
            <w:shd w:val="clear" w:color="auto" w:fill="auto"/>
          </w:tcPr>
          <w:p w14:paraId="14A212F2"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$208 </w:t>
            </w:r>
          </w:p>
        </w:tc>
        <w:tc>
          <w:tcPr>
            <w:tcW w:w="936" w:type="dxa"/>
            <w:shd w:val="clear" w:color="auto" w:fill="auto"/>
          </w:tcPr>
          <w:p w14:paraId="28BD782D"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$279 </w:t>
            </w:r>
          </w:p>
        </w:tc>
        <w:tc>
          <w:tcPr>
            <w:tcW w:w="936" w:type="dxa"/>
            <w:shd w:val="clear" w:color="auto" w:fill="auto"/>
          </w:tcPr>
          <w:p w14:paraId="07B81AE9"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$300 </w:t>
            </w:r>
          </w:p>
        </w:tc>
        <w:tc>
          <w:tcPr>
            <w:tcW w:w="936" w:type="dxa"/>
            <w:shd w:val="clear" w:color="auto" w:fill="auto"/>
          </w:tcPr>
          <w:p w14:paraId="3CED17D7"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$337 </w:t>
            </w:r>
          </w:p>
        </w:tc>
        <w:tc>
          <w:tcPr>
            <w:tcW w:w="936" w:type="dxa"/>
            <w:shd w:val="clear" w:color="auto" w:fill="auto"/>
          </w:tcPr>
          <w:p w14:paraId="6EB8599C"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$386 </w:t>
            </w:r>
          </w:p>
        </w:tc>
        <w:tc>
          <w:tcPr>
            <w:tcW w:w="1094" w:type="dxa"/>
            <w:shd w:val="clear" w:color="auto" w:fill="auto"/>
          </w:tcPr>
          <w:p w14:paraId="3152B2F4"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$387 </w:t>
            </w:r>
          </w:p>
        </w:tc>
        <w:tc>
          <w:tcPr>
            <w:tcW w:w="1094" w:type="dxa"/>
            <w:shd w:val="clear" w:color="auto" w:fill="auto"/>
          </w:tcPr>
          <w:p w14:paraId="4CA80917"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$337 </w:t>
            </w:r>
          </w:p>
        </w:tc>
        <w:tc>
          <w:tcPr>
            <w:tcW w:w="1094" w:type="dxa"/>
            <w:shd w:val="clear" w:color="auto" w:fill="auto"/>
          </w:tcPr>
          <w:p w14:paraId="65719803"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$221 </w:t>
            </w:r>
          </w:p>
        </w:tc>
      </w:tr>
      <w:tr w:rsidR="008E7AC8" w:rsidRPr="008E7AC8" w14:paraId="4EEA2667" w14:textId="77777777" w:rsidTr="008E7AC8">
        <w:trPr>
          <w:trHeight w:val="432"/>
        </w:trPr>
        <w:tc>
          <w:tcPr>
            <w:tcW w:w="1368" w:type="dxa"/>
            <w:tcBorders>
              <w:bottom w:val="single" w:sz="6" w:space="0" w:color="000000"/>
              <w:right w:val="single" w:sz="6" w:space="0" w:color="000000"/>
            </w:tcBorders>
            <w:shd w:val="clear" w:color="auto" w:fill="auto"/>
          </w:tcPr>
          <w:p w14:paraId="55871B2E" w14:textId="77777777" w:rsidR="008E7AC8" w:rsidRPr="008E7AC8" w:rsidRDefault="008E7AC8" w:rsidP="008E7AC8">
            <w:pPr>
              <w:pStyle w:val="PasTable1"/>
              <w:rPr>
                <w:rFonts w:ascii="Trebuchet MS" w:eastAsia="Verdana" w:hAnsi="Trebuchet MS" w:cs="Verdana"/>
                <w:sz w:val="18"/>
                <w:szCs w:val="18"/>
              </w:rPr>
            </w:pPr>
            <w:r w:rsidRPr="008E7AC8">
              <w:rPr>
                <w:rFonts w:ascii="Trebuchet MS" w:hAnsi="Trebuchet MS"/>
                <w:sz w:val="18"/>
                <w:szCs w:val="18"/>
              </w:rPr>
              <w:t>Nurseries</w:t>
            </w:r>
          </w:p>
        </w:tc>
        <w:tc>
          <w:tcPr>
            <w:tcW w:w="446" w:type="dxa"/>
            <w:tcBorders>
              <w:left w:val="single" w:sz="6" w:space="0" w:color="000000"/>
              <w:bottom w:val="single" w:sz="6" w:space="0" w:color="000000"/>
            </w:tcBorders>
            <w:shd w:val="clear" w:color="auto" w:fill="auto"/>
          </w:tcPr>
          <w:p w14:paraId="3B2AA407"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tcBorders>
              <w:bottom w:val="single" w:sz="6" w:space="0" w:color="000000"/>
            </w:tcBorders>
            <w:shd w:val="clear" w:color="auto" w:fill="auto"/>
          </w:tcPr>
          <w:p w14:paraId="6DE38518"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 </w:t>
            </w:r>
          </w:p>
        </w:tc>
        <w:tc>
          <w:tcPr>
            <w:tcW w:w="936" w:type="dxa"/>
            <w:tcBorders>
              <w:bottom w:val="single" w:sz="6" w:space="0" w:color="000000"/>
            </w:tcBorders>
            <w:shd w:val="clear" w:color="auto" w:fill="auto"/>
          </w:tcPr>
          <w:p w14:paraId="4C75E0C8"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$6 </w:t>
            </w:r>
          </w:p>
        </w:tc>
        <w:tc>
          <w:tcPr>
            <w:tcW w:w="936" w:type="dxa"/>
            <w:tcBorders>
              <w:bottom w:val="single" w:sz="6" w:space="0" w:color="000000"/>
            </w:tcBorders>
            <w:shd w:val="clear" w:color="auto" w:fill="auto"/>
          </w:tcPr>
          <w:p w14:paraId="613D2442"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$8 </w:t>
            </w:r>
          </w:p>
        </w:tc>
        <w:tc>
          <w:tcPr>
            <w:tcW w:w="936" w:type="dxa"/>
            <w:tcBorders>
              <w:bottom w:val="single" w:sz="6" w:space="0" w:color="000000"/>
            </w:tcBorders>
            <w:shd w:val="clear" w:color="auto" w:fill="auto"/>
          </w:tcPr>
          <w:p w14:paraId="01A4DC62"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$29 </w:t>
            </w:r>
          </w:p>
        </w:tc>
        <w:tc>
          <w:tcPr>
            <w:tcW w:w="936" w:type="dxa"/>
            <w:tcBorders>
              <w:bottom w:val="single" w:sz="6" w:space="0" w:color="000000"/>
            </w:tcBorders>
            <w:shd w:val="clear" w:color="auto" w:fill="auto"/>
          </w:tcPr>
          <w:p w14:paraId="2CA75E5D"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$46 </w:t>
            </w:r>
          </w:p>
        </w:tc>
        <w:tc>
          <w:tcPr>
            <w:tcW w:w="936" w:type="dxa"/>
            <w:tcBorders>
              <w:bottom w:val="single" w:sz="6" w:space="0" w:color="000000"/>
            </w:tcBorders>
            <w:shd w:val="clear" w:color="auto" w:fill="auto"/>
          </w:tcPr>
          <w:p w14:paraId="2BDBE98F"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$62 </w:t>
            </w:r>
          </w:p>
        </w:tc>
        <w:tc>
          <w:tcPr>
            <w:tcW w:w="936" w:type="dxa"/>
            <w:tcBorders>
              <w:bottom w:val="single" w:sz="6" w:space="0" w:color="000000"/>
            </w:tcBorders>
            <w:shd w:val="clear" w:color="auto" w:fill="auto"/>
          </w:tcPr>
          <w:p w14:paraId="2E9BD4C6"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$66 </w:t>
            </w:r>
          </w:p>
        </w:tc>
        <w:tc>
          <w:tcPr>
            <w:tcW w:w="936" w:type="dxa"/>
            <w:tcBorders>
              <w:bottom w:val="single" w:sz="6" w:space="0" w:color="000000"/>
            </w:tcBorders>
            <w:shd w:val="clear" w:color="auto" w:fill="auto"/>
          </w:tcPr>
          <w:p w14:paraId="2B3E8C81"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$75 </w:t>
            </w:r>
          </w:p>
        </w:tc>
        <w:tc>
          <w:tcPr>
            <w:tcW w:w="936" w:type="dxa"/>
            <w:tcBorders>
              <w:bottom w:val="single" w:sz="6" w:space="0" w:color="000000"/>
            </w:tcBorders>
            <w:shd w:val="clear" w:color="auto" w:fill="auto"/>
          </w:tcPr>
          <w:p w14:paraId="19A10785"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$85 </w:t>
            </w:r>
          </w:p>
        </w:tc>
        <w:tc>
          <w:tcPr>
            <w:tcW w:w="1094" w:type="dxa"/>
            <w:tcBorders>
              <w:bottom w:val="single" w:sz="6" w:space="0" w:color="000000"/>
            </w:tcBorders>
            <w:shd w:val="clear" w:color="auto" w:fill="auto"/>
          </w:tcPr>
          <w:p w14:paraId="51AA428F"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$86 </w:t>
            </w:r>
          </w:p>
        </w:tc>
        <w:tc>
          <w:tcPr>
            <w:tcW w:w="1094" w:type="dxa"/>
            <w:tcBorders>
              <w:bottom w:val="single" w:sz="6" w:space="0" w:color="000000"/>
            </w:tcBorders>
            <w:shd w:val="clear" w:color="auto" w:fill="auto"/>
          </w:tcPr>
          <w:p w14:paraId="0BC843D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$75 </w:t>
            </w:r>
          </w:p>
        </w:tc>
        <w:tc>
          <w:tcPr>
            <w:tcW w:w="1094" w:type="dxa"/>
            <w:tcBorders>
              <w:bottom w:val="single" w:sz="6" w:space="0" w:color="000000"/>
            </w:tcBorders>
            <w:shd w:val="clear" w:color="auto" w:fill="auto"/>
          </w:tcPr>
          <w:p w14:paraId="1CDFC08A"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$49 </w:t>
            </w:r>
          </w:p>
        </w:tc>
      </w:tr>
      <w:tr w:rsidR="008E7AC8" w:rsidRPr="008E7AC8" w14:paraId="1C49C7B6" w14:textId="77777777" w:rsidTr="008E7AC8">
        <w:trPr>
          <w:trHeight w:val="706"/>
        </w:trPr>
        <w:tc>
          <w:tcPr>
            <w:tcW w:w="1368" w:type="dxa"/>
            <w:tcBorders>
              <w:top w:val="single" w:sz="6" w:space="0" w:color="000000"/>
              <w:right w:val="single" w:sz="6" w:space="0" w:color="000000"/>
            </w:tcBorders>
            <w:shd w:val="clear" w:color="auto" w:fill="auto"/>
          </w:tcPr>
          <w:p w14:paraId="07D02712" w14:textId="77777777" w:rsidR="008E7AC8" w:rsidRPr="008E7AC8" w:rsidRDefault="008E7AC8" w:rsidP="008E7AC8">
            <w:pPr>
              <w:pStyle w:val="PasTable1"/>
              <w:rPr>
                <w:rFonts w:ascii="Trebuchet MS" w:eastAsia="Verdana" w:hAnsi="Trebuchet MS" w:cs="Verdana"/>
                <w:b/>
                <w:bCs/>
                <w:sz w:val="18"/>
                <w:szCs w:val="18"/>
              </w:rPr>
            </w:pPr>
            <w:r w:rsidRPr="008E7AC8">
              <w:rPr>
                <w:rFonts w:ascii="Trebuchet MS" w:hAnsi="Trebuchet MS"/>
                <w:b/>
                <w:bCs/>
                <w:sz w:val="18"/>
                <w:szCs w:val="18"/>
              </w:rPr>
              <w:t>Subtotal Direct Cost of Sales</w:t>
            </w:r>
          </w:p>
        </w:tc>
        <w:tc>
          <w:tcPr>
            <w:tcW w:w="446" w:type="dxa"/>
            <w:tcBorders>
              <w:top w:val="single" w:sz="6" w:space="0" w:color="000000"/>
              <w:left w:val="single" w:sz="6" w:space="0" w:color="000000"/>
            </w:tcBorders>
            <w:shd w:val="clear" w:color="auto" w:fill="auto"/>
          </w:tcPr>
          <w:p w14:paraId="5777955C" w14:textId="77777777" w:rsidR="008E7AC8" w:rsidRPr="008E7AC8" w:rsidRDefault="008E7AC8" w:rsidP="008E7AC8">
            <w:pPr>
              <w:pStyle w:val="PasTable1"/>
              <w:jc w:val="right"/>
              <w:rPr>
                <w:rFonts w:ascii="Trebuchet MS" w:eastAsia="Verdana" w:hAnsi="Trebuchet MS" w:cs="Verdana"/>
                <w:sz w:val="18"/>
                <w:szCs w:val="18"/>
              </w:rPr>
            </w:pPr>
          </w:p>
        </w:tc>
        <w:tc>
          <w:tcPr>
            <w:tcW w:w="936" w:type="dxa"/>
            <w:tcBorders>
              <w:top w:val="single" w:sz="6" w:space="0" w:color="000000"/>
            </w:tcBorders>
            <w:shd w:val="clear" w:color="auto" w:fill="auto"/>
          </w:tcPr>
          <w:p w14:paraId="21A9D0A0"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$46 </w:t>
            </w:r>
          </w:p>
        </w:tc>
        <w:tc>
          <w:tcPr>
            <w:tcW w:w="936" w:type="dxa"/>
            <w:tcBorders>
              <w:top w:val="single" w:sz="6" w:space="0" w:color="000000"/>
            </w:tcBorders>
            <w:shd w:val="clear" w:color="auto" w:fill="auto"/>
          </w:tcPr>
          <w:p w14:paraId="0AB55AAD"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$66 </w:t>
            </w:r>
          </w:p>
        </w:tc>
        <w:tc>
          <w:tcPr>
            <w:tcW w:w="936" w:type="dxa"/>
            <w:tcBorders>
              <w:top w:val="single" w:sz="6" w:space="0" w:color="000000"/>
            </w:tcBorders>
            <w:shd w:val="clear" w:color="auto" w:fill="auto"/>
          </w:tcPr>
          <w:p w14:paraId="6A645C70"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$87 </w:t>
            </w:r>
          </w:p>
        </w:tc>
        <w:tc>
          <w:tcPr>
            <w:tcW w:w="936" w:type="dxa"/>
            <w:tcBorders>
              <w:top w:val="single" w:sz="6" w:space="0" w:color="000000"/>
            </w:tcBorders>
            <w:shd w:val="clear" w:color="auto" w:fill="auto"/>
          </w:tcPr>
          <w:p w14:paraId="273B1A5E"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$308 </w:t>
            </w:r>
          </w:p>
        </w:tc>
        <w:tc>
          <w:tcPr>
            <w:tcW w:w="936" w:type="dxa"/>
            <w:tcBorders>
              <w:top w:val="single" w:sz="6" w:space="0" w:color="000000"/>
            </w:tcBorders>
            <w:shd w:val="clear" w:color="auto" w:fill="auto"/>
          </w:tcPr>
          <w:p w14:paraId="216F4E49"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$495 </w:t>
            </w:r>
          </w:p>
        </w:tc>
        <w:tc>
          <w:tcPr>
            <w:tcW w:w="936" w:type="dxa"/>
            <w:tcBorders>
              <w:top w:val="single" w:sz="6" w:space="0" w:color="000000"/>
            </w:tcBorders>
            <w:shd w:val="clear" w:color="auto" w:fill="auto"/>
          </w:tcPr>
          <w:p w14:paraId="461AFA98"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$665 </w:t>
            </w:r>
          </w:p>
        </w:tc>
        <w:tc>
          <w:tcPr>
            <w:tcW w:w="936" w:type="dxa"/>
            <w:tcBorders>
              <w:top w:val="single" w:sz="6" w:space="0" w:color="000000"/>
            </w:tcBorders>
            <w:shd w:val="clear" w:color="auto" w:fill="auto"/>
          </w:tcPr>
          <w:p w14:paraId="140C7C47"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$716 </w:t>
            </w:r>
          </w:p>
        </w:tc>
        <w:tc>
          <w:tcPr>
            <w:tcW w:w="936" w:type="dxa"/>
            <w:tcBorders>
              <w:top w:val="single" w:sz="6" w:space="0" w:color="000000"/>
            </w:tcBorders>
            <w:shd w:val="clear" w:color="auto" w:fill="auto"/>
          </w:tcPr>
          <w:p w14:paraId="3E086837"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$804 </w:t>
            </w:r>
          </w:p>
        </w:tc>
        <w:tc>
          <w:tcPr>
            <w:tcW w:w="936" w:type="dxa"/>
            <w:tcBorders>
              <w:top w:val="single" w:sz="6" w:space="0" w:color="000000"/>
            </w:tcBorders>
            <w:shd w:val="clear" w:color="auto" w:fill="auto"/>
          </w:tcPr>
          <w:p w14:paraId="6392D733"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$921 </w:t>
            </w:r>
          </w:p>
        </w:tc>
        <w:tc>
          <w:tcPr>
            <w:tcW w:w="1094" w:type="dxa"/>
            <w:tcBorders>
              <w:top w:val="single" w:sz="6" w:space="0" w:color="000000"/>
            </w:tcBorders>
            <w:shd w:val="clear" w:color="auto" w:fill="auto"/>
          </w:tcPr>
          <w:p w14:paraId="1356BBD6"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$923 </w:t>
            </w:r>
          </w:p>
        </w:tc>
        <w:tc>
          <w:tcPr>
            <w:tcW w:w="1094" w:type="dxa"/>
            <w:tcBorders>
              <w:top w:val="single" w:sz="6" w:space="0" w:color="000000"/>
            </w:tcBorders>
            <w:shd w:val="clear" w:color="auto" w:fill="auto"/>
          </w:tcPr>
          <w:p w14:paraId="0170C156"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$804 </w:t>
            </w:r>
          </w:p>
        </w:tc>
        <w:tc>
          <w:tcPr>
            <w:tcW w:w="1094" w:type="dxa"/>
            <w:tcBorders>
              <w:top w:val="single" w:sz="6" w:space="0" w:color="000000"/>
            </w:tcBorders>
            <w:shd w:val="clear" w:color="auto" w:fill="auto"/>
          </w:tcPr>
          <w:p w14:paraId="5DB5A362" w14:textId="77777777" w:rsidR="008E7AC8" w:rsidRPr="008E7AC8" w:rsidRDefault="008E7AC8" w:rsidP="008E7AC8">
            <w:pPr>
              <w:pStyle w:val="PasTable1"/>
              <w:jc w:val="right"/>
              <w:rPr>
                <w:rFonts w:ascii="Trebuchet MS" w:eastAsia="Verdana" w:hAnsi="Trebuchet MS" w:cs="Verdana"/>
                <w:sz w:val="18"/>
                <w:szCs w:val="18"/>
              </w:rPr>
            </w:pPr>
            <w:r w:rsidRPr="008E7AC8">
              <w:rPr>
                <w:rFonts w:ascii="Trebuchet MS" w:hAnsi="Trebuchet MS"/>
                <w:sz w:val="18"/>
                <w:szCs w:val="18"/>
              </w:rPr>
              <w:t xml:space="preserve">$528 </w:t>
            </w:r>
          </w:p>
        </w:tc>
      </w:tr>
    </w:tbl>
    <w:p w14:paraId="557F5FA4" w14:textId="77777777" w:rsidR="00816D57" w:rsidRDefault="00816D57" w:rsidP="00816D57">
      <w:pPr>
        <w:rPr>
          <w:rFonts w:eastAsia="Verdana"/>
        </w:rPr>
      </w:pPr>
      <w:bookmarkStart w:id="220" w:name="TitleTableAppendixPersonnel"/>
      <w:bookmarkEnd w:id="214"/>
      <w:bookmarkEnd w:id="215"/>
      <w:r>
        <w:rPr>
          <w:rFonts w:ascii="Verdana" w:eastAsia="Verdana" w:hAnsi="Verdana" w:cs="Verdana"/>
          <w:sz w:val="20"/>
        </w:rPr>
        <w:br/>
      </w:r>
      <w:r w:rsidRPr="008E7AC8">
        <w:rPr>
          <w:rFonts w:ascii="Trebuchet MS" w:hAnsi="Trebuchet MS"/>
          <w:i/>
        </w:rPr>
        <w:t xml:space="preserve">Need to create your own financial tables? Tools like </w:t>
      </w:r>
      <w:hyperlink r:id="rId59" w:history="1">
        <w:proofErr w:type="spellStart"/>
        <w:r w:rsidRPr="008E7AC8">
          <w:rPr>
            <w:rStyle w:val="Hyperlink"/>
            <w:rFonts w:ascii="Trebuchet MS" w:hAnsi="Trebuchet MS"/>
            <w:i/>
            <w:color w:val="139AFE"/>
          </w:rPr>
          <w:t>LivePlan</w:t>
        </w:r>
        <w:proofErr w:type="spellEnd"/>
      </w:hyperlink>
      <w:r w:rsidRPr="008E7AC8">
        <w:rPr>
          <w:rFonts w:ascii="Trebuchet MS" w:hAnsi="Trebuchet MS"/>
          <w:i/>
        </w:rPr>
        <w:t xml:space="preserve"> will do this for you automatically</w:t>
      </w:r>
      <w:r w:rsidR="0058650A">
        <w:rPr>
          <w:rFonts w:ascii="Trebuchet MS" w:hAnsi="Trebuchet MS"/>
          <w:i/>
        </w:rPr>
        <w:t>.</w:t>
      </w:r>
    </w:p>
    <w:p w14:paraId="1284FE35" w14:textId="77777777" w:rsidR="00647A20" w:rsidRDefault="00816D57" w:rsidP="00816D57">
      <w:pPr>
        <w:pStyle w:val="Heading2"/>
        <w:spacing w:before="100" w:after="100"/>
        <w:rPr>
          <w:rFonts w:ascii="Verdana" w:eastAsia="Verdana" w:hAnsi="Verdana" w:cs="Verdana"/>
          <w:sz w:val="20"/>
        </w:rPr>
      </w:pPr>
      <w:bookmarkStart w:id="221" w:name="_Toc369421636"/>
      <w:bookmarkStart w:id="222" w:name="_Toc369423473"/>
      <w:bookmarkStart w:id="223" w:name="_Toc497133202"/>
      <w:r>
        <w:lastRenderedPageBreak/>
        <w:t>Personnel (With Monthly Details)</w:t>
      </w:r>
      <w:bookmarkEnd w:id="220"/>
      <w:bookmarkEnd w:id="221"/>
      <w:bookmarkEnd w:id="222"/>
      <w:bookmarkEnd w:id="223"/>
    </w:p>
    <w:tbl>
      <w:tblPr>
        <w:tblW w:w="13239"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1426"/>
        <w:gridCol w:w="233"/>
        <w:gridCol w:w="965"/>
        <w:gridCol w:w="965"/>
        <w:gridCol w:w="965"/>
        <w:gridCol w:w="965"/>
        <w:gridCol w:w="965"/>
        <w:gridCol w:w="965"/>
        <w:gridCol w:w="965"/>
        <w:gridCol w:w="965"/>
        <w:gridCol w:w="965"/>
        <w:gridCol w:w="965"/>
        <w:gridCol w:w="965"/>
        <w:gridCol w:w="965"/>
      </w:tblGrid>
      <w:tr w:rsidR="00647A20" w:rsidRPr="00816D57" w14:paraId="38CFE18C" w14:textId="77777777" w:rsidTr="00816D57">
        <w:trPr>
          <w:trHeight w:val="461"/>
        </w:trPr>
        <w:tc>
          <w:tcPr>
            <w:tcW w:w="1426" w:type="dxa"/>
            <w:tcBorders>
              <w:bottom w:val="single" w:sz="6" w:space="0" w:color="000000"/>
              <w:right w:val="single" w:sz="6" w:space="0" w:color="000000"/>
            </w:tcBorders>
            <w:shd w:val="clear" w:color="auto" w:fill="auto"/>
          </w:tcPr>
          <w:p w14:paraId="1318F2C0" w14:textId="77777777" w:rsidR="00647A20" w:rsidRPr="00816D57" w:rsidRDefault="00647A20" w:rsidP="00816D57">
            <w:pPr>
              <w:pStyle w:val="PasTable1"/>
              <w:rPr>
                <w:rFonts w:ascii="Trebuchet MS" w:eastAsia="Verdana" w:hAnsi="Trebuchet MS" w:cs="Verdana"/>
                <w:i/>
                <w:iCs/>
                <w:sz w:val="18"/>
                <w:szCs w:val="18"/>
              </w:rPr>
            </w:pPr>
            <w:bookmarkStart w:id="224" w:name="TableAppendixPersonnel"/>
            <w:bookmarkStart w:id="225" w:name="BodyTableAppendixPersonnel"/>
            <w:r w:rsidRPr="00816D57">
              <w:rPr>
                <w:rFonts w:ascii="Trebuchet MS" w:hAnsi="Trebuchet MS"/>
                <w:i/>
                <w:iCs/>
                <w:sz w:val="18"/>
                <w:szCs w:val="18"/>
              </w:rPr>
              <w:t>Personnel Plan</w:t>
            </w:r>
          </w:p>
        </w:tc>
        <w:tc>
          <w:tcPr>
            <w:tcW w:w="233" w:type="dxa"/>
            <w:tcBorders>
              <w:left w:val="single" w:sz="6" w:space="0" w:color="000000"/>
              <w:bottom w:val="single" w:sz="6" w:space="0" w:color="000000"/>
            </w:tcBorders>
            <w:shd w:val="clear" w:color="auto" w:fill="auto"/>
          </w:tcPr>
          <w:p w14:paraId="3F256BC5"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19A42B00"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4A126EF3"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403732D9"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20A68F1E"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30CD3509"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4B786A84"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659B3865"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0ECF70DB"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47294631"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1576AE54"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050A8EE8" w14:textId="77777777" w:rsidR="00647A20" w:rsidRPr="00816D57" w:rsidRDefault="00647A20" w:rsidP="00816D57">
            <w:pPr>
              <w:pStyle w:val="PasTable1"/>
              <w:jc w:val="right"/>
              <w:rPr>
                <w:rFonts w:ascii="Trebuchet MS" w:eastAsia="Verdana" w:hAnsi="Trebuchet MS" w:cs="Verdana"/>
                <w:i/>
                <w:iCs/>
                <w:sz w:val="18"/>
                <w:szCs w:val="18"/>
              </w:rPr>
            </w:pPr>
          </w:p>
        </w:tc>
        <w:tc>
          <w:tcPr>
            <w:tcW w:w="965" w:type="dxa"/>
            <w:tcBorders>
              <w:bottom w:val="single" w:sz="6" w:space="0" w:color="000000"/>
            </w:tcBorders>
            <w:shd w:val="clear" w:color="auto" w:fill="auto"/>
          </w:tcPr>
          <w:p w14:paraId="01190B37" w14:textId="77777777" w:rsidR="00647A20" w:rsidRPr="00816D57" w:rsidRDefault="00647A20" w:rsidP="00816D57">
            <w:pPr>
              <w:pStyle w:val="PasTable1"/>
              <w:jc w:val="right"/>
              <w:rPr>
                <w:rFonts w:ascii="Trebuchet MS" w:eastAsia="Verdana" w:hAnsi="Trebuchet MS" w:cs="Verdana"/>
                <w:b/>
                <w:bCs/>
                <w:sz w:val="18"/>
                <w:szCs w:val="18"/>
              </w:rPr>
            </w:pPr>
          </w:p>
        </w:tc>
      </w:tr>
      <w:tr w:rsidR="00816D57" w:rsidRPr="00816D57" w14:paraId="6F69AD1C" w14:textId="77777777" w:rsidTr="00816D57">
        <w:trPr>
          <w:trHeight w:val="994"/>
        </w:trPr>
        <w:tc>
          <w:tcPr>
            <w:tcW w:w="1426" w:type="dxa"/>
            <w:tcBorders>
              <w:top w:val="single" w:sz="6" w:space="0" w:color="000000"/>
              <w:right w:val="single" w:sz="6" w:space="0" w:color="000000"/>
            </w:tcBorders>
            <w:shd w:val="clear" w:color="auto" w:fill="auto"/>
          </w:tcPr>
          <w:p w14:paraId="1A0C83EA" w14:textId="77777777" w:rsidR="00816D57" w:rsidRPr="00816D57" w:rsidRDefault="00816D57" w:rsidP="00816D57">
            <w:pPr>
              <w:pStyle w:val="PasTable1"/>
              <w:rPr>
                <w:rFonts w:ascii="Trebuchet MS" w:eastAsia="Verdana" w:hAnsi="Trebuchet MS" w:cs="Verdana"/>
                <w:sz w:val="18"/>
                <w:szCs w:val="18"/>
              </w:rPr>
            </w:pPr>
          </w:p>
        </w:tc>
        <w:tc>
          <w:tcPr>
            <w:tcW w:w="233" w:type="dxa"/>
            <w:tcBorders>
              <w:top w:val="single" w:sz="6" w:space="0" w:color="000000"/>
              <w:left w:val="single" w:sz="6" w:space="0" w:color="000000"/>
            </w:tcBorders>
            <w:shd w:val="clear" w:color="auto" w:fill="auto"/>
          </w:tcPr>
          <w:p w14:paraId="6D2D74F5"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top w:val="single" w:sz="6" w:space="0" w:color="000000"/>
            </w:tcBorders>
            <w:shd w:val="clear" w:color="auto" w:fill="auto"/>
          </w:tcPr>
          <w:p w14:paraId="03ECC9C0"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1</w:t>
            </w:r>
          </w:p>
        </w:tc>
        <w:tc>
          <w:tcPr>
            <w:tcW w:w="965" w:type="dxa"/>
            <w:tcBorders>
              <w:top w:val="single" w:sz="6" w:space="0" w:color="000000"/>
            </w:tcBorders>
            <w:shd w:val="clear" w:color="auto" w:fill="auto"/>
          </w:tcPr>
          <w:p w14:paraId="2E049036"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2</w:t>
            </w:r>
          </w:p>
        </w:tc>
        <w:tc>
          <w:tcPr>
            <w:tcW w:w="965" w:type="dxa"/>
            <w:tcBorders>
              <w:top w:val="single" w:sz="6" w:space="0" w:color="000000"/>
            </w:tcBorders>
            <w:shd w:val="clear" w:color="auto" w:fill="auto"/>
          </w:tcPr>
          <w:p w14:paraId="001D29B5"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3</w:t>
            </w:r>
          </w:p>
        </w:tc>
        <w:tc>
          <w:tcPr>
            <w:tcW w:w="965" w:type="dxa"/>
            <w:tcBorders>
              <w:top w:val="single" w:sz="6" w:space="0" w:color="000000"/>
            </w:tcBorders>
            <w:shd w:val="clear" w:color="auto" w:fill="auto"/>
          </w:tcPr>
          <w:p w14:paraId="79D5C02B"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4</w:t>
            </w:r>
          </w:p>
        </w:tc>
        <w:tc>
          <w:tcPr>
            <w:tcW w:w="965" w:type="dxa"/>
            <w:tcBorders>
              <w:top w:val="single" w:sz="6" w:space="0" w:color="000000"/>
            </w:tcBorders>
            <w:shd w:val="clear" w:color="auto" w:fill="auto"/>
          </w:tcPr>
          <w:p w14:paraId="183A3367"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5</w:t>
            </w:r>
          </w:p>
        </w:tc>
        <w:tc>
          <w:tcPr>
            <w:tcW w:w="965" w:type="dxa"/>
            <w:tcBorders>
              <w:top w:val="single" w:sz="6" w:space="0" w:color="000000"/>
            </w:tcBorders>
            <w:shd w:val="clear" w:color="auto" w:fill="auto"/>
          </w:tcPr>
          <w:p w14:paraId="0BD2A900"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6</w:t>
            </w:r>
          </w:p>
        </w:tc>
        <w:tc>
          <w:tcPr>
            <w:tcW w:w="965" w:type="dxa"/>
            <w:tcBorders>
              <w:top w:val="single" w:sz="6" w:space="0" w:color="000000"/>
            </w:tcBorders>
            <w:shd w:val="clear" w:color="auto" w:fill="auto"/>
          </w:tcPr>
          <w:p w14:paraId="2BAA096B"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7</w:t>
            </w:r>
          </w:p>
        </w:tc>
        <w:tc>
          <w:tcPr>
            <w:tcW w:w="965" w:type="dxa"/>
            <w:tcBorders>
              <w:top w:val="single" w:sz="6" w:space="0" w:color="000000"/>
            </w:tcBorders>
            <w:shd w:val="clear" w:color="auto" w:fill="auto"/>
          </w:tcPr>
          <w:p w14:paraId="35380BFD"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8</w:t>
            </w:r>
          </w:p>
        </w:tc>
        <w:tc>
          <w:tcPr>
            <w:tcW w:w="965" w:type="dxa"/>
            <w:tcBorders>
              <w:top w:val="single" w:sz="6" w:space="0" w:color="000000"/>
            </w:tcBorders>
            <w:shd w:val="clear" w:color="auto" w:fill="auto"/>
          </w:tcPr>
          <w:p w14:paraId="4230B2A4"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9</w:t>
            </w:r>
          </w:p>
        </w:tc>
        <w:tc>
          <w:tcPr>
            <w:tcW w:w="965" w:type="dxa"/>
            <w:tcBorders>
              <w:top w:val="single" w:sz="6" w:space="0" w:color="000000"/>
            </w:tcBorders>
            <w:shd w:val="clear" w:color="auto" w:fill="auto"/>
          </w:tcPr>
          <w:p w14:paraId="61420D3A"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10</w:t>
            </w:r>
          </w:p>
        </w:tc>
        <w:tc>
          <w:tcPr>
            <w:tcW w:w="965" w:type="dxa"/>
            <w:tcBorders>
              <w:top w:val="single" w:sz="6" w:space="0" w:color="000000"/>
            </w:tcBorders>
            <w:shd w:val="clear" w:color="auto" w:fill="auto"/>
          </w:tcPr>
          <w:p w14:paraId="3E024722"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11</w:t>
            </w:r>
          </w:p>
        </w:tc>
        <w:tc>
          <w:tcPr>
            <w:tcW w:w="965" w:type="dxa"/>
            <w:tcBorders>
              <w:top w:val="single" w:sz="6" w:space="0" w:color="000000"/>
            </w:tcBorders>
            <w:shd w:val="clear" w:color="auto" w:fill="auto"/>
          </w:tcPr>
          <w:p w14:paraId="786FADC1" w14:textId="77777777" w:rsidR="00816D57" w:rsidRPr="005336A0" w:rsidRDefault="00816D57" w:rsidP="00816D57">
            <w:pPr>
              <w:pStyle w:val="PasTable1"/>
              <w:jc w:val="right"/>
              <w:rPr>
                <w:rFonts w:ascii="Trebuchet MS" w:eastAsia="Verdana" w:hAnsi="Trebuchet MS" w:cs="Verdana"/>
                <w:sz w:val="18"/>
                <w:szCs w:val="18"/>
              </w:rPr>
            </w:pPr>
            <w:r w:rsidRPr="005336A0">
              <w:rPr>
                <w:rFonts w:ascii="Trebuchet MS" w:hAnsi="Trebuchet MS"/>
                <w:sz w:val="18"/>
                <w:szCs w:val="18"/>
              </w:rPr>
              <w:t xml:space="preserve"> Month 12</w:t>
            </w:r>
          </w:p>
        </w:tc>
      </w:tr>
      <w:tr w:rsidR="00816D57" w:rsidRPr="00816D57" w14:paraId="459FCB78" w14:textId="77777777" w:rsidTr="00816D57">
        <w:trPr>
          <w:trHeight w:val="749"/>
        </w:trPr>
        <w:tc>
          <w:tcPr>
            <w:tcW w:w="1426" w:type="dxa"/>
            <w:tcBorders>
              <w:right w:val="single" w:sz="6" w:space="0" w:color="000000"/>
            </w:tcBorders>
            <w:shd w:val="clear" w:color="auto" w:fill="auto"/>
          </w:tcPr>
          <w:p w14:paraId="44230FDF" w14:textId="77777777" w:rsidR="00816D57" w:rsidRPr="00816D57" w:rsidRDefault="00816D57" w:rsidP="00816D57">
            <w:pPr>
              <w:pStyle w:val="PasTable1"/>
              <w:rPr>
                <w:rFonts w:ascii="Trebuchet MS" w:eastAsia="Verdana" w:hAnsi="Trebuchet MS" w:cs="Verdana"/>
                <w:sz w:val="18"/>
                <w:szCs w:val="18"/>
              </w:rPr>
            </w:pPr>
            <w:r w:rsidRPr="00816D57">
              <w:rPr>
                <w:rFonts w:ascii="Trebuchet MS" w:hAnsi="Trebuchet MS"/>
                <w:sz w:val="18"/>
                <w:szCs w:val="18"/>
              </w:rPr>
              <w:t>David</w:t>
            </w:r>
          </w:p>
        </w:tc>
        <w:tc>
          <w:tcPr>
            <w:tcW w:w="233" w:type="dxa"/>
            <w:tcBorders>
              <w:left w:val="single" w:sz="6" w:space="0" w:color="000000"/>
            </w:tcBorders>
            <w:shd w:val="clear" w:color="auto" w:fill="auto"/>
          </w:tcPr>
          <w:p w14:paraId="1024ABDE"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0%</w:t>
            </w:r>
          </w:p>
        </w:tc>
        <w:tc>
          <w:tcPr>
            <w:tcW w:w="965" w:type="dxa"/>
            <w:shd w:val="clear" w:color="auto" w:fill="auto"/>
          </w:tcPr>
          <w:p w14:paraId="69E20C8F"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2008AA89"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0783026B"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480082A3"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56A070CB"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641403D2"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6EE37497"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26FCB4E0"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47B3BE21"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5591E023"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58508AFC"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24F0D172"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r>
      <w:tr w:rsidR="00816D57" w:rsidRPr="00816D57" w14:paraId="681F03E9" w14:textId="77777777" w:rsidTr="00816D57">
        <w:trPr>
          <w:trHeight w:val="749"/>
        </w:trPr>
        <w:tc>
          <w:tcPr>
            <w:tcW w:w="1426" w:type="dxa"/>
            <w:tcBorders>
              <w:right w:val="single" w:sz="6" w:space="0" w:color="000000"/>
            </w:tcBorders>
            <w:shd w:val="clear" w:color="auto" w:fill="auto"/>
          </w:tcPr>
          <w:p w14:paraId="1E4D9842" w14:textId="77777777" w:rsidR="00816D57" w:rsidRPr="00816D57" w:rsidRDefault="00816D57" w:rsidP="00816D57">
            <w:pPr>
              <w:pStyle w:val="PasTable1"/>
              <w:rPr>
                <w:rFonts w:ascii="Trebuchet MS" w:eastAsia="Verdana" w:hAnsi="Trebuchet MS" w:cs="Verdana"/>
                <w:sz w:val="18"/>
                <w:szCs w:val="18"/>
              </w:rPr>
            </w:pPr>
            <w:r w:rsidRPr="00816D57">
              <w:rPr>
                <w:rFonts w:ascii="Trebuchet MS" w:hAnsi="Trebuchet MS"/>
                <w:sz w:val="18"/>
                <w:szCs w:val="18"/>
              </w:rPr>
              <w:t>Sue</w:t>
            </w:r>
          </w:p>
        </w:tc>
        <w:tc>
          <w:tcPr>
            <w:tcW w:w="233" w:type="dxa"/>
            <w:tcBorders>
              <w:left w:val="single" w:sz="6" w:space="0" w:color="000000"/>
            </w:tcBorders>
            <w:shd w:val="clear" w:color="auto" w:fill="auto"/>
          </w:tcPr>
          <w:p w14:paraId="21D6D167"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0%</w:t>
            </w:r>
          </w:p>
        </w:tc>
        <w:tc>
          <w:tcPr>
            <w:tcW w:w="965" w:type="dxa"/>
            <w:shd w:val="clear" w:color="auto" w:fill="auto"/>
          </w:tcPr>
          <w:p w14:paraId="492C2373"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3D58D41C"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13CE0E24"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630137FE"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40CDFEF7"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39BB0E97"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582B8DEC"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19F07320"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387D44AE"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38C08793"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4D1DED5D"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c>
          <w:tcPr>
            <w:tcW w:w="965" w:type="dxa"/>
            <w:shd w:val="clear" w:color="auto" w:fill="auto"/>
          </w:tcPr>
          <w:p w14:paraId="1027F642"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$1,500 </w:t>
            </w:r>
          </w:p>
        </w:tc>
      </w:tr>
      <w:tr w:rsidR="00816D57" w:rsidRPr="00816D57" w14:paraId="47503B1A" w14:textId="77777777" w:rsidTr="00816D57">
        <w:trPr>
          <w:trHeight w:val="749"/>
        </w:trPr>
        <w:tc>
          <w:tcPr>
            <w:tcW w:w="1426" w:type="dxa"/>
            <w:tcBorders>
              <w:right w:val="single" w:sz="6" w:space="0" w:color="000000"/>
            </w:tcBorders>
            <w:shd w:val="clear" w:color="auto" w:fill="auto"/>
          </w:tcPr>
          <w:p w14:paraId="08E5FBDB" w14:textId="77777777" w:rsidR="00816D57" w:rsidRPr="00816D57" w:rsidRDefault="00816D57" w:rsidP="00816D57">
            <w:pPr>
              <w:pStyle w:val="PasTable1"/>
              <w:rPr>
                <w:rFonts w:ascii="Trebuchet MS" w:eastAsia="Verdana" w:hAnsi="Trebuchet MS" w:cs="Verdana"/>
                <w:sz w:val="18"/>
                <w:szCs w:val="18"/>
              </w:rPr>
            </w:pPr>
            <w:r w:rsidRPr="00816D57">
              <w:rPr>
                <w:rFonts w:ascii="Trebuchet MS" w:hAnsi="Trebuchet MS"/>
                <w:sz w:val="18"/>
                <w:szCs w:val="18"/>
              </w:rPr>
              <w:t>Grower</w:t>
            </w:r>
          </w:p>
        </w:tc>
        <w:tc>
          <w:tcPr>
            <w:tcW w:w="233" w:type="dxa"/>
            <w:tcBorders>
              <w:left w:val="single" w:sz="6" w:space="0" w:color="000000"/>
            </w:tcBorders>
            <w:shd w:val="clear" w:color="auto" w:fill="auto"/>
          </w:tcPr>
          <w:p w14:paraId="79FBBDD9"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0%</w:t>
            </w:r>
          </w:p>
        </w:tc>
        <w:tc>
          <w:tcPr>
            <w:tcW w:w="965" w:type="dxa"/>
            <w:shd w:val="clear" w:color="auto" w:fill="auto"/>
          </w:tcPr>
          <w:p w14:paraId="49AF1E00"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5E1EBCB1"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5C39B235"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2C768847"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5A56CA48"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4E9B18BA"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2F1078FA"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25FDEDC2"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1996E446"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4CC01F21"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01771CB1"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519474C3"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r>
      <w:tr w:rsidR="00816D57" w:rsidRPr="00816D57" w14:paraId="50889ED8" w14:textId="77777777" w:rsidTr="00816D57">
        <w:trPr>
          <w:trHeight w:val="749"/>
        </w:trPr>
        <w:tc>
          <w:tcPr>
            <w:tcW w:w="1426" w:type="dxa"/>
            <w:tcBorders>
              <w:right w:val="single" w:sz="6" w:space="0" w:color="000000"/>
            </w:tcBorders>
            <w:shd w:val="clear" w:color="auto" w:fill="auto"/>
          </w:tcPr>
          <w:p w14:paraId="6BF826B7" w14:textId="77777777" w:rsidR="00816D57" w:rsidRPr="00816D57" w:rsidRDefault="00816D57" w:rsidP="00816D57">
            <w:pPr>
              <w:pStyle w:val="PasTable1"/>
              <w:rPr>
                <w:rFonts w:ascii="Trebuchet MS" w:eastAsia="Verdana" w:hAnsi="Trebuchet MS" w:cs="Verdana"/>
                <w:sz w:val="18"/>
                <w:szCs w:val="18"/>
              </w:rPr>
            </w:pPr>
            <w:r w:rsidRPr="00816D57">
              <w:rPr>
                <w:rFonts w:ascii="Trebuchet MS" w:hAnsi="Trebuchet MS"/>
                <w:sz w:val="18"/>
                <w:szCs w:val="18"/>
              </w:rPr>
              <w:t>Laborers</w:t>
            </w:r>
          </w:p>
        </w:tc>
        <w:tc>
          <w:tcPr>
            <w:tcW w:w="233" w:type="dxa"/>
            <w:tcBorders>
              <w:left w:val="single" w:sz="6" w:space="0" w:color="000000"/>
            </w:tcBorders>
            <w:shd w:val="clear" w:color="auto" w:fill="auto"/>
          </w:tcPr>
          <w:p w14:paraId="29F22541"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0%</w:t>
            </w:r>
          </w:p>
        </w:tc>
        <w:tc>
          <w:tcPr>
            <w:tcW w:w="965" w:type="dxa"/>
            <w:shd w:val="clear" w:color="auto" w:fill="auto"/>
          </w:tcPr>
          <w:p w14:paraId="498C024F"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$1,000 </w:t>
            </w:r>
          </w:p>
        </w:tc>
        <w:tc>
          <w:tcPr>
            <w:tcW w:w="965" w:type="dxa"/>
            <w:shd w:val="clear" w:color="auto" w:fill="auto"/>
          </w:tcPr>
          <w:p w14:paraId="1B41666B"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$1,000 </w:t>
            </w:r>
          </w:p>
        </w:tc>
        <w:tc>
          <w:tcPr>
            <w:tcW w:w="965" w:type="dxa"/>
            <w:shd w:val="clear" w:color="auto" w:fill="auto"/>
          </w:tcPr>
          <w:p w14:paraId="3702E8EB"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05AE553E"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0C08E526"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$3,000 </w:t>
            </w:r>
          </w:p>
        </w:tc>
        <w:tc>
          <w:tcPr>
            <w:tcW w:w="965" w:type="dxa"/>
            <w:shd w:val="clear" w:color="auto" w:fill="auto"/>
          </w:tcPr>
          <w:p w14:paraId="4C4B8A11"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$4,000 </w:t>
            </w:r>
          </w:p>
        </w:tc>
        <w:tc>
          <w:tcPr>
            <w:tcW w:w="965" w:type="dxa"/>
            <w:shd w:val="clear" w:color="auto" w:fill="auto"/>
          </w:tcPr>
          <w:p w14:paraId="08FC8EE9"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$4,000 </w:t>
            </w:r>
          </w:p>
        </w:tc>
        <w:tc>
          <w:tcPr>
            <w:tcW w:w="965" w:type="dxa"/>
            <w:shd w:val="clear" w:color="auto" w:fill="auto"/>
          </w:tcPr>
          <w:p w14:paraId="5C03473A"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$4,000 </w:t>
            </w:r>
          </w:p>
        </w:tc>
        <w:tc>
          <w:tcPr>
            <w:tcW w:w="965" w:type="dxa"/>
            <w:shd w:val="clear" w:color="auto" w:fill="auto"/>
          </w:tcPr>
          <w:p w14:paraId="04D059F6"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4817D655"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$2,000 </w:t>
            </w:r>
          </w:p>
        </w:tc>
        <w:tc>
          <w:tcPr>
            <w:tcW w:w="965" w:type="dxa"/>
            <w:shd w:val="clear" w:color="auto" w:fill="auto"/>
          </w:tcPr>
          <w:p w14:paraId="55865BE9"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$1,000 </w:t>
            </w:r>
          </w:p>
        </w:tc>
        <w:tc>
          <w:tcPr>
            <w:tcW w:w="965" w:type="dxa"/>
            <w:shd w:val="clear" w:color="auto" w:fill="auto"/>
          </w:tcPr>
          <w:p w14:paraId="1E80DC1A"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$1,000 </w:t>
            </w:r>
          </w:p>
        </w:tc>
      </w:tr>
      <w:tr w:rsidR="00816D57" w:rsidRPr="00816D57" w14:paraId="37630436" w14:textId="77777777" w:rsidTr="00816D57">
        <w:trPr>
          <w:trHeight w:val="749"/>
        </w:trPr>
        <w:tc>
          <w:tcPr>
            <w:tcW w:w="1426" w:type="dxa"/>
            <w:tcBorders>
              <w:right w:val="single" w:sz="6" w:space="0" w:color="000000"/>
            </w:tcBorders>
            <w:shd w:val="clear" w:color="auto" w:fill="auto"/>
          </w:tcPr>
          <w:p w14:paraId="2442B6A9" w14:textId="77777777" w:rsidR="00816D57" w:rsidRPr="00816D57" w:rsidRDefault="00816D57" w:rsidP="00816D57">
            <w:pPr>
              <w:pStyle w:val="PasTable1"/>
              <w:rPr>
                <w:rFonts w:ascii="Trebuchet MS" w:eastAsia="Verdana" w:hAnsi="Trebuchet MS" w:cs="Verdana"/>
                <w:sz w:val="18"/>
                <w:szCs w:val="18"/>
              </w:rPr>
            </w:pPr>
            <w:r w:rsidRPr="00816D57">
              <w:rPr>
                <w:rFonts w:ascii="Trebuchet MS" w:hAnsi="Trebuchet MS"/>
                <w:sz w:val="18"/>
                <w:szCs w:val="18"/>
              </w:rPr>
              <w:t>Total People</w:t>
            </w:r>
          </w:p>
        </w:tc>
        <w:tc>
          <w:tcPr>
            <w:tcW w:w="233" w:type="dxa"/>
            <w:tcBorders>
              <w:left w:val="single" w:sz="6" w:space="0" w:color="000000"/>
            </w:tcBorders>
            <w:shd w:val="clear" w:color="auto" w:fill="auto"/>
          </w:tcPr>
          <w:p w14:paraId="2E664457"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shd w:val="clear" w:color="auto" w:fill="auto"/>
          </w:tcPr>
          <w:p w14:paraId="24589A5E"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4 </w:t>
            </w:r>
          </w:p>
        </w:tc>
        <w:tc>
          <w:tcPr>
            <w:tcW w:w="965" w:type="dxa"/>
            <w:shd w:val="clear" w:color="auto" w:fill="auto"/>
          </w:tcPr>
          <w:p w14:paraId="7626DD0A"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4 </w:t>
            </w:r>
          </w:p>
        </w:tc>
        <w:tc>
          <w:tcPr>
            <w:tcW w:w="965" w:type="dxa"/>
            <w:shd w:val="clear" w:color="auto" w:fill="auto"/>
          </w:tcPr>
          <w:p w14:paraId="4BFAC11E"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5 </w:t>
            </w:r>
          </w:p>
        </w:tc>
        <w:tc>
          <w:tcPr>
            <w:tcW w:w="965" w:type="dxa"/>
            <w:shd w:val="clear" w:color="auto" w:fill="auto"/>
          </w:tcPr>
          <w:p w14:paraId="6DCF78BB"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5 </w:t>
            </w:r>
          </w:p>
        </w:tc>
        <w:tc>
          <w:tcPr>
            <w:tcW w:w="965" w:type="dxa"/>
            <w:shd w:val="clear" w:color="auto" w:fill="auto"/>
          </w:tcPr>
          <w:p w14:paraId="4B57A029"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6 </w:t>
            </w:r>
          </w:p>
        </w:tc>
        <w:tc>
          <w:tcPr>
            <w:tcW w:w="965" w:type="dxa"/>
            <w:shd w:val="clear" w:color="auto" w:fill="auto"/>
          </w:tcPr>
          <w:p w14:paraId="7BA8130B"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7 </w:t>
            </w:r>
          </w:p>
        </w:tc>
        <w:tc>
          <w:tcPr>
            <w:tcW w:w="965" w:type="dxa"/>
            <w:shd w:val="clear" w:color="auto" w:fill="auto"/>
          </w:tcPr>
          <w:p w14:paraId="79EF7824"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7 </w:t>
            </w:r>
          </w:p>
        </w:tc>
        <w:tc>
          <w:tcPr>
            <w:tcW w:w="965" w:type="dxa"/>
            <w:shd w:val="clear" w:color="auto" w:fill="auto"/>
          </w:tcPr>
          <w:p w14:paraId="72E0F3B0"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7 </w:t>
            </w:r>
          </w:p>
        </w:tc>
        <w:tc>
          <w:tcPr>
            <w:tcW w:w="965" w:type="dxa"/>
            <w:shd w:val="clear" w:color="auto" w:fill="auto"/>
          </w:tcPr>
          <w:p w14:paraId="3AF19575"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5 </w:t>
            </w:r>
          </w:p>
        </w:tc>
        <w:tc>
          <w:tcPr>
            <w:tcW w:w="965" w:type="dxa"/>
            <w:shd w:val="clear" w:color="auto" w:fill="auto"/>
          </w:tcPr>
          <w:p w14:paraId="60FF8058"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5 </w:t>
            </w:r>
          </w:p>
        </w:tc>
        <w:tc>
          <w:tcPr>
            <w:tcW w:w="965" w:type="dxa"/>
            <w:shd w:val="clear" w:color="auto" w:fill="auto"/>
          </w:tcPr>
          <w:p w14:paraId="44EB9DD0"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4 </w:t>
            </w:r>
          </w:p>
        </w:tc>
        <w:tc>
          <w:tcPr>
            <w:tcW w:w="965" w:type="dxa"/>
            <w:shd w:val="clear" w:color="auto" w:fill="auto"/>
          </w:tcPr>
          <w:p w14:paraId="1E121958"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4 </w:t>
            </w:r>
          </w:p>
        </w:tc>
      </w:tr>
      <w:tr w:rsidR="00816D57" w:rsidRPr="00816D57" w14:paraId="7C6DC310" w14:textId="77777777" w:rsidTr="00816D57">
        <w:tc>
          <w:tcPr>
            <w:tcW w:w="1426" w:type="dxa"/>
            <w:tcBorders>
              <w:bottom w:val="single" w:sz="6" w:space="0" w:color="000000"/>
              <w:right w:val="single" w:sz="6" w:space="0" w:color="000000"/>
            </w:tcBorders>
            <w:shd w:val="clear" w:color="auto" w:fill="auto"/>
          </w:tcPr>
          <w:p w14:paraId="6CA54AC8" w14:textId="77777777" w:rsidR="00816D57" w:rsidRPr="00816D57" w:rsidRDefault="00816D57" w:rsidP="00816D57">
            <w:pPr>
              <w:pStyle w:val="PasTable1"/>
              <w:rPr>
                <w:rFonts w:ascii="Trebuchet MS" w:eastAsia="Verdana" w:hAnsi="Trebuchet MS" w:cs="Verdana"/>
                <w:sz w:val="18"/>
                <w:szCs w:val="18"/>
              </w:rPr>
            </w:pPr>
          </w:p>
        </w:tc>
        <w:tc>
          <w:tcPr>
            <w:tcW w:w="233" w:type="dxa"/>
            <w:tcBorders>
              <w:left w:val="single" w:sz="6" w:space="0" w:color="000000"/>
              <w:bottom w:val="single" w:sz="6" w:space="0" w:color="000000"/>
            </w:tcBorders>
            <w:shd w:val="clear" w:color="auto" w:fill="auto"/>
          </w:tcPr>
          <w:p w14:paraId="1C32B938"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60F855CF"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3200D671"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652F8AA2"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6BE66408"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0098786D"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7450A843"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55541B29"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16A2CCD6"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7E98F884"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4D82EACB"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32765DEA"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bottom w:val="single" w:sz="6" w:space="0" w:color="000000"/>
            </w:tcBorders>
            <w:shd w:val="clear" w:color="auto" w:fill="auto"/>
          </w:tcPr>
          <w:p w14:paraId="01FDB0A1" w14:textId="77777777" w:rsidR="00816D57" w:rsidRPr="00816D57" w:rsidRDefault="00816D57" w:rsidP="00816D57">
            <w:pPr>
              <w:pStyle w:val="PasTable1"/>
              <w:jc w:val="right"/>
              <w:rPr>
                <w:rFonts w:ascii="Trebuchet MS" w:eastAsia="Verdana" w:hAnsi="Trebuchet MS" w:cs="Verdana"/>
                <w:sz w:val="18"/>
                <w:szCs w:val="18"/>
              </w:rPr>
            </w:pPr>
          </w:p>
        </w:tc>
      </w:tr>
      <w:tr w:rsidR="00816D57" w:rsidRPr="00816D57" w14:paraId="704A314A" w14:textId="77777777" w:rsidTr="00816D57">
        <w:trPr>
          <w:trHeight w:val="461"/>
        </w:trPr>
        <w:tc>
          <w:tcPr>
            <w:tcW w:w="1426" w:type="dxa"/>
            <w:tcBorders>
              <w:top w:val="single" w:sz="6" w:space="0" w:color="000000"/>
              <w:right w:val="single" w:sz="6" w:space="0" w:color="000000"/>
            </w:tcBorders>
            <w:shd w:val="clear" w:color="auto" w:fill="auto"/>
          </w:tcPr>
          <w:p w14:paraId="19E12DF6" w14:textId="77777777" w:rsidR="00816D57" w:rsidRPr="00816D57" w:rsidRDefault="00816D57" w:rsidP="00816D57">
            <w:pPr>
              <w:pStyle w:val="PasTable1"/>
              <w:rPr>
                <w:rFonts w:ascii="Trebuchet MS" w:eastAsia="Verdana" w:hAnsi="Trebuchet MS" w:cs="Verdana"/>
                <w:b/>
                <w:bCs/>
                <w:sz w:val="18"/>
                <w:szCs w:val="18"/>
              </w:rPr>
            </w:pPr>
            <w:r w:rsidRPr="00816D57">
              <w:rPr>
                <w:rFonts w:ascii="Trebuchet MS" w:hAnsi="Trebuchet MS"/>
                <w:b/>
                <w:bCs/>
                <w:sz w:val="18"/>
                <w:szCs w:val="18"/>
              </w:rPr>
              <w:t>Total Payroll</w:t>
            </w:r>
          </w:p>
        </w:tc>
        <w:tc>
          <w:tcPr>
            <w:tcW w:w="233" w:type="dxa"/>
            <w:tcBorders>
              <w:top w:val="single" w:sz="6" w:space="0" w:color="000000"/>
              <w:left w:val="single" w:sz="6" w:space="0" w:color="000000"/>
            </w:tcBorders>
            <w:shd w:val="clear" w:color="auto" w:fill="auto"/>
          </w:tcPr>
          <w:p w14:paraId="6EACE532" w14:textId="77777777" w:rsidR="00816D57" w:rsidRPr="00816D57" w:rsidRDefault="00816D57" w:rsidP="00816D57">
            <w:pPr>
              <w:pStyle w:val="PasTable1"/>
              <w:jc w:val="right"/>
              <w:rPr>
                <w:rFonts w:ascii="Trebuchet MS" w:eastAsia="Verdana" w:hAnsi="Trebuchet MS" w:cs="Verdana"/>
                <w:sz w:val="18"/>
                <w:szCs w:val="18"/>
              </w:rPr>
            </w:pPr>
          </w:p>
        </w:tc>
        <w:tc>
          <w:tcPr>
            <w:tcW w:w="965" w:type="dxa"/>
            <w:tcBorders>
              <w:top w:val="single" w:sz="6" w:space="0" w:color="000000"/>
            </w:tcBorders>
            <w:shd w:val="clear" w:color="auto" w:fill="auto"/>
          </w:tcPr>
          <w:p w14:paraId="79E19D28"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$6,000 </w:t>
            </w:r>
          </w:p>
        </w:tc>
        <w:tc>
          <w:tcPr>
            <w:tcW w:w="965" w:type="dxa"/>
            <w:tcBorders>
              <w:top w:val="single" w:sz="6" w:space="0" w:color="000000"/>
            </w:tcBorders>
            <w:shd w:val="clear" w:color="auto" w:fill="auto"/>
          </w:tcPr>
          <w:p w14:paraId="5F56FA3F"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$6,000 </w:t>
            </w:r>
          </w:p>
        </w:tc>
        <w:tc>
          <w:tcPr>
            <w:tcW w:w="965" w:type="dxa"/>
            <w:tcBorders>
              <w:top w:val="single" w:sz="6" w:space="0" w:color="000000"/>
            </w:tcBorders>
            <w:shd w:val="clear" w:color="auto" w:fill="auto"/>
          </w:tcPr>
          <w:p w14:paraId="26CB2053"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$7,000 </w:t>
            </w:r>
          </w:p>
        </w:tc>
        <w:tc>
          <w:tcPr>
            <w:tcW w:w="965" w:type="dxa"/>
            <w:tcBorders>
              <w:top w:val="single" w:sz="6" w:space="0" w:color="000000"/>
            </w:tcBorders>
            <w:shd w:val="clear" w:color="auto" w:fill="auto"/>
          </w:tcPr>
          <w:p w14:paraId="59A3D709"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$7,000 </w:t>
            </w:r>
          </w:p>
        </w:tc>
        <w:tc>
          <w:tcPr>
            <w:tcW w:w="965" w:type="dxa"/>
            <w:tcBorders>
              <w:top w:val="single" w:sz="6" w:space="0" w:color="000000"/>
            </w:tcBorders>
            <w:shd w:val="clear" w:color="auto" w:fill="auto"/>
          </w:tcPr>
          <w:p w14:paraId="7D7D47A9"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$8,000 </w:t>
            </w:r>
          </w:p>
        </w:tc>
        <w:tc>
          <w:tcPr>
            <w:tcW w:w="965" w:type="dxa"/>
            <w:tcBorders>
              <w:top w:val="single" w:sz="6" w:space="0" w:color="000000"/>
            </w:tcBorders>
            <w:shd w:val="clear" w:color="auto" w:fill="auto"/>
          </w:tcPr>
          <w:p w14:paraId="4A3324F7"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$9,000 </w:t>
            </w:r>
          </w:p>
        </w:tc>
        <w:tc>
          <w:tcPr>
            <w:tcW w:w="965" w:type="dxa"/>
            <w:tcBorders>
              <w:top w:val="single" w:sz="6" w:space="0" w:color="000000"/>
            </w:tcBorders>
            <w:shd w:val="clear" w:color="auto" w:fill="auto"/>
          </w:tcPr>
          <w:p w14:paraId="271DFA43"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$9,000 </w:t>
            </w:r>
          </w:p>
        </w:tc>
        <w:tc>
          <w:tcPr>
            <w:tcW w:w="965" w:type="dxa"/>
            <w:tcBorders>
              <w:top w:val="single" w:sz="6" w:space="0" w:color="000000"/>
            </w:tcBorders>
            <w:shd w:val="clear" w:color="auto" w:fill="auto"/>
          </w:tcPr>
          <w:p w14:paraId="4416B0B6"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$9,000 </w:t>
            </w:r>
          </w:p>
        </w:tc>
        <w:tc>
          <w:tcPr>
            <w:tcW w:w="965" w:type="dxa"/>
            <w:tcBorders>
              <w:top w:val="single" w:sz="6" w:space="0" w:color="000000"/>
            </w:tcBorders>
            <w:shd w:val="clear" w:color="auto" w:fill="auto"/>
          </w:tcPr>
          <w:p w14:paraId="3585FDD3"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$7,000 </w:t>
            </w:r>
          </w:p>
        </w:tc>
        <w:tc>
          <w:tcPr>
            <w:tcW w:w="965" w:type="dxa"/>
            <w:tcBorders>
              <w:top w:val="single" w:sz="6" w:space="0" w:color="000000"/>
            </w:tcBorders>
            <w:shd w:val="clear" w:color="auto" w:fill="auto"/>
          </w:tcPr>
          <w:p w14:paraId="70675AF8"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$7,000 </w:t>
            </w:r>
          </w:p>
        </w:tc>
        <w:tc>
          <w:tcPr>
            <w:tcW w:w="965" w:type="dxa"/>
            <w:tcBorders>
              <w:top w:val="single" w:sz="6" w:space="0" w:color="000000"/>
            </w:tcBorders>
            <w:shd w:val="clear" w:color="auto" w:fill="auto"/>
          </w:tcPr>
          <w:p w14:paraId="4819DBB2"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$6,000 </w:t>
            </w:r>
          </w:p>
        </w:tc>
        <w:tc>
          <w:tcPr>
            <w:tcW w:w="965" w:type="dxa"/>
            <w:tcBorders>
              <w:top w:val="single" w:sz="6" w:space="0" w:color="000000"/>
            </w:tcBorders>
            <w:shd w:val="clear" w:color="auto" w:fill="auto"/>
          </w:tcPr>
          <w:p w14:paraId="230E2265" w14:textId="77777777" w:rsidR="00816D57" w:rsidRPr="00816D57" w:rsidRDefault="00816D57" w:rsidP="00816D57">
            <w:pPr>
              <w:pStyle w:val="PasTable1"/>
              <w:jc w:val="right"/>
              <w:rPr>
                <w:rFonts w:ascii="Trebuchet MS" w:eastAsia="Verdana" w:hAnsi="Trebuchet MS" w:cs="Verdana"/>
                <w:sz w:val="18"/>
                <w:szCs w:val="18"/>
              </w:rPr>
            </w:pPr>
            <w:r w:rsidRPr="00816D57">
              <w:rPr>
                <w:rFonts w:ascii="Trebuchet MS" w:hAnsi="Trebuchet MS"/>
                <w:sz w:val="18"/>
                <w:szCs w:val="18"/>
              </w:rPr>
              <w:t xml:space="preserve">$6,000 </w:t>
            </w:r>
          </w:p>
        </w:tc>
      </w:tr>
      <w:bookmarkEnd w:id="224"/>
      <w:bookmarkEnd w:id="225"/>
    </w:tbl>
    <w:p w14:paraId="6951D15A" w14:textId="77777777" w:rsidR="00816D57" w:rsidRPr="00816D57" w:rsidRDefault="00816D57" w:rsidP="00816D57"/>
    <w:p w14:paraId="02D95213" w14:textId="77777777" w:rsidR="00816D57" w:rsidRDefault="00816D57" w:rsidP="00816D57">
      <w:pPr>
        <w:rPr>
          <w:rFonts w:eastAsia="Verdana"/>
        </w:rPr>
      </w:pPr>
      <w:r w:rsidRPr="008E7AC8">
        <w:rPr>
          <w:rFonts w:ascii="Trebuchet MS" w:hAnsi="Trebuchet MS"/>
          <w:i/>
        </w:rPr>
        <w:t xml:space="preserve">Need to create your own financial tables? Tools like </w:t>
      </w:r>
      <w:hyperlink r:id="rId60" w:history="1">
        <w:proofErr w:type="spellStart"/>
        <w:r w:rsidRPr="008E7AC8">
          <w:rPr>
            <w:rStyle w:val="Hyperlink"/>
            <w:rFonts w:ascii="Trebuchet MS" w:hAnsi="Trebuchet MS"/>
            <w:i/>
            <w:color w:val="139AFE"/>
          </w:rPr>
          <w:t>LivePlan</w:t>
        </w:r>
        <w:proofErr w:type="spellEnd"/>
      </w:hyperlink>
      <w:r w:rsidRPr="008E7AC8">
        <w:rPr>
          <w:rFonts w:ascii="Trebuchet MS" w:hAnsi="Trebuchet MS"/>
          <w:i/>
        </w:rPr>
        <w:t xml:space="preserve"> will do this for you automatically</w:t>
      </w:r>
      <w:r w:rsidR="0058650A">
        <w:rPr>
          <w:rFonts w:ascii="Trebuchet MS" w:hAnsi="Trebuchet MS"/>
          <w:i/>
        </w:rPr>
        <w:t>.</w:t>
      </w:r>
    </w:p>
    <w:p w14:paraId="662E575A" w14:textId="77777777" w:rsidR="00816D57" w:rsidRDefault="00647A20" w:rsidP="00816D57">
      <w:pPr>
        <w:pStyle w:val="Heading2"/>
      </w:pPr>
      <w:r>
        <w:rPr>
          <w:rFonts w:ascii="Verdana" w:eastAsia="Verdana" w:hAnsi="Verdana" w:cs="Verdana"/>
          <w:b w:val="0"/>
          <w:sz w:val="20"/>
        </w:rPr>
        <w:br w:type="page"/>
      </w:r>
      <w:bookmarkStart w:id="226" w:name="_Toc369421637"/>
      <w:bookmarkStart w:id="227" w:name="_Toc369423474"/>
      <w:bookmarkStart w:id="228" w:name="_Toc497133203"/>
      <w:r w:rsidR="00816D57">
        <w:lastRenderedPageBreak/>
        <w:t>General Assumptions (With Monthly Detail)</w:t>
      </w:r>
      <w:bookmarkEnd w:id="226"/>
      <w:bookmarkEnd w:id="227"/>
      <w:bookmarkEnd w:id="228"/>
    </w:p>
    <w:tbl>
      <w:tblPr>
        <w:tblW w:w="13248"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1354"/>
        <w:gridCol w:w="230"/>
        <w:gridCol w:w="936"/>
        <w:gridCol w:w="936"/>
        <w:gridCol w:w="936"/>
        <w:gridCol w:w="936"/>
        <w:gridCol w:w="936"/>
        <w:gridCol w:w="936"/>
        <w:gridCol w:w="936"/>
        <w:gridCol w:w="936"/>
        <w:gridCol w:w="936"/>
        <w:gridCol w:w="1080"/>
        <w:gridCol w:w="1080"/>
        <w:gridCol w:w="1080"/>
      </w:tblGrid>
      <w:tr w:rsidR="00647A20" w:rsidRPr="00194A7F" w14:paraId="341D7805" w14:textId="77777777" w:rsidTr="00816D57">
        <w:trPr>
          <w:trHeight w:val="490"/>
        </w:trPr>
        <w:tc>
          <w:tcPr>
            <w:tcW w:w="1354" w:type="dxa"/>
            <w:tcBorders>
              <w:bottom w:val="single" w:sz="6" w:space="0" w:color="000000"/>
              <w:right w:val="single" w:sz="6" w:space="0" w:color="000000"/>
            </w:tcBorders>
            <w:shd w:val="clear" w:color="auto" w:fill="auto"/>
          </w:tcPr>
          <w:p w14:paraId="1AD9F73C" w14:textId="77777777" w:rsidR="00647A20" w:rsidRPr="00194A7F" w:rsidRDefault="00647A20" w:rsidP="00816D57">
            <w:pPr>
              <w:pStyle w:val="PasTable1"/>
              <w:rPr>
                <w:rFonts w:ascii="Trebuchet MS" w:eastAsia="Verdana" w:hAnsi="Trebuchet MS" w:cs="Verdana"/>
                <w:i/>
                <w:iCs/>
                <w:sz w:val="18"/>
                <w:szCs w:val="18"/>
              </w:rPr>
            </w:pPr>
            <w:bookmarkStart w:id="229" w:name="TableAppendixGeneralAssumptions"/>
            <w:bookmarkStart w:id="230" w:name="BodyTableAppendixGeneralAssumptions"/>
            <w:r w:rsidRPr="00194A7F">
              <w:rPr>
                <w:rFonts w:ascii="Trebuchet MS" w:hAnsi="Trebuchet MS"/>
                <w:i/>
                <w:iCs/>
                <w:sz w:val="18"/>
                <w:szCs w:val="18"/>
              </w:rPr>
              <w:t>General Assumptions</w:t>
            </w:r>
          </w:p>
        </w:tc>
        <w:tc>
          <w:tcPr>
            <w:tcW w:w="230" w:type="dxa"/>
            <w:tcBorders>
              <w:left w:val="single" w:sz="6" w:space="0" w:color="000000"/>
              <w:bottom w:val="single" w:sz="6" w:space="0" w:color="000000"/>
            </w:tcBorders>
            <w:shd w:val="clear" w:color="auto" w:fill="auto"/>
            <w:vAlign w:val="center"/>
          </w:tcPr>
          <w:p w14:paraId="36EE739E" w14:textId="77777777" w:rsidR="00647A20" w:rsidRPr="00194A7F" w:rsidRDefault="00647A20">
            <w:pPr>
              <w:pStyle w:val="PasTable1"/>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74D63E6D" w14:textId="77777777" w:rsidR="00647A20" w:rsidRPr="00194A7F" w:rsidRDefault="00647A20" w:rsidP="00816D57">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5A25C71E" w14:textId="77777777" w:rsidR="00647A20" w:rsidRPr="00194A7F" w:rsidRDefault="00647A20" w:rsidP="00816D57">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7654BCE9" w14:textId="77777777" w:rsidR="00647A20" w:rsidRPr="00194A7F" w:rsidRDefault="00647A20" w:rsidP="00816D57">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2BE02FE1" w14:textId="77777777" w:rsidR="00647A20" w:rsidRPr="00194A7F" w:rsidRDefault="00647A20" w:rsidP="00816D57">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5299A0AE" w14:textId="77777777" w:rsidR="00647A20" w:rsidRPr="00194A7F" w:rsidRDefault="00647A20" w:rsidP="00816D57">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6AB61A29" w14:textId="77777777" w:rsidR="00647A20" w:rsidRPr="00194A7F" w:rsidRDefault="00647A20" w:rsidP="00816D57">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671686C3" w14:textId="77777777" w:rsidR="00647A20" w:rsidRPr="00194A7F" w:rsidRDefault="00647A20" w:rsidP="00816D57">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663CC7F2" w14:textId="77777777" w:rsidR="00647A20" w:rsidRPr="00194A7F" w:rsidRDefault="00647A20" w:rsidP="00816D57">
            <w:pPr>
              <w:pStyle w:val="PasTable1"/>
              <w:jc w:val="right"/>
              <w:rPr>
                <w:rFonts w:ascii="Trebuchet MS" w:eastAsia="Verdana" w:hAnsi="Trebuchet MS" w:cs="Verdana"/>
                <w:i/>
                <w:iCs/>
                <w:sz w:val="18"/>
                <w:szCs w:val="18"/>
              </w:rPr>
            </w:pPr>
          </w:p>
        </w:tc>
        <w:tc>
          <w:tcPr>
            <w:tcW w:w="936" w:type="dxa"/>
            <w:tcBorders>
              <w:bottom w:val="single" w:sz="6" w:space="0" w:color="000000"/>
            </w:tcBorders>
            <w:shd w:val="clear" w:color="auto" w:fill="auto"/>
          </w:tcPr>
          <w:p w14:paraId="44CF7857" w14:textId="77777777" w:rsidR="00647A20" w:rsidRPr="00194A7F" w:rsidRDefault="00647A20" w:rsidP="00816D57">
            <w:pPr>
              <w:pStyle w:val="PasTable1"/>
              <w:jc w:val="right"/>
              <w:rPr>
                <w:rFonts w:ascii="Trebuchet MS" w:eastAsia="Verdana" w:hAnsi="Trebuchet MS" w:cs="Verdana"/>
                <w:i/>
                <w:iCs/>
                <w:sz w:val="18"/>
                <w:szCs w:val="18"/>
              </w:rPr>
            </w:pPr>
          </w:p>
        </w:tc>
        <w:tc>
          <w:tcPr>
            <w:tcW w:w="1080" w:type="dxa"/>
            <w:tcBorders>
              <w:bottom w:val="single" w:sz="6" w:space="0" w:color="000000"/>
            </w:tcBorders>
            <w:shd w:val="clear" w:color="auto" w:fill="auto"/>
          </w:tcPr>
          <w:p w14:paraId="66486AE2" w14:textId="77777777" w:rsidR="00647A20" w:rsidRPr="00194A7F" w:rsidRDefault="00647A20" w:rsidP="00816D57">
            <w:pPr>
              <w:pStyle w:val="PasTable1"/>
              <w:jc w:val="right"/>
              <w:rPr>
                <w:rFonts w:ascii="Trebuchet MS" w:eastAsia="Verdana" w:hAnsi="Trebuchet MS" w:cs="Verdana"/>
                <w:i/>
                <w:iCs/>
                <w:sz w:val="18"/>
                <w:szCs w:val="18"/>
              </w:rPr>
            </w:pPr>
          </w:p>
        </w:tc>
        <w:tc>
          <w:tcPr>
            <w:tcW w:w="1080" w:type="dxa"/>
            <w:tcBorders>
              <w:bottom w:val="single" w:sz="6" w:space="0" w:color="000000"/>
            </w:tcBorders>
            <w:shd w:val="clear" w:color="auto" w:fill="auto"/>
          </w:tcPr>
          <w:p w14:paraId="033952AC" w14:textId="77777777" w:rsidR="00647A20" w:rsidRPr="00194A7F" w:rsidRDefault="00647A20" w:rsidP="00816D57">
            <w:pPr>
              <w:pStyle w:val="PasTable1"/>
              <w:jc w:val="right"/>
              <w:rPr>
                <w:rFonts w:ascii="Trebuchet MS" w:eastAsia="Verdana" w:hAnsi="Trebuchet MS" w:cs="Verdana"/>
                <w:i/>
                <w:iCs/>
                <w:sz w:val="18"/>
                <w:szCs w:val="18"/>
              </w:rPr>
            </w:pPr>
          </w:p>
        </w:tc>
        <w:tc>
          <w:tcPr>
            <w:tcW w:w="1080" w:type="dxa"/>
            <w:tcBorders>
              <w:bottom w:val="single" w:sz="6" w:space="0" w:color="000000"/>
            </w:tcBorders>
            <w:shd w:val="clear" w:color="auto" w:fill="auto"/>
          </w:tcPr>
          <w:p w14:paraId="4925398B" w14:textId="77777777" w:rsidR="00647A20" w:rsidRPr="00194A7F" w:rsidRDefault="00647A20" w:rsidP="00816D57">
            <w:pPr>
              <w:pStyle w:val="PasTable1"/>
              <w:jc w:val="right"/>
              <w:rPr>
                <w:rFonts w:ascii="Trebuchet MS" w:eastAsia="Verdana" w:hAnsi="Trebuchet MS" w:cs="Verdana"/>
                <w:b/>
                <w:bCs/>
                <w:sz w:val="18"/>
                <w:szCs w:val="18"/>
              </w:rPr>
            </w:pPr>
          </w:p>
        </w:tc>
      </w:tr>
      <w:tr w:rsidR="00816D57" w:rsidRPr="00194A7F" w14:paraId="292A21B3" w14:textId="77777777" w:rsidTr="00816D57">
        <w:trPr>
          <w:trHeight w:val="490"/>
        </w:trPr>
        <w:tc>
          <w:tcPr>
            <w:tcW w:w="1354" w:type="dxa"/>
            <w:tcBorders>
              <w:top w:val="single" w:sz="6" w:space="0" w:color="000000"/>
              <w:right w:val="single" w:sz="6" w:space="0" w:color="000000"/>
            </w:tcBorders>
            <w:shd w:val="clear" w:color="auto" w:fill="auto"/>
          </w:tcPr>
          <w:p w14:paraId="69921F39" w14:textId="77777777" w:rsidR="00816D57" w:rsidRPr="00194A7F" w:rsidRDefault="00816D57" w:rsidP="00816D57">
            <w:pPr>
              <w:pStyle w:val="PasTable1"/>
              <w:rPr>
                <w:rFonts w:ascii="Trebuchet MS" w:eastAsia="Verdana" w:hAnsi="Trebuchet MS" w:cs="Verdana"/>
                <w:sz w:val="18"/>
                <w:szCs w:val="18"/>
              </w:rPr>
            </w:pPr>
          </w:p>
        </w:tc>
        <w:tc>
          <w:tcPr>
            <w:tcW w:w="230" w:type="dxa"/>
            <w:tcBorders>
              <w:top w:val="single" w:sz="6" w:space="0" w:color="000000"/>
              <w:left w:val="single" w:sz="6" w:space="0" w:color="000000"/>
            </w:tcBorders>
            <w:shd w:val="clear" w:color="auto" w:fill="auto"/>
            <w:vAlign w:val="center"/>
          </w:tcPr>
          <w:p w14:paraId="25C4AB85" w14:textId="77777777" w:rsidR="00816D57" w:rsidRPr="00194A7F" w:rsidRDefault="00816D57" w:rsidP="00816D57">
            <w:pPr>
              <w:pStyle w:val="PasTable1"/>
              <w:rPr>
                <w:rFonts w:ascii="Trebuchet MS" w:eastAsia="Verdana" w:hAnsi="Trebuchet MS" w:cs="Verdana"/>
                <w:sz w:val="18"/>
                <w:szCs w:val="18"/>
              </w:rPr>
            </w:pPr>
          </w:p>
        </w:tc>
        <w:tc>
          <w:tcPr>
            <w:tcW w:w="936" w:type="dxa"/>
            <w:tcBorders>
              <w:top w:val="single" w:sz="6" w:space="0" w:color="000000"/>
            </w:tcBorders>
            <w:shd w:val="clear" w:color="auto" w:fill="auto"/>
          </w:tcPr>
          <w:p w14:paraId="04F4D0AE"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1</w:t>
            </w:r>
          </w:p>
        </w:tc>
        <w:tc>
          <w:tcPr>
            <w:tcW w:w="936" w:type="dxa"/>
            <w:tcBorders>
              <w:top w:val="single" w:sz="6" w:space="0" w:color="000000"/>
            </w:tcBorders>
            <w:shd w:val="clear" w:color="auto" w:fill="auto"/>
          </w:tcPr>
          <w:p w14:paraId="3EF66200"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2</w:t>
            </w:r>
          </w:p>
        </w:tc>
        <w:tc>
          <w:tcPr>
            <w:tcW w:w="936" w:type="dxa"/>
            <w:tcBorders>
              <w:top w:val="single" w:sz="6" w:space="0" w:color="000000"/>
            </w:tcBorders>
            <w:shd w:val="clear" w:color="auto" w:fill="auto"/>
          </w:tcPr>
          <w:p w14:paraId="0D1A7C16"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3</w:t>
            </w:r>
          </w:p>
        </w:tc>
        <w:tc>
          <w:tcPr>
            <w:tcW w:w="936" w:type="dxa"/>
            <w:tcBorders>
              <w:top w:val="single" w:sz="6" w:space="0" w:color="000000"/>
            </w:tcBorders>
            <w:shd w:val="clear" w:color="auto" w:fill="auto"/>
          </w:tcPr>
          <w:p w14:paraId="4C17028D"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4</w:t>
            </w:r>
          </w:p>
        </w:tc>
        <w:tc>
          <w:tcPr>
            <w:tcW w:w="936" w:type="dxa"/>
            <w:tcBorders>
              <w:top w:val="single" w:sz="6" w:space="0" w:color="000000"/>
            </w:tcBorders>
            <w:shd w:val="clear" w:color="auto" w:fill="auto"/>
          </w:tcPr>
          <w:p w14:paraId="29C9BBA8"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5</w:t>
            </w:r>
          </w:p>
        </w:tc>
        <w:tc>
          <w:tcPr>
            <w:tcW w:w="936" w:type="dxa"/>
            <w:tcBorders>
              <w:top w:val="single" w:sz="6" w:space="0" w:color="000000"/>
            </w:tcBorders>
            <w:shd w:val="clear" w:color="auto" w:fill="auto"/>
          </w:tcPr>
          <w:p w14:paraId="3B30ED1B"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6</w:t>
            </w:r>
          </w:p>
        </w:tc>
        <w:tc>
          <w:tcPr>
            <w:tcW w:w="936" w:type="dxa"/>
            <w:tcBorders>
              <w:top w:val="single" w:sz="6" w:space="0" w:color="000000"/>
            </w:tcBorders>
            <w:shd w:val="clear" w:color="auto" w:fill="auto"/>
          </w:tcPr>
          <w:p w14:paraId="5F04ECD0"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7</w:t>
            </w:r>
          </w:p>
        </w:tc>
        <w:tc>
          <w:tcPr>
            <w:tcW w:w="936" w:type="dxa"/>
            <w:tcBorders>
              <w:top w:val="single" w:sz="6" w:space="0" w:color="000000"/>
            </w:tcBorders>
            <w:shd w:val="clear" w:color="auto" w:fill="auto"/>
          </w:tcPr>
          <w:p w14:paraId="5AFDD6C1"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8</w:t>
            </w:r>
          </w:p>
        </w:tc>
        <w:tc>
          <w:tcPr>
            <w:tcW w:w="936" w:type="dxa"/>
            <w:tcBorders>
              <w:top w:val="single" w:sz="6" w:space="0" w:color="000000"/>
            </w:tcBorders>
            <w:shd w:val="clear" w:color="auto" w:fill="auto"/>
          </w:tcPr>
          <w:p w14:paraId="5724993B"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9</w:t>
            </w:r>
          </w:p>
        </w:tc>
        <w:tc>
          <w:tcPr>
            <w:tcW w:w="1080" w:type="dxa"/>
            <w:tcBorders>
              <w:top w:val="single" w:sz="6" w:space="0" w:color="000000"/>
            </w:tcBorders>
            <w:shd w:val="clear" w:color="auto" w:fill="auto"/>
          </w:tcPr>
          <w:p w14:paraId="32175496"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10</w:t>
            </w:r>
          </w:p>
        </w:tc>
        <w:tc>
          <w:tcPr>
            <w:tcW w:w="1080" w:type="dxa"/>
            <w:tcBorders>
              <w:top w:val="single" w:sz="6" w:space="0" w:color="000000"/>
            </w:tcBorders>
            <w:shd w:val="clear" w:color="auto" w:fill="auto"/>
          </w:tcPr>
          <w:p w14:paraId="4414C466"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11</w:t>
            </w:r>
          </w:p>
        </w:tc>
        <w:tc>
          <w:tcPr>
            <w:tcW w:w="1080" w:type="dxa"/>
            <w:tcBorders>
              <w:top w:val="single" w:sz="6" w:space="0" w:color="000000"/>
            </w:tcBorders>
            <w:shd w:val="clear" w:color="auto" w:fill="auto"/>
          </w:tcPr>
          <w:p w14:paraId="6BBF68F3"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 Month 12</w:t>
            </w:r>
          </w:p>
        </w:tc>
      </w:tr>
      <w:tr w:rsidR="00816D57" w:rsidRPr="00194A7F" w14:paraId="3BBFF2C8" w14:textId="77777777" w:rsidTr="00816D57">
        <w:trPr>
          <w:trHeight w:val="490"/>
        </w:trPr>
        <w:tc>
          <w:tcPr>
            <w:tcW w:w="1354" w:type="dxa"/>
            <w:tcBorders>
              <w:right w:val="single" w:sz="6" w:space="0" w:color="000000"/>
            </w:tcBorders>
            <w:shd w:val="clear" w:color="auto" w:fill="auto"/>
          </w:tcPr>
          <w:p w14:paraId="505B8766" w14:textId="77777777" w:rsidR="00816D57" w:rsidRPr="00194A7F" w:rsidRDefault="00816D57" w:rsidP="00816D57">
            <w:pPr>
              <w:pStyle w:val="PasTable1"/>
              <w:rPr>
                <w:rFonts w:ascii="Trebuchet MS" w:eastAsia="Verdana" w:hAnsi="Trebuchet MS" w:cs="Verdana"/>
                <w:sz w:val="18"/>
                <w:szCs w:val="18"/>
              </w:rPr>
            </w:pPr>
            <w:r w:rsidRPr="00194A7F">
              <w:rPr>
                <w:rFonts w:ascii="Trebuchet MS" w:hAnsi="Trebuchet MS"/>
                <w:sz w:val="18"/>
                <w:szCs w:val="18"/>
              </w:rPr>
              <w:t>Plan Month</w:t>
            </w:r>
          </w:p>
        </w:tc>
        <w:tc>
          <w:tcPr>
            <w:tcW w:w="230" w:type="dxa"/>
            <w:tcBorders>
              <w:left w:val="single" w:sz="6" w:space="0" w:color="000000"/>
            </w:tcBorders>
            <w:shd w:val="clear" w:color="auto" w:fill="auto"/>
            <w:vAlign w:val="center"/>
          </w:tcPr>
          <w:p w14:paraId="626636CF" w14:textId="77777777" w:rsidR="00816D57" w:rsidRPr="00194A7F" w:rsidRDefault="00816D57" w:rsidP="00816D57">
            <w:pPr>
              <w:pStyle w:val="PasTable1"/>
              <w:rPr>
                <w:rFonts w:ascii="Trebuchet MS" w:eastAsia="Verdana" w:hAnsi="Trebuchet MS" w:cs="Verdana"/>
                <w:sz w:val="18"/>
                <w:szCs w:val="18"/>
              </w:rPr>
            </w:pPr>
          </w:p>
        </w:tc>
        <w:tc>
          <w:tcPr>
            <w:tcW w:w="936" w:type="dxa"/>
            <w:shd w:val="clear" w:color="auto" w:fill="auto"/>
          </w:tcPr>
          <w:p w14:paraId="06518C7A"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1</w:t>
            </w:r>
          </w:p>
        </w:tc>
        <w:tc>
          <w:tcPr>
            <w:tcW w:w="936" w:type="dxa"/>
            <w:shd w:val="clear" w:color="auto" w:fill="auto"/>
          </w:tcPr>
          <w:p w14:paraId="0186DFAB"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2</w:t>
            </w:r>
          </w:p>
        </w:tc>
        <w:tc>
          <w:tcPr>
            <w:tcW w:w="936" w:type="dxa"/>
            <w:shd w:val="clear" w:color="auto" w:fill="auto"/>
          </w:tcPr>
          <w:p w14:paraId="2E3F5134"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3</w:t>
            </w:r>
          </w:p>
        </w:tc>
        <w:tc>
          <w:tcPr>
            <w:tcW w:w="936" w:type="dxa"/>
            <w:shd w:val="clear" w:color="auto" w:fill="auto"/>
          </w:tcPr>
          <w:p w14:paraId="4E1B0691"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4</w:t>
            </w:r>
          </w:p>
        </w:tc>
        <w:tc>
          <w:tcPr>
            <w:tcW w:w="936" w:type="dxa"/>
            <w:shd w:val="clear" w:color="auto" w:fill="auto"/>
          </w:tcPr>
          <w:p w14:paraId="7DD7C35F"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5</w:t>
            </w:r>
          </w:p>
        </w:tc>
        <w:tc>
          <w:tcPr>
            <w:tcW w:w="936" w:type="dxa"/>
            <w:shd w:val="clear" w:color="auto" w:fill="auto"/>
          </w:tcPr>
          <w:p w14:paraId="596F222D"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6</w:t>
            </w:r>
          </w:p>
        </w:tc>
        <w:tc>
          <w:tcPr>
            <w:tcW w:w="936" w:type="dxa"/>
            <w:shd w:val="clear" w:color="auto" w:fill="auto"/>
          </w:tcPr>
          <w:p w14:paraId="177EEC32"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7</w:t>
            </w:r>
          </w:p>
        </w:tc>
        <w:tc>
          <w:tcPr>
            <w:tcW w:w="936" w:type="dxa"/>
            <w:shd w:val="clear" w:color="auto" w:fill="auto"/>
          </w:tcPr>
          <w:p w14:paraId="7B37F774"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8</w:t>
            </w:r>
          </w:p>
        </w:tc>
        <w:tc>
          <w:tcPr>
            <w:tcW w:w="936" w:type="dxa"/>
            <w:shd w:val="clear" w:color="auto" w:fill="auto"/>
          </w:tcPr>
          <w:p w14:paraId="2D1D0D4F"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9</w:t>
            </w:r>
          </w:p>
        </w:tc>
        <w:tc>
          <w:tcPr>
            <w:tcW w:w="1080" w:type="dxa"/>
            <w:shd w:val="clear" w:color="auto" w:fill="auto"/>
          </w:tcPr>
          <w:p w14:paraId="4E946664"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10</w:t>
            </w:r>
          </w:p>
        </w:tc>
        <w:tc>
          <w:tcPr>
            <w:tcW w:w="1080" w:type="dxa"/>
            <w:shd w:val="clear" w:color="auto" w:fill="auto"/>
          </w:tcPr>
          <w:p w14:paraId="2E28EA3D"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11</w:t>
            </w:r>
          </w:p>
        </w:tc>
        <w:tc>
          <w:tcPr>
            <w:tcW w:w="1080" w:type="dxa"/>
            <w:shd w:val="clear" w:color="auto" w:fill="auto"/>
          </w:tcPr>
          <w:p w14:paraId="72AEECD1"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12</w:t>
            </w:r>
          </w:p>
        </w:tc>
      </w:tr>
      <w:tr w:rsidR="00816D57" w:rsidRPr="00194A7F" w14:paraId="2BAB6E35" w14:textId="77777777" w:rsidTr="00816D57">
        <w:trPr>
          <w:trHeight w:val="490"/>
        </w:trPr>
        <w:tc>
          <w:tcPr>
            <w:tcW w:w="1354" w:type="dxa"/>
            <w:tcBorders>
              <w:right w:val="single" w:sz="6" w:space="0" w:color="000000"/>
            </w:tcBorders>
            <w:shd w:val="clear" w:color="auto" w:fill="auto"/>
          </w:tcPr>
          <w:p w14:paraId="4DD1A903" w14:textId="77777777" w:rsidR="00816D57" w:rsidRPr="00194A7F" w:rsidRDefault="00816D57" w:rsidP="00816D57">
            <w:pPr>
              <w:pStyle w:val="PasTable1"/>
              <w:rPr>
                <w:rFonts w:ascii="Trebuchet MS" w:eastAsia="Verdana" w:hAnsi="Trebuchet MS" w:cs="Verdana"/>
                <w:sz w:val="18"/>
                <w:szCs w:val="18"/>
              </w:rPr>
            </w:pPr>
            <w:r w:rsidRPr="00194A7F">
              <w:rPr>
                <w:rFonts w:ascii="Trebuchet MS" w:hAnsi="Trebuchet MS"/>
                <w:sz w:val="18"/>
                <w:szCs w:val="18"/>
              </w:rPr>
              <w:t>Current Interest Rate</w:t>
            </w:r>
          </w:p>
        </w:tc>
        <w:tc>
          <w:tcPr>
            <w:tcW w:w="230" w:type="dxa"/>
            <w:tcBorders>
              <w:left w:val="single" w:sz="6" w:space="0" w:color="000000"/>
            </w:tcBorders>
            <w:shd w:val="clear" w:color="auto" w:fill="auto"/>
            <w:vAlign w:val="center"/>
          </w:tcPr>
          <w:p w14:paraId="7F4DC76E" w14:textId="77777777" w:rsidR="00816D57" w:rsidRPr="00194A7F" w:rsidRDefault="00816D57" w:rsidP="00816D57">
            <w:pPr>
              <w:pStyle w:val="PasTable1"/>
              <w:rPr>
                <w:rFonts w:ascii="Trebuchet MS" w:eastAsia="Verdana" w:hAnsi="Trebuchet MS" w:cs="Verdana"/>
                <w:sz w:val="18"/>
                <w:szCs w:val="18"/>
              </w:rPr>
            </w:pPr>
          </w:p>
        </w:tc>
        <w:tc>
          <w:tcPr>
            <w:tcW w:w="936" w:type="dxa"/>
            <w:shd w:val="clear" w:color="auto" w:fill="auto"/>
          </w:tcPr>
          <w:p w14:paraId="65E8C404"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c>
          <w:tcPr>
            <w:tcW w:w="936" w:type="dxa"/>
            <w:shd w:val="clear" w:color="auto" w:fill="auto"/>
          </w:tcPr>
          <w:p w14:paraId="2DB4AD70"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c>
          <w:tcPr>
            <w:tcW w:w="936" w:type="dxa"/>
            <w:shd w:val="clear" w:color="auto" w:fill="auto"/>
          </w:tcPr>
          <w:p w14:paraId="076E6F51"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c>
          <w:tcPr>
            <w:tcW w:w="936" w:type="dxa"/>
            <w:shd w:val="clear" w:color="auto" w:fill="auto"/>
          </w:tcPr>
          <w:p w14:paraId="32B130CC"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c>
          <w:tcPr>
            <w:tcW w:w="936" w:type="dxa"/>
            <w:shd w:val="clear" w:color="auto" w:fill="auto"/>
          </w:tcPr>
          <w:p w14:paraId="52A9C8B1"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c>
          <w:tcPr>
            <w:tcW w:w="936" w:type="dxa"/>
            <w:shd w:val="clear" w:color="auto" w:fill="auto"/>
          </w:tcPr>
          <w:p w14:paraId="56850C2F"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c>
          <w:tcPr>
            <w:tcW w:w="936" w:type="dxa"/>
            <w:shd w:val="clear" w:color="auto" w:fill="auto"/>
          </w:tcPr>
          <w:p w14:paraId="493157C4"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c>
          <w:tcPr>
            <w:tcW w:w="936" w:type="dxa"/>
            <w:shd w:val="clear" w:color="auto" w:fill="auto"/>
          </w:tcPr>
          <w:p w14:paraId="0500DB3D"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c>
          <w:tcPr>
            <w:tcW w:w="936" w:type="dxa"/>
            <w:shd w:val="clear" w:color="auto" w:fill="auto"/>
          </w:tcPr>
          <w:p w14:paraId="0CE76F42"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c>
          <w:tcPr>
            <w:tcW w:w="1080" w:type="dxa"/>
            <w:shd w:val="clear" w:color="auto" w:fill="auto"/>
          </w:tcPr>
          <w:p w14:paraId="25A3DE04"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c>
          <w:tcPr>
            <w:tcW w:w="1080" w:type="dxa"/>
            <w:shd w:val="clear" w:color="auto" w:fill="auto"/>
          </w:tcPr>
          <w:p w14:paraId="1A890B48"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c>
          <w:tcPr>
            <w:tcW w:w="1080" w:type="dxa"/>
            <w:shd w:val="clear" w:color="auto" w:fill="auto"/>
          </w:tcPr>
          <w:p w14:paraId="16829C1B"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10.00% </w:t>
            </w:r>
          </w:p>
        </w:tc>
      </w:tr>
      <w:tr w:rsidR="00816D57" w:rsidRPr="00194A7F" w14:paraId="781C499B" w14:textId="77777777" w:rsidTr="00816D57">
        <w:trPr>
          <w:trHeight w:val="490"/>
        </w:trPr>
        <w:tc>
          <w:tcPr>
            <w:tcW w:w="1354" w:type="dxa"/>
            <w:tcBorders>
              <w:right w:val="single" w:sz="6" w:space="0" w:color="000000"/>
            </w:tcBorders>
            <w:shd w:val="clear" w:color="auto" w:fill="auto"/>
          </w:tcPr>
          <w:p w14:paraId="6AAFBC25" w14:textId="77777777" w:rsidR="00816D57" w:rsidRPr="00194A7F" w:rsidRDefault="00816D57" w:rsidP="00816D57">
            <w:pPr>
              <w:pStyle w:val="PasTable1"/>
              <w:rPr>
                <w:rFonts w:ascii="Trebuchet MS" w:eastAsia="Verdana" w:hAnsi="Trebuchet MS" w:cs="Verdana"/>
                <w:sz w:val="18"/>
                <w:szCs w:val="18"/>
              </w:rPr>
            </w:pPr>
            <w:r w:rsidRPr="00194A7F">
              <w:rPr>
                <w:rFonts w:ascii="Trebuchet MS" w:hAnsi="Trebuchet MS"/>
                <w:sz w:val="18"/>
                <w:szCs w:val="18"/>
              </w:rPr>
              <w:t>Long-term Interest Rate</w:t>
            </w:r>
          </w:p>
        </w:tc>
        <w:tc>
          <w:tcPr>
            <w:tcW w:w="230" w:type="dxa"/>
            <w:tcBorders>
              <w:left w:val="single" w:sz="6" w:space="0" w:color="000000"/>
            </w:tcBorders>
            <w:shd w:val="clear" w:color="auto" w:fill="auto"/>
            <w:vAlign w:val="center"/>
          </w:tcPr>
          <w:p w14:paraId="72D1CFEC" w14:textId="77777777" w:rsidR="00816D57" w:rsidRPr="00194A7F" w:rsidRDefault="00816D57" w:rsidP="00816D57">
            <w:pPr>
              <w:pStyle w:val="PasTable1"/>
              <w:rPr>
                <w:rFonts w:ascii="Trebuchet MS" w:eastAsia="Verdana" w:hAnsi="Trebuchet MS" w:cs="Verdana"/>
                <w:sz w:val="18"/>
                <w:szCs w:val="18"/>
              </w:rPr>
            </w:pPr>
          </w:p>
        </w:tc>
        <w:tc>
          <w:tcPr>
            <w:tcW w:w="936" w:type="dxa"/>
            <w:shd w:val="clear" w:color="auto" w:fill="auto"/>
          </w:tcPr>
          <w:p w14:paraId="762293EE"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c>
          <w:tcPr>
            <w:tcW w:w="936" w:type="dxa"/>
            <w:shd w:val="clear" w:color="auto" w:fill="auto"/>
          </w:tcPr>
          <w:p w14:paraId="279213C3"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c>
          <w:tcPr>
            <w:tcW w:w="936" w:type="dxa"/>
            <w:shd w:val="clear" w:color="auto" w:fill="auto"/>
          </w:tcPr>
          <w:p w14:paraId="2A0CF4E3"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c>
          <w:tcPr>
            <w:tcW w:w="936" w:type="dxa"/>
            <w:shd w:val="clear" w:color="auto" w:fill="auto"/>
          </w:tcPr>
          <w:p w14:paraId="4E1B6229"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c>
          <w:tcPr>
            <w:tcW w:w="936" w:type="dxa"/>
            <w:shd w:val="clear" w:color="auto" w:fill="auto"/>
          </w:tcPr>
          <w:p w14:paraId="0B91937E"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c>
          <w:tcPr>
            <w:tcW w:w="936" w:type="dxa"/>
            <w:shd w:val="clear" w:color="auto" w:fill="auto"/>
          </w:tcPr>
          <w:p w14:paraId="6AD3FF05"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c>
          <w:tcPr>
            <w:tcW w:w="936" w:type="dxa"/>
            <w:shd w:val="clear" w:color="auto" w:fill="auto"/>
          </w:tcPr>
          <w:p w14:paraId="61EB5023"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c>
          <w:tcPr>
            <w:tcW w:w="936" w:type="dxa"/>
            <w:shd w:val="clear" w:color="auto" w:fill="auto"/>
          </w:tcPr>
          <w:p w14:paraId="1B6E2928"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c>
          <w:tcPr>
            <w:tcW w:w="936" w:type="dxa"/>
            <w:shd w:val="clear" w:color="auto" w:fill="auto"/>
          </w:tcPr>
          <w:p w14:paraId="6C2DA039"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c>
          <w:tcPr>
            <w:tcW w:w="1080" w:type="dxa"/>
            <w:shd w:val="clear" w:color="auto" w:fill="auto"/>
          </w:tcPr>
          <w:p w14:paraId="2D68897E"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c>
          <w:tcPr>
            <w:tcW w:w="1080" w:type="dxa"/>
            <w:shd w:val="clear" w:color="auto" w:fill="auto"/>
          </w:tcPr>
          <w:p w14:paraId="1E6F7813"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c>
          <w:tcPr>
            <w:tcW w:w="1080" w:type="dxa"/>
            <w:shd w:val="clear" w:color="auto" w:fill="auto"/>
          </w:tcPr>
          <w:p w14:paraId="355E2773"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4.00% </w:t>
            </w:r>
          </w:p>
        </w:tc>
      </w:tr>
      <w:tr w:rsidR="00816D57" w:rsidRPr="00194A7F" w14:paraId="4E8286A1" w14:textId="77777777" w:rsidTr="00816D57">
        <w:trPr>
          <w:trHeight w:val="490"/>
        </w:trPr>
        <w:tc>
          <w:tcPr>
            <w:tcW w:w="1354" w:type="dxa"/>
            <w:tcBorders>
              <w:bottom w:val="single" w:sz="6" w:space="0" w:color="000000"/>
              <w:right w:val="single" w:sz="6" w:space="0" w:color="000000"/>
            </w:tcBorders>
            <w:shd w:val="clear" w:color="auto" w:fill="auto"/>
          </w:tcPr>
          <w:p w14:paraId="7040AF8C" w14:textId="77777777" w:rsidR="00816D57" w:rsidRPr="00194A7F" w:rsidRDefault="00816D57" w:rsidP="00816D57">
            <w:pPr>
              <w:pStyle w:val="PasTable1"/>
              <w:rPr>
                <w:rFonts w:ascii="Trebuchet MS" w:eastAsia="Verdana" w:hAnsi="Trebuchet MS" w:cs="Verdana"/>
                <w:sz w:val="18"/>
                <w:szCs w:val="18"/>
              </w:rPr>
            </w:pPr>
            <w:r w:rsidRPr="00194A7F">
              <w:rPr>
                <w:rFonts w:ascii="Trebuchet MS" w:hAnsi="Trebuchet MS"/>
                <w:sz w:val="18"/>
                <w:szCs w:val="18"/>
              </w:rPr>
              <w:t>Tax Rate</w:t>
            </w:r>
          </w:p>
        </w:tc>
        <w:tc>
          <w:tcPr>
            <w:tcW w:w="230" w:type="dxa"/>
            <w:tcBorders>
              <w:left w:val="single" w:sz="6" w:space="0" w:color="000000"/>
              <w:bottom w:val="single" w:sz="6" w:space="0" w:color="000000"/>
            </w:tcBorders>
            <w:shd w:val="clear" w:color="auto" w:fill="auto"/>
            <w:vAlign w:val="center"/>
          </w:tcPr>
          <w:p w14:paraId="7C9B91F4" w14:textId="77777777" w:rsidR="00816D57" w:rsidRPr="00194A7F" w:rsidRDefault="00816D57" w:rsidP="00816D57">
            <w:pPr>
              <w:pStyle w:val="PasTable1"/>
              <w:rPr>
                <w:rFonts w:ascii="Trebuchet MS" w:eastAsia="Verdana" w:hAnsi="Trebuchet MS" w:cs="Verdana"/>
                <w:sz w:val="18"/>
                <w:szCs w:val="18"/>
              </w:rPr>
            </w:pPr>
          </w:p>
        </w:tc>
        <w:tc>
          <w:tcPr>
            <w:tcW w:w="936" w:type="dxa"/>
            <w:tcBorders>
              <w:bottom w:val="single" w:sz="6" w:space="0" w:color="000000"/>
            </w:tcBorders>
            <w:shd w:val="clear" w:color="auto" w:fill="auto"/>
          </w:tcPr>
          <w:p w14:paraId="773B46D5"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c>
          <w:tcPr>
            <w:tcW w:w="936" w:type="dxa"/>
            <w:tcBorders>
              <w:bottom w:val="single" w:sz="6" w:space="0" w:color="000000"/>
            </w:tcBorders>
            <w:shd w:val="clear" w:color="auto" w:fill="auto"/>
          </w:tcPr>
          <w:p w14:paraId="381949B2"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c>
          <w:tcPr>
            <w:tcW w:w="936" w:type="dxa"/>
            <w:tcBorders>
              <w:bottom w:val="single" w:sz="6" w:space="0" w:color="000000"/>
            </w:tcBorders>
            <w:shd w:val="clear" w:color="auto" w:fill="auto"/>
          </w:tcPr>
          <w:p w14:paraId="3D2D164B"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c>
          <w:tcPr>
            <w:tcW w:w="936" w:type="dxa"/>
            <w:tcBorders>
              <w:bottom w:val="single" w:sz="6" w:space="0" w:color="000000"/>
            </w:tcBorders>
            <w:shd w:val="clear" w:color="auto" w:fill="auto"/>
          </w:tcPr>
          <w:p w14:paraId="05BD12EB"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c>
          <w:tcPr>
            <w:tcW w:w="936" w:type="dxa"/>
            <w:tcBorders>
              <w:bottom w:val="single" w:sz="6" w:space="0" w:color="000000"/>
            </w:tcBorders>
            <w:shd w:val="clear" w:color="auto" w:fill="auto"/>
          </w:tcPr>
          <w:p w14:paraId="418B626A"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c>
          <w:tcPr>
            <w:tcW w:w="936" w:type="dxa"/>
            <w:tcBorders>
              <w:bottom w:val="single" w:sz="6" w:space="0" w:color="000000"/>
            </w:tcBorders>
            <w:shd w:val="clear" w:color="auto" w:fill="auto"/>
          </w:tcPr>
          <w:p w14:paraId="1B4B5A52"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c>
          <w:tcPr>
            <w:tcW w:w="936" w:type="dxa"/>
            <w:tcBorders>
              <w:bottom w:val="single" w:sz="6" w:space="0" w:color="000000"/>
            </w:tcBorders>
            <w:shd w:val="clear" w:color="auto" w:fill="auto"/>
          </w:tcPr>
          <w:p w14:paraId="34D4BF27"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c>
          <w:tcPr>
            <w:tcW w:w="936" w:type="dxa"/>
            <w:tcBorders>
              <w:bottom w:val="single" w:sz="6" w:space="0" w:color="000000"/>
            </w:tcBorders>
            <w:shd w:val="clear" w:color="auto" w:fill="auto"/>
          </w:tcPr>
          <w:p w14:paraId="60B5F9F5"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c>
          <w:tcPr>
            <w:tcW w:w="936" w:type="dxa"/>
            <w:tcBorders>
              <w:bottom w:val="single" w:sz="6" w:space="0" w:color="000000"/>
            </w:tcBorders>
            <w:shd w:val="clear" w:color="auto" w:fill="auto"/>
          </w:tcPr>
          <w:p w14:paraId="40430E16"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c>
          <w:tcPr>
            <w:tcW w:w="1080" w:type="dxa"/>
            <w:tcBorders>
              <w:bottom w:val="single" w:sz="6" w:space="0" w:color="000000"/>
            </w:tcBorders>
            <w:shd w:val="clear" w:color="auto" w:fill="auto"/>
          </w:tcPr>
          <w:p w14:paraId="678032EA"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c>
          <w:tcPr>
            <w:tcW w:w="1080" w:type="dxa"/>
            <w:tcBorders>
              <w:bottom w:val="single" w:sz="6" w:space="0" w:color="000000"/>
            </w:tcBorders>
            <w:shd w:val="clear" w:color="auto" w:fill="auto"/>
          </w:tcPr>
          <w:p w14:paraId="3C2E1B71"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c>
          <w:tcPr>
            <w:tcW w:w="1080" w:type="dxa"/>
            <w:tcBorders>
              <w:bottom w:val="single" w:sz="6" w:space="0" w:color="000000"/>
            </w:tcBorders>
            <w:shd w:val="clear" w:color="auto" w:fill="auto"/>
          </w:tcPr>
          <w:p w14:paraId="4FDF8F1F"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30.00% </w:t>
            </w:r>
          </w:p>
        </w:tc>
      </w:tr>
      <w:tr w:rsidR="00816D57" w:rsidRPr="00194A7F" w14:paraId="5779F551" w14:textId="77777777" w:rsidTr="00816D57">
        <w:trPr>
          <w:trHeight w:val="490"/>
        </w:trPr>
        <w:tc>
          <w:tcPr>
            <w:tcW w:w="1354" w:type="dxa"/>
            <w:tcBorders>
              <w:top w:val="single" w:sz="6" w:space="0" w:color="000000"/>
              <w:right w:val="single" w:sz="6" w:space="0" w:color="000000"/>
            </w:tcBorders>
            <w:shd w:val="clear" w:color="auto" w:fill="auto"/>
          </w:tcPr>
          <w:p w14:paraId="0073BDB0" w14:textId="77777777" w:rsidR="00816D57" w:rsidRPr="00194A7F" w:rsidRDefault="00816D57" w:rsidP="00816D57">
            <w:pPr>
              <w:pStyle w:val="PasTable1"/>
              <w:rPr>
                <w:rFonts w:ascii="Trebuchet MS" w:eastAsia="Verdana" w:hAnsi="Trebuchet MS" w:cs="Verdana"/>
                <w:b/>
                <w:bCs/>
                <w:sz w:val="18"/>
                <w:szCs w:val="18"/>
              </w:rPr>
            </w:pPr>
            <w:r w:rsidRPr="00194A7F">
              <w:rPr>
                <w:rFonts w:ascii="Trebuchet MS" w:hAnsi="Trebuchet MS"/>
                <w:b/>
                <w:bCs/>
                <w:sz w:val="18"/>
                <w:szCs w:val="18"/>
              </w:rPr>
              <w:t>Other</w:t>
            </w:r>
          </w:p>
        </w:tc>
        <w:tc>
          <w:tcPr>
            <w:tcW w:w="230" w:type="dxa"/>
            <w:tcBorders>
              <w:top w:val="single" w:sz="6" w:space="0" w:color="000000"/>
              <w:left w:val="single" w:sz="6" w:space="0" w:color="000000"/>
            </w:tcBorders>
            <w:shd w:val="clear" w:color="auto" w:fill="auto"/>
            <w:vAlign w:val="center"/>
          </w:tcPr>
          <w:p w14:paraId="7340AB54" w14:textId="77777777" w:rsidR="00816D57" w:rsidRPr="00194A7F" w:rsidRDefault="00816D57" w:rsidP="00816D57">
            <w:pPr>
              <w:pStyle w:val="PasTable1"/>
              <w:rPr>
                <w:rFonts w:ascii="Trebuchet MS" w:eastAsia="Verdana" w:hAnsi="Trebuchet MS" w:cs="Verdana"/>
                <w:sz w:val="18"/>
                <w:szCs w:val="18"/>
              </w:rPr>
            </w:pPr>
          </w:p>
        </w:tc>
        <w:tc>
          <w:tcPr>
            <w:tcW w:w="936" w:type="dxa"/>
            <w:tcBorders>
              <w:top w:val="single" w:sz="6" w:space="0" w:color="000000"/>
            </w:tcBorders>
            <w:shd w:val="clear" w:color="auto" w:fill="auto"/>
          </w:tcPr>
          <w:p w14:paraId="12F99DAC"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c>
          <w:tcPr>
            <w:tcW w:w="936" w:type="dxa"/>
            <w:tcBorders>
              <w:top w:val="single" w:sz="6" w:space="0" w:color="000000"/>
            </w:tcBorders>
            <w:shd w:val="clear" w:color="auto" w:fill="auto"/>
          </w:tcPr>
          <w:p w14:paraId="0D227A92"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c>
          <w:tcPr>
            <w:tcW w:w="936" w:type="dxa"/>
            <w:tcBorders>
              <w:top w:val="single" w:sz="6" w:space="0" w:color="000000"/>
            </w:tcBorders>
            <w:shd w:val="clear" w:color="auto" w:fill="auto"/>
          </w:tcPr>
          <w:p w14:paraId="7EC4F785"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c>
          <w:tcPr>
            <w:tcW w:w="936" w:type="dxa"/>
            <w:tcBorders>
              <w:top w:val="single" w:sz="6" w:space="0" w:color="000000"/>
            </w:tcBorders>
            <w:shd w:val="clear" w:color="auto" w:fill="auto"/>
          </w:tcPr>
          <w:p w14:paraId="6558AA44"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c>
          <w:tcPr>
            <w:tcW w:w="936" w:type="dxa"/>
            <w:tcBorders>
              <w:top w:val="single" w:sz="6" w:space="0" w:color="000000"/>
            </w:tcBorders>
            <w:shd w:val="clear" w:color="auto" w:fill="auto"/>
          </w:tcPr>
          <w:p w14:paraId="1588E3C6"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c>
          <w:tcPr>
            <w:tcW w:w="936" w:type="dxa"/>
            <w:tcBorders>
              <w:top w:val="single" w:sz="6" w:space="0" w:color="000000"/>
            </w:tcBorders>
            <w:shd w:val="clear" w:color="auto" w:fill="auto"/>
          </w:tcPr>
          <w:p w14:paraId="3F96DA14"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c>
          <w:tcPr>
            <w:tcW w:w="936" w:type="dxa"/>
            <w:tcBorders>
              <w:top w:val="single" w:sz="6" w:space="0" w:color="000000"/>
            </w:tcBorders>
            <w:shd w:val="clear" w:color="auto" w:fill="auto"/>
          </w:tcPr>
          <w:p w14:paraId="1938FF1E"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c>
          <w:tcPr>
            <w:tcW w:w="936" w:type="dxa"/>
            <w:tcBorders>
              <w:top w:val="single" w:sz="6" w:space="0" w:color="000000"/>
            </w:tcBorders>
            <w:shd w:val="clear" w:color="auto" w:fill="auto"/>
          </w:tcPr>
          <w:p w14:paraId="3A9FF12C"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c>
          <w:tcPr>
            <w:tcW w:w="936" w:type="dxa"/>
            <w:tcBorders>
              <w:top w:val="single" w:sz="6" w:space="0" w:color="000000"/>
            </w:tcBorders>
            <w:shd w:val="clear" w:color="auto" w:fill="auto"/>
          </w:tcPr>
          <w:p w14:paraId="24F40592"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c>
          <w:tcPr>
            <w:tcW w:w="1080" w:type="dxa"/>
            <w:tcBorders>
              <w:top w:val="single" w:sz="6" w:space="0" w:color="000000"/>
            </w:tcBorders>
            <w:shd w:val="clear" w:color="auto" w:fill="auto"/>
          </w:tcPr>
          <w:p w14:paraId="40866AAF"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c>
          <w:tcPr>
            <w:tcW w:w="1080" w:type="dxa"/>
            <w:tcBorders>
              <w:top w:val="single" w:sz="6" w:space="0" w:color="000000"/>
            </w:tcBorders>
            <w:shd w:val="clear" w:color="auto" w:fill="auto"/>
          </w:tcPr>
          <w:p w14:paraId="7FB7A1B3"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c>
          <w:tcPr>
            <w:tcW w:w="1080" w:type="dxa"/>
            <w:tcBorders>
              <w:top w:val="single" w:sz="6" w:space="0" w:color="000000"/>
            </w:tcBorders>
            <w:shd w:val="clear" w:color="auto" w:fill="auto"/>
          </w:tcPr>
          <w:p w14:paraId="42C33FF8" w14:textId="77777777" w:rsidR="00816D57" w:rsidRPr="00194A7F" w:rsidRDefault="00816D57" w:rsidP="00816D57">
            <w:pPr>
              <w:pStyle w:val="PasTable1"/>
              <w:jc w:val="right"/>
              <w:rPr>
                <w:rFonts w:ascii="Trebuchet MS" w:eastAsia="Verdana" w:hAnsi="Trebuchet MS" w:cs="Verdana"/>
                <w:sz w:val="18"/>
                <w:szCs w:val="18"/>
              </w:rPr>
            </w:pPr>
            <w:r w:rsidRPr="00194A7F">
              <w:rPr>
                <w:rFonts w:ascii="Trebuchet MS" w:hAnsi="Trebuchet MS"/>
                <w:sz w:val="18"/>
                <w:szCs w:val="18"/>
              </w:rPr>
              <w:t xml:space="preserve">0 </w:t>
            </w:r>
          </w:p>
        </w:tc>
      </w:tr>
      <w:bookmarkEnd w:id="229"/>
      <w:bookmarkEnd w:id="230"/>
    </w:tbl>
    <w:p w14:paraId="7CC517A9" w14:textId="77777777" w:rsidR="00816D57" w:rsidRPr="00816D57" w:rsidRDefault="00816D57" w:rsidP="00816D57"/>
    <w:p w14:paraId="3029BC89" w14:textId="77777777" w:rsidR="0058650A" w:rsidRPr="00454D3E" w:rsidRDefault="00816D57" w:rsidP="00454D3E">
      <w:pPr>
        <w:rPr>
          <w:rFonts w:eastAsia="Verdana"/>
        </w:rPr>
      </w:pPr>
      <w:r w:rsidRPr="008E7AC8">
        <w:rPr>
          <w:rFonts w:ascii="Trebuchet MS" w:hAnsi="Trebuchet MS"/>
          <w:i/>
        </w:rPr>
        <w:t xml:space="preserve">Need to create your own financial tables? Tools like </w:t>
      </w:r>
      <w:hyperlink r:id="rId61" w:history="1">
        <w:proofErr w:type="spellStart"/>
        <w:r w:rsidRPr="008E7AC8">
          <w:rPr>
            <w:rStyle w:val="Hyperlink"/>
            <w:rFonts w:ascii="Trebuchet MS" w:hAnsi="Trebuchet MS"/>
            <w:i/>
            <w:color w:val="139AFE"/>
          </w:rPr>
          <w:t>LivePlan</w:t>
        </w:r>
        <w:proofErr w:type="spellEnd"/>
      </w:hyperlink>
      <w:r w:rsidRPr="008E7AC8">
        <w:rPr>
          <w:rFonts w:ascii="Trebuchet MS" w:hAnsi="Trebuchet MS"/>
          <w:i/>
        </w:rPr>
        <w:t xml:space="preserve"> will do this for you automatically</w:t>
      </w:r>
      <w:r w:rsidR="0058650A">
        <w:rPr>
          <w:rFonts w:ascii="Trebuchet MS" w:hAnsi="Trebuchet MS"/>
          <w:i/>
        </w:rPr>
        <w:t>.</w:t>
      </w:r>
      <w:r w:rsidR="00647A20">
        <w:rPr>
          <w:rFonts w:ascii="Verdana" w:eastAsia="Verdana" w:hAnsi="Verdana" w:cs="Verdana"/>
          <w:sz w:val="20"/>
        </w:rPr>
        <w:br/>
      </w:r>
      <w:r w:rsidR="00647A20">
        <w:rPr>
          <w:rFonts w:ascii="Verdana" w:eastAsia="Verdana" w:hAnsi="Verdana" w:cs="Verdana"/>
          <w:sz w:val="20"/>
        </w:rPr>
        <w:br w:type="page"/>
      </w:r>
      <w:bookmarkStart w:id="231" w:name="_Toc369421638"/>
      <w:bookmarkStart w:id="232" w:name="_Toc369423475"/>
      <w:bookmarkStart w:id="233" w:name="_Toc497133204"/>
      <w:r w:rsidR="0058650A">
        <w:lastRenderedPageBreak/>
        <w:t>Profit and Loss Statement (With Monthly Detail)</w:t>
      </w:r>
      <w:bookmarkEnd w:id="231"/>
      <w:bookmarkEnd w:id="232"/>
      <w:bookmarkEnd w:id="233"/>
    </w:p>
    <w:tbl>
      <w:tblPr>
        <w:tblW w:w="13216"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1814"/>
        <w:gridCol w:w="518"/>
        <w:gridCol w:w="907"/>
        <w:gridCol w:w="907"/>
        <w:gridCol w:w="907"/>
        <w:gridCol w:w="907"/>
        <w:gridCol w:w="907"/>
        <w:gridCol w:w="907"/>
        <w:gridCol w:w="907"/>
        <w:gridCol w:w="907"/>
        <w:gridCol w:w="907"/>
        <w:gridCol w:w="907"/>
        <w:gridCol w:w="907"/>
        <w:gridCol w:w="907"/>
      </w:tblGrid>
      <w:tr w:rsidR="00647A20" w:rsidRPr="0058650A" w14:paraId="235C9790" w14:textId="77777777" w:rsidTr="0058650A">
        <w:tc>
          <w:tcPr>
            <w:tcW w:w="1814" w:type="dxa"/>
            <w:tcBorders>
              <w:bottom w:val="single" w:sz="6" w:space="0" w:color="000000"/>
              <w:right w:val="single" w:sz="6" w:space="0" w:color="000000"/>
            </w:tcBorders>
            <w:shd w:val="clear" w:color="auto" w:fill="auto"/>
            <w:vAlign w:val="center"/>
          </w:tcPr>
          <w:p w14:paraId="4C329D46" w14:textId="77777777" w:rsidR="00647A20" w:rsidRPr="0058650A" w:rsidRDefault="00647A20">
            <w:pPr>
              <w:pStyle w:val="PasTable1"/>
              <w:rPr>
                <w:rFonts w:ascii="Trebuchet MS" w:eastAsia="Verdana" w:hAnsi="Trebuchet MS" w:cs="Verdana"/>
                <w:i/>
                <w:iCs/>
                <w:sz w:val="18"/>
                <w:szCs w:val="18"/>
              </w:rPr>
            </w:pPr>
            <w:bookmarkStart w:id="234" w:name="TableAppendixProfitandLoss"/>
            <w:bookmarkStart w:id="235" w:name="BodyTableAppendixProfitandLoss"/>
            <w:r w:rsidRPr="0058650A">
              <w:rPr>
                <w:rFonts w:ascii="Trebuchet MS" w:hAnsi="Trebuchet MS"/>
                <w:i/>
                <w:iCs/>
                <w:sz w:val="18"/>
                <w:szCs w:val="18"/>
              </w:rPr>
              <w:t>Pro Forma Profit and Loss</w:t>
            </w:r>
          </w:p>
        </w:tc>
        <w:tc>
          <w:tcPr>
            <w:tcW w:w="518" w:type="dxa"/>
            <w:tcBorders>
              <w:left w:val="single" w:sz="6" w:space="0" w:color="000000"/>
              <w:bottom w:val="single" w:sz="6" w:space="0" w:color="000000"/>
            </w:tcBorders>
            <w:shd w:val="clear" w:color="auto" w:fill="auto"/>
            <w:vAlign w:val="center"/>
          </w:tcPr>
          <w:p w14:paraId="4CC86789"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3F38DC32"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03643373"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3616689E"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14B844D3"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7C351ACE"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1C524DF8"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1C85E3C2"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577F59F3"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4BAA9C43"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6B39A023"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1CC14AD7" w14:textId="77777777" w:rsidR="00647A20" w:rsidRPr="0058650A" w:rsidRDefault="00647A20">
            <w:pPr>
              <w:pStyle w:val="PasTable1"/>
              <w:rPr>
                <w:rFonts w:ascii="Trebuchet MS" w:eastAsia="Verdana" w:hAnsi="Trebuchet MS" w:cs="Verdana"/>
                <w:i/>
                <w:iCs/>
                <w:sz w:val="18"/>
                <w:szCs w:val="18"/>
              </w:rPr>
            </w:pPr>
          </w:p>
        </w:tc>
        <w:tc>
          <w:tcPr>
            <w:tcW w:w="907" w:type="dxa"/>
            <w:tcBorders>
              <w:bottom w:val="single" w:sz="6" w:space="0" w:color="000000"/>
            </w:tcBorders>
            <w:shd w:val="clear" w:color="auto" w:fill="auto"/>
            <w:vAlign w:val="center"/>
          </w:tcPr>
          <w:p w14:paraId="3E60D1C7" w14:textId="77777777" w:rsidR="00647A20" w:rsidRPr="0058650A" w:rsidRDefault="00647A20">
            <w:pPr>
              <w:pStyle w:val="PasTable1"/>
              <w:rPr>
                <w:rFonts w:ascii="Trebuchet MS" w:eastAsia="Verdana" w:hAnsi="Trebuchet MS" w:cs="Verdana"/>
                <w:b/>
                <w:bCs/>
                <w:sz w:val="18"/>
                <w:szCs w:val="18"/>
              </w:rPr>
            </w:pPr>
          </w:p>
        </w:tc>
      </w:tr>
      <w:tr w:rsidR="0058650A" w:rsidRPr="0058650A" w14:paraId="4ACDC5EC" w14:textId="77777777" w:rsidTr="0058650A">
        <w:tc>
          <w:tcPr>
            <w:tcW w:w="1814" w:type="dxa"/>
            <w:tcBorders>
              <w:top w:val="single" w:sz="6" w:space="0" w:color="000000"/>
              <w:right w:val="single" w:sz="6" w:space="0" w:color="000000"/>
            </w:tcBorders>
            <w:shd w:val="clear" w:color="auto" w:fill="auto"/>
            <w:vAlign w:val="center"/>
          </w:tcPr>
          <w:p w14:paraId="322F21BE" w14:textId="77777777" w:rsidR="0058650A" w:rsidRPr="0058650A" w:rsidRDefault="0058650A" w:rsidP="0058650A">
            <w:pPr>
              <w:pStyle w:val="PasTable1"/>
              <w:rPr>
                <w:rFonts w:ascii="Trebuchet MS" w:eastAsia="Verdana" w:hAnsi="Trebuchet MS" w:cs="Verdana"/>
                <w:sz w:val="18"/>
                <w:szCs w:val="18"/>
              </w:rPr>
            </w:pPr>
          </w:p>
        </w:tc>
        <w:tc>
          <w:tcPr>
            <w:tcW w:w="518" w:type="dxa"/>
            <w:tcBorders>
              <w:top w:val="single" w:sz="6" w:space="0" w:color="000000"/>
              <w:left w:val="single" w:sz="6" w:space="0" w:color="000000"/>
            </w:tcBorders>
            <w:shd w:val="clear" w:color="auto" w:fill="auto"/>
            <w:vAlign w:val="center"/>
          </w:tcPr>
          <w:p w14:paraId="552E32DD" w14:textId="77777777" w:rsidR="0058650A" w:rsidRPr="0058650A" w:rsidRDefault="0058650A" w:rsidP="0058650A">
            <w:pPr>
              <w:pStyle w:val="PasTable1"/>
              <w:rPr>
                <w:rFonts w:ascii="Trebuchet MS" w:eastAsia="Verdana" w:hAnsi="Trebuchet MS" w:cs="Verdana"/>
                <w:sz w:val="18"/>
                <w:szCs w:val="18"/>
              </w:rPr>
            </w:pPr>
          </w:p>
        </w:tc>
        <w:tc>
          <w:tcPr>
            <w:tcW w:w="907" w:type="dxa"/>
            <w:tcBorders>
              <w:top w:val="single" w:sz="6" w:space="0" w:color="000000"/>
            </w:tcBorders>
            <w:shd w:val="clear" w:color="auto" w:fill="auto"/>
          </w:tcPr>
          <w:p w14:paraId="68623501"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1</w:t>
            </w:r>
          </w:p>
        </w:tc>
        <w:tc>
          <w:tcPr>
            <w:tcW w:w="907" w:type="dxa"/>
            <w:tcBorders>
              <w:top w:val="single" w:sz="6" w:space="0" w:color="000000"/>
            </w:tcBorders>
            <w:shd w:val="clear" w:color="auto" w:fill="auto"/>
          </w:tcPr>
          <w:p w14:paraId="1A9856B6"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2</w:t>
            </w:r>
          </w:p>
        </w:tc>
        <w:tc>
          <w:tcPr>
            <w:tcW w:w="907" w:type="dxa"/>
            <w:tcBorders>
              <w:top w:val="single" w:sz="6" w:space="0" w:color="000000"/>
            </w:tcBorders>
            <w:shd w:val="clear" w:color="auto" w:fill="auto"/>
          </w:tcPr>
          <w:p w14:paraId="61433472"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3</w:t>
            </w:r>
          </w:p>
        </w:tc>
        <w:tc>
          <w:tcPr>
            <w:tcW w:w="907" w:type="dxa"/>
            <w:tcBorders>
              <w:top w:val="single" w:sz="6" w:space="0" w:color="000000"/>
            </w:tcBorders>
            <w:shd w:val="clear" w:color="auto" w:fill="auto"/>
          </w:tcPr>
          <w:p w14:paraId="6A3FD952"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4</w:t>
            </w:r>
          </w:p>
        </w:tc>
        <w:tc>
          <w:tcPr>
            <w:tcW w:w="907" w:type="dxa"/>
            <w:tcBorders>
              <w:top w:val="single" w:sz="6" w:space="0" w:color="000000"/>
            </w:tcBorders>
            <w:shd w:val="clear" w:color="auto" w:fill="auto"/>
          </w:tcPr>
          <w:p w14:paraId="2E810BD0"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5</w:t>
            </w:r>
          </w:p>
        </w:tc>
        <w:tc>
          <w:tcPr>
            <w:tcW w:w="907" w:type="dxa"/>
            <w:tcBorders>
              <w:top w:val="single" w:sz="6" w:space="0" w:color="000000"/>
            </w:tcBorders>
            <w:shd w:val="clear" w:color="auto" w:fill="auto"/>
          </w:tcPr>
          <w:p w14:paraId="27AEE90E"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6</w:t>
            </w:r>
          </w:p>
        </w:tc>
        <w:tc>
          <w:tcPr>
            <w:tcW w:w="907" w:type="dxa"/>
            <w:tcBorders>
              <w:top w:val="single" w:sz="6" w:space="0" w:color="000000"/>
            </w:tcBorders>
            <w:shd w:val="clear" w:color="auto" w:fill="auto"/>
          </w:tcPr>
          <w:p w14:paraId="7C2F844A"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7</w:t>
            </w:r>
          </w:p>
        </w:tc>
        <w:tc>
          <w:tcPr>
            <w:tcW w:w="907" w:type="dxa"/>
            <w:tcBorders>
              <w:top w:val="single" w:sz="6" w:space="0" w:color="000000"/>
            </w:tcBorders>
            <w:shd w:val="clear" w:color="auto" w:fill="auto"/>
          </w:tcPr>
          <w:p w14:paraId="45F312A7"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8</w:t>
            </w:r>
          </w:p>
        </w:tc>
        <w:tc>
          <w:tcPr>
            <w:tcW w:w="907" w:type="dxa"/>
            <w:tcBorders>
              <w:top w:val="single" w:sz="6" w:space="0" w:color="000000"/>
            </w:tcBorders>
            <w:shd w:val="clear" w:color="auto" w:fill="auto"/>
          </w:tcPr>
          <w:p w14:paraId="191F6F9B"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9</w:t>
            </w:r>
          </w:p>
        </w:tc>
        <w:tc>
          <w:tcPr>
            <w:tcW w:w="907" w:type="dxa"/>
            <w:tcBorders>
              <w:top w:val="single" w:sz="6" w:space="0" w:color="000000"/>
            </w:tcBorders>
            <w:shd w:val="clear" w:color="auto" w:fill="auto"/>
          </w:tcPr>
          <w:p w14:paraId="6609461A"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10</w:t>
            </w:r>
          </w:p>
        </w:tc>
        <w:tc>
          <w:tcPr>
            <w:tcW w:w="907" w:type="dxa"/>
            <w:tcBorders>
              <w:top w:val="single" w:sz="6" w:space="0" w:color="000000"/>
            </w:tcBorders>
            <w:shd w:val="clear" w:color="auto" w:fill="auto"/>
          </w:tcPr>
          <w:p w14:paraId="0CD34783"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11</w:t>
            </w:r>
          </w:p>
        </w:tc>
        <w:tc>
          <w:tcPr>
            <w:tcW w:w="907" w:type="dxa"/>
            <w:tcBorders>
              <w:top w:val="single" w:sz="6" w:space="0" w:color="000000"/>
            </w:tcBorders>
            <w:shd w:val="clear" w:color="auto" w:fill="auto"/>
          </w:tcPr>
          <w:p w14:paraId="206B2DEE" w14:textId="77777777" w:rsidR="0058650A" w:rsidRPr="004C436A" w:rsidRDefault="0058650A" w:rsidP="0058650A">
            <w:pPr>
              <w:pStyle w:val="PasTable1"/>
              <w:jc w:val="right"/>
              <w:rPr>
                <w:rFonts w:ascii="Trebuchet MS" w:eastAsia="Verdana" w:hAnsi="Trebuchet MS" w:cs="Verdana"/>
                <w:sz w:val="18"/>
                <w:szCs w:val="18"/>
              </w:rPr>
            </w:pPr>
            <w:r w:rsidRPr="004C436A">
              <w:rPr>
                <w:rFonts w:ascii="Trebuchet MS" w:hAnsi="Trebuchet MS"/>
                <w:sz w:val="18"/>
                <w:szCs w:val="18"/>
              </w:rPr>
              <w:t xml:space="preserve"> Month 12</w:t>
            </w:r>
          </w:p>
        </w:tc>
      </w:tr>
      <w:tr w:rsidR="0058650A" w:rsidRPr="0058650A" w14:paraId="24CEE8C6" w14:textId="77777777" w:rsidTr="0058650A">
        <w:tc>
          <w:tcPr>
            <w:tcW w:w="1814" w:type="dxa"/>
            <w:tcBorders>
              <w:right w:val="single" w:sz="6" w:space="0" w:color="000000"/>
            </w:tcBorders>
            <w:shd w:val="clear" w:color="auto" w:fill="auto"/>
            <w:vAlign w:val="center"/>
          </w:tcPr>
          <w:p w14:paraId="532ECCFE"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Sales</w:t>
            </w:r>
          </w:p>
        </w:tc>
        <w:tc>
          <w:tcPr>
            <w:tcW w:w="518" w:type="dxa"/>
            <w:tcBorders>
              <w:left w:val="single" w:sz="6" w:space="0" w:color="000000"/>
            </w:tcBorders>
            <w:shd w:val="clear" w:color="auto" w:fill="auto"/>
            <w:vAlign w:val="center"/>
          </w:tcPr>
          <w:p w14:paraId="457B1972"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1E8BF6D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$615 </w:t>
            </w:r>
          </w:p>
        </w:tc>
        <w:tc>
          <w:tcPr>
            <w:tcW w:w="907" w:type="dxa"/>
            <w:shd w:val="clear" w:color="auto" w:fill="auto"/>
            <w:vAlign w:val="center"/>
          </w:tcPr>
          <w:p w14:paraId="7A897A6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$886 </w:t>
            </w:r>
          </w:p>
        </w:tc>
        <w:tc>
          <w:tcPr>
            <w:tcW w:w="907" w:type="dxa"/>
            <w:shd w:val="clear" w:color="auto" w:fill="auto"/>
            <w:vAlign w:val="center"/>
          </w:tcPr>
          <w:p w14:paraId="072AD67C"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$1,158 </w:t>
            </w:r>
          </w:p>
        </w:tc>
        <w:tc>
          <w:tcPr>
            <w:tcW w:w="907" w:type="dxa"/>
            <w:shd w:val="clear" w:color="auto" w:fill="auto"/>
            <w:vAlign w:val="center"/>
          </w:tcPr>
          <w:p w14:paraId="117304B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$4,104 </w:t>
            </w:r>
          </w:p>
        </w:tc>
        <w:tc>
          <w:tcPr>
            <w:tcW w:w="907" w:type="dxa"/>
            <w:shd w:val="clear" w:color="auto" w:fill="auto"/>
            <w:vAlign w:val="center"/>
          </w:tcPr>
          <w:p w14:paraId="0489177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$6,605 </w:t>
            </w:r>
          </w:p>
        </w:tc>
        <w:tc>
          <w:tcPr>
            <w:tcW w:w="907" w:type="dxa"/>
            <w:shd w:val="clear" w:color="auto" w:fill="auto"/>
            <w:vAlign w:val="center"/>
          </w:tcPr>
          <w:p w14:paraId="1A55ACB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$8,862 </w:t>
            </w:r>
          </w:p>
        </w:tc>
        <w:tc>
          <w:tcPr>
            <w:tcW w:w="907" w:type="dxa"/>
            <w:shd w:val="clear" w:color="auto" w:fill="auto"/>
            <w:vAlign w:val="center"/>
          </w:tcPr>
          <w:p w14:paraId="63CF875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$9,543 </w:t>
            </w:r>
          </w:p>
        </w:tc>
        <w:tc>
          <w:tcPr>
            <w:tcW w:w="907" w:type="dxa"/>
            <w:shd w:val="clear" w:color="auto" w:fill="auto"/>
            <w:vAlign w:val="center"/>
          </w:tcPr>
          <w:p w14:paraId="2B885B3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$10,726 </w:t>
            </w:r>
          </w:p>
        </w:tc>
        <w:tc>
          <w:tcPr>
            <w:tcW w:w="907" w:type="dxa"/>
            <w:shd w:val="clear" w:color="auto" w:fill="auto"/>
            <w:vAlign w:val="center"/>
          </w:tcPr>
          <w:p w14:paraId="2921214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$12,277 </w:t>
            </w:r>
          </w:p>
        </w:tc>
        <w:tc>
          <w:tcPr>
            <w:tcW w:w="907" w:type="dxa"/>
            <w:shd w:val="clear" w:color="auto" w:fill="auto"/>
            <w:vAlign w:val="center"/>
          </w:tcPr>
          <w:p w14:paraId="7707879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$12,300 </w:t>
            </w:r>
          </w:p>
        </w:tc>
        <w:tc>
          <w:tcPr>
            <w:tcW w:w="907" w:type="dxa"/>
            <w:shd w:val="clear" w:color="auto" w:fill="auto"/>
            <w:vAlign w:val="center"/>
          </w:tcPr>
          <w:p w14:paraId="76EADA3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$10,726 </w:t>
            </w:r>
          </w:p>
        </w:tc>
        <w:tc>
          <w:tcPr>
            <w:tcW w:w="907" w:type="dxa"/>
            <w:shd w:val="clear" w:color="auto" w:fill="auto"/>
            <w:vAlign w:val="center"/>
          </w:tcPr>
          <w:p w14:paraId="2AC3638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$7,038 </w:t>
            </w:r>
          </w:p>
        </w:tc>
      </w:tr>
      <w:tr w:rsidR="0058650A" w:rsidRPr="0058650A" w14:paraId="1038CE85" w14:textId="77777777" w:rsidTr="0058650A">
        <w:tc>
          <w:tcPr>
            <w:tcW w:w="1814" w:type="dxa"/>
            <w:tcBorders>
              <w:right w:val="single" w:sz="6" w:space="0" w:color="000000"/>
            </w:tcBorders>
            <w:shd w:val="clear" w:color="auto" w:fill="auto"/>
            <w:vAlign w:val="center"/>
          </w:tcPr>
          <w:p w14:paraId="30C4B186"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Direct Cost of Sales</w:t>
            </w:r>
          </w:p>
        </w:tc>
        <w:tc>
          <w:tcPr>
            <w:tcW w:w="518" w:type="dxa"/>
            <w:tcBorders>
              <w:left w:val="single" w:sz="6" w:space="0" w:color="000000"/>
            </w:tcBorders>
            <w:shd w:val="clear" w:color="auto" w:fill="auto"/>
            <w:vAlign w:val="center"/>
          </w:tcPr>
          <w:p w14:paraId="04DB20FF"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658D9CC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$46 </w:t>
            </w:r>
          </w:p>
        </w:tc>
        <w:tc>
          <w:tcPr>
            <w:tcW w:w="907" w:type="dxa"/>
            <w:shd w:val="clear" w:color="auto" w:fill="auto"/>
            <w:vAlign w:val="center"/>
          </w:tcPr>
          <w:p w14:paraId="04C40C0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$66 </w:t>
            </w:r>
          </w:p>
        </w:tc>
        <w:tc>
          <w:tcPr>
            <w:tcW w:w="907" w:type="dxa"/>
            <w:shd w:val="clear" w:color="auto" w:fill="auto"/>
            <w:vAlign w:val="center"/>
          </w:tcPr>
          <w:p w14:paraId="700D656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$87 </w:t>
            </w:r>
          </w:p>
        </w:tc>
        <w:tc>
          <w:tcPr>
            <w:tcW w:w="907" w:type="dxa"/>
            <w:shd w:val="clear" w:color="auto" w:fill="auto"/>
            <w:vAlign w:val="center"/>
          </w:tcPr>
          <w:p w14:paraId="4CF898A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$308 </w:t>
            </w:r>
          </w:p>
        </w:tc>
        <w:tc>
          <w:tcPr>
            <w:tcW w:w="907" w:type="dxa"/>
            <w:shd w:val="clear" w:color="auto" w:fill="auto"/>
            <w:vAlign w:val="center"/>
          </w:tcPr>
          <w:p w14:paraId="7805365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$495 </w:t>
            </w:r>
          </w:p>
        </w:tc>
        <w:tc>
          <w:tcPr>
            <w:tcW w:w="907" w:type="dxa"/>
            <w:shd w:val="clear" w:color="auto" w:fill="auto"/>
            <w:vAlign w:val="center"/>
          </w:tcPr>
          <w:p w14:paraId="7B02116C"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$665 </w:t>
            </w:r>
          </w:p>
        </w:tc>
        <w:tc>
          <w:tcPr>
            <w:tcW w:w="907" w:type="dxa"/>
            <w:shd w:val="clear" w:color="auto" w:fill="auto"/>
            <w:vAlign w:val="center"/>
          </w:tcPr>
          <w:p w14:paraId="1963656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$716 </w:t>
            </w:r>
          </w:p>
        </w:tc>
        <w:tc>
          <w:tcPr>
            <w:tcW w:w="907" w:type="dxa"/>
            <w:shd w:val="clear" w:color="auto" w:fill="auto"/>
            <w:vAlign w:val="center"/>
          </w:tcPr>
          <w:p w14:paraId="1536F6E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$804 </w:t>
            </w:r>
          </w:p>
        </w:tc>
        <w:tc>
          <w:tcPr>
            <w:tcW w:w="907" w:type="dxa"/>
            <w:shd w:val="clear" w:color="auto" w:fill="auto"/>
            <w:vAlign w:val="center"/>
          </w:tcPr>
          <w:p w14:paraId="78AB538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$921 </w:t>
            </w:r>
          </w:p>
        </w:tc>
        <w:tc>
          <w:tcPr>
            <w:tcW w:w="907" w:type="dxa"/>
            <w:shd w:val="clear" w:color="auto" w:fill="auto"/>
            <w:vAlign w:val="center"/>
          </w:tcPr>
          <w:p w14:paraId="5FB18C0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$923 </w:t>
            </w:r>
          </w:p>
        </w:tc>
        <w:tc>
          <w:tcPr>
            <w:tcW w:w="907" w:type="dxa"/>
            <w:shd w:val="clear" w:color="auto" w:fill="auto"/>
            <w:vAlign w:val="center"/>
          </w:tcPr>
          <w:p w14:paraId="39551AB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$804 </w:t>
            </w:r>
          </w:p>
        </w:tc>
        <w:tc>
          <w:tcPr>
            <w:tcW w:w="907" w:type="dxa"/>
            <w:shd w:val="clear" w:color="auto" w:fill="auto"/>
            <w:vAlign w:val="center"/>
          </w:tcPr>
          <w:p w14:paraId="10EDDCB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$528 </w:t>
            </w:r>
          </w:p>
        </w:tc>
      </w:tr>
      <w:tr w:rsidR="0058650A" w:rsidRPr="0058650A" w14:paraId="3FA46055" w14:textId="77777777" w:rsidTr="0058650A">
        <w:tc>
          <w:tcPr>
            <w:tcW w:w="1814" w:type="dxa"/>
            <w:tcBorders>
              <w:right w:val="single" w:sz="6" w:space="0" w:color="000000"/>
            </w:tcBorders>
            <w:shd w:val="clear" w:color="auto" w:fill="auto"/>
            <w:vAlign w:val="center"/>
          </w:tcPr>
          <w:p w14:paraId="6E5771B8"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Other Costs of Goods</w:t>
            </w:r>
          </w:p>
        </w:tc>
        <w:tc>
          <w:tcPr>
            <w:tcW w:w="518" w:type="dxa"/>
            <w:tcBorders>
              <w:left w:val="single" w:sz="6" w:space="0" w:color="000000"/>
            </w:tcBorders>
            <w:shd w:val="clear" w:color="auto" w:fill="auto"/>
            <w:vAlign w:val="center"/>
          </w:tcPr>
          <w:p w14:paraId="2BB2A2E5"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7F1FF93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08A7AA04"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23320D6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523A14B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1939B5E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5605323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20636DA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2171553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13DEDA6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676D567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689B042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1DFAF56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r>
      <w:tr w:rsidR="0058650A" w:rsidRPr="0058650A" w14:paraId="6999199E" w14:textId="77777777" w:rsidTr="0058650A">
        <w:tc>
          <w:tcPr>
            <w:tcW w:w="1814" w:type="dxa"/>
            <w:tcBorders>
              <w:right w:val="single" w:sz="6" w:space="0" w:color="000000"/>
            </w:tcBorders>
            <w:shd w:val="clear" w:color="auto" w:fill="auto"/>
            <w:vAlign w:val="center"/>
          </w:tcPr>
          <w:p w14:paraId="20106B68"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Total Cost of Sales</w:t>
            </w:r>
          </w:p>
        </w:tc>
        <w:tc>
          <w:tcPr>
            <w:tcW w:w="518" w:type="dxa"/>
            <w:tcBorders>
              <w:left w:val="single" w:sz="6" w:space="0" w:color="000000"/>
            </w:tcBorders>
            <w:shd w:val="clear" w:color="auto" w:fill="auto"/>
            <w:vAlign w:val="center"/>
          </w:tcPr>
          <w:p w14:paraId="30F5360C"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4A2725D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$46 </w:t>
            </w:r>
          </w:p>
        </w:tc>
        <w:tc>
          <w:tcPr>
            <w:tcW w:w="907" w:type="dxa"/>
            <w:shd w:val="clear" w:color="auto" w:fill="auto"/>
            <w:vAlign w:val="center"/>
          </w:tcPr>
          <w:p w14:paraId="5AE3FE9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$66 </w:t>
            </w:r>
          </w:p>
        </w:tc>
        <w:tc>
          <w:tcPr>
            <w:tcW w:w="907" w:type="dxa"/>
            <w:shd w:val="clear" w:color="auto" w:fill="auto"/>
            <w:vAlign w:val="center"/>
          </w:tcPr>
          <w:p w14:paraId="77AA3A3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$87 </w:t>
            </w:r>
          </w:p>
        </w:tc>
        <w:tc>
          <w:tcPr>
            <w:tcW w:w="907" w:type="dxa"/>
            <w:shd w:val="clear" w:color="auto" w:fill="auto"/>
            <w:vAlign w:val="center"/>
          </w:tcPr>
          <w:p w14:paraId="5887867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$308 </w:t>
            </w:r>
          </w:p>
        </w:tc>
        <w:tc>
          <w:tcPr>
            <w:tcW w:w="907" w:type="dxa"/>
            <w:shd w:val="clear" w:color="auto" w:fill="auto"/>
            <w:vAlign w:val="center"/>
          </w:tcPr>
          <w:p w14:paraId="623EC8F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$495 </w:t>
            </w:r>
          </w:p>
        </w:tc>
        <w:tc>
          <w:tcPr>
            <w:tcW w:w="907" w:type="dxa"/>
            <w:shd w:val="clear" w:color="auto" w:fill="auto"/>
            <w:vAlign w:val="center"/>
          </w:tcPr>
          <w:p w14:paraId="1DB092FC"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$665 </w:t>
            </w:r>
          </w:p>
        </w:tc>
        <w:tc>
          <w:tcPr>
            <w:tcW w:w="907" w:type="dxa"/>
            <w:shd w:val="clear" w:color="auto" w:fill="auto"/>
            <w:vAlign w:val="center"/>
          </w:tcPr>
          <w:p w14:paraId="1A038C9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$716 </w:t>
            </w:r>
          </w:p>
        </w:tc>
        <w:tc>
          <w:tcPr>
            <w:tcW w:w="907" w:type="dxa"/>
            <w:shd w:val="clear" w:color="auto" w:fill="auto"/>
            <w:vAlign w:val="center"/>
          </w:tcPr>
          <w:p w14:paraId="153440F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$804 </w:t>
            </w:r>
          </w:p>
        </w:tc>
        <w:tc>
          <w:tcPr>
            <w:tcW w:w="907" w:type="dxa"/>
            <w:shd w:val="clear" w:color="auto" w:fill="auto"/>
            <w:vAlign w:val="center"/>
          </w:tcPr>
          <w:p w14:paraId="10ABFBC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$921 </w:t>
            </w:r>
          </w:p>
        </w:tc>
        <w:tc>
          <w:tcPr>
            <w:tcW w:w="907" w:type="dxa"/>
            <w:shd w:val="clear" w:color="auto" w:fill="auto"/>
            <w:vAlign w:val="center"/>
          </w:tcPr>
          <w:p w14:paraId="30E5AFF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$923 </w:t>
            </w:r>
          </w:p>
        </w:tc>
        <w:tc>
          <w:tcPr>
            <w:tcW w:w="907" w:type="dxa"/>
            <w:shd w:val="clear" w:color="auto" w:fill="auto"/>
            <w:vAlign w:val="center"/>
          </w:tcPr>
          <w:p w14:paraId="769B9D6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$804 </w:t>
            </w:r>
          </w:p>
        </w:tc>
        <w:tc>
          <w:tcPr>
            <w:tcW w:w="907" w:type="dxa"/>
            <w:shd w:val="clear" w:color="auto" w:fill="auto"/>
            <w:vAlign w:val="center"/>
          </w:tcPr>
          <w:p w14:paraId="4AF30F2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$528 </w:t>
            </w:r>
          </w:p>
        </w:tc>
      </w:tr>
      <w:tr w:rsidR="0058650A" w:rsidRPr="0058650A" w14:paraId="45AE53BE" w14:textId="77777777" w:rsidTr="0058650A">
        <w:tc>
          <w:tcPr>
            <w:tcW w:w="1814" w:type="dxa"/>
            <w:tcBorders>
              <w:right w:val="single" w:sz="6" w:space="0" w:color="000000"/>
            </w:tcBorders>
            <w:shd w:val="clear" w:color="auto" w:fill="auto"/>
            <w:vAlign w:val="center"/>
          </w:tcPr>
          <w:p w14:paraId="3178A30F" w14:textId="77777777" w:rsidR="0058650A" w:rsidRPr="0058650A" w:rsidRDefault="0058650A" w:rsidP="0058650A">
            <w:pPr>
              <w:pStyle w:val="PasTable1"/>
              <w:jc w:val="right"/>
              <w:rPr>
                <w:rFonts w:ascii="Trebuchet MS" w:eastAsia="Verdana" w:hAnsi="Trebuchet MS" w:cs="Verdana"/>
                <w:sz w:val="18"/>
                <w:szCs w:val="18"/>
              </w:rPr>
            </w:pPr>
          </w:p>
        </w:tc>
        <w:tc>
          <w:tcPr>
            <w:tcW w:w="518" w:type="dxa"/>
            <w:tcBorders>
              <w:left w:val="single" w:sz="6" w:space="0" w:color="000000"/>
            </w:tcBorders>
            <w:shd w:val="clear" w:color="auto" w:fill="auto"/>
            <w:vAlign w:val="center"/>
          </w:tcPr>
          <w:p w14:paraId="7C14360F"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2E6AE5D2"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55FF733E"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3F4F614"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27912DF7"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079D2843"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331E496A"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2BF32E64"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2B4785BA"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71E1EA6A"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02EAC70B"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03E29F15"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27FD90F2" w14:textId="77777777" w:rsidR="0058650A" w:rsidRPr="0058650A" w:rsidRDefault="0058650A" w:rsidP="0058650A">
            <w:pPr>
              <w:pStyle w:val="PasTable1"/>
              <w:jc w:val="right"/>
              <w:rPr>
                <w:rFonts w:ascii="Trebuchet MS" w:eastAsia="Verdana" w:hAnsi="Trebuchet MS" w:cs="Verdana"/>
                <w:sz w:val="18"/>
                <w:szCs w:val="18"/>
              </w:rPr>
            </w:pPr>
          </w:p>
        </w:tc>
      </w:tr>
      <w:tr w:rsidR="0058650A" w:rsidRPr="0058650A" w14:paraId="15A0EA6D" w14:textId="77777777" w:rsidTr="0058650A">
        <w:tc>
          <w:tcPr>
            <w:tcW w:w="1814" w:type="dxa"/>
            <w:tcBorders>
              <w:right w:val="single" w:sz="6" w:space="0" w:color="000000"/>
            </w:tcBorders>
            <w:shd w:val="clear" w:color="auto" w:fill="auto"/>
            <w:vAlign w:val="center"/>
          </w:tcPr>
          <w:p w14:paraId="4BCF87B0"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Gross Margin</w:t>
            </w:r>
          </w:p>
        </w:tc>
        <w:tc>
          <w:tcPr>
            <w:tcW w:w="518" w:type="dxa"/>
            <w:tcBorders>
              <w:left w:val="single" w:sz="6" w:space="0" w:color="000000"/>
            </w:tcBorders>
            <w:shd w:val="clear" w:color="auto" w:fill="auto"/>
            <w:vAlign w:val="center"/>
          </w:tcPr>
          <w:p w14:paraId="73953D0E"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3F54454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$569 </w:t>
            </w:r>
          </w:p>
        </w:tc>
        <w:tc>
          <w:tcPr>
            <w:tcW w:w="907" w:type="dxa"/>
            <w:shd w:val="clear" w:color="auto" w:fill="auto"/>
            <w:vAlign w:val="center"/>
          </w:tcPr>
          <w:p w14:paraId="1EF2DD7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$819 </w:t>
            </w:r>
          </w:p>
        </w:tc>
        <w:tc>
          <w:tcPr>
            <w:tcW w:w="907" w:type="dxa"/>
            <w:shd w:val="clear" w:color="auto" w:fill="auto"/>
            <w:vAlign w:val="center"/>
          </w:tcPr>
          <w:p w14:paraId="6626A67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$1,071 </w:t>
            </w:r>
          </w:p>
        </w:tc>
        <w:tc>
          <w:tcPr>
            <w:tcW w:w="907" w:type="dxa"/>
            <w:shd w:val="clear" w:color="auto" w:fill="auto"/>
            <w:vAlign w:val="center"/>
          </w:tcPr>
          <w:p w14:paraId="73CD490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$3,796 </w:t>
            </w:r>
          </w:p>
        </w:tc>
        <w:tc>
          <w:tcPr>
            <w:tcW w:w="907" w:type="dxa"/>
            <w:shd w:val="clear" w:color="auto" w:fill="auto"/>
            <w:vAlign w:val="center"/>
          </w:tcPr>
          <w:p w14:paraId="25782A14"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$6,110 </w:t>
            </w:r>
          </w:p>
        </w:tc>
        <w:tc>
          <w:tcPr>
            <w:tcW w:w="907" w:type="dxa"/>
            <w:shd w:val="clear" w:color="auto" w:fill="auto"/>
            <w:vAlign w:val="center"/>
          </w:tcPr>
          <w:p w14:paraId="0DF2F724"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$8,197 </w:t>
            </w:r>
          </w:p>
        </w:tc>
        <w:tc>
          <w:tcPr>
            <w:tcW w:w="907" w:type="dxa"/>
            <w:shd w:val="clear" w:color="auto" w:fill="auto"/>
            <w:vAlign w:val="center"/>
          </w:tcPr>
          <w:p w14:paraId="3CFFEA8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$8,827 </w:t>
            </w:r>
          </w:p>
        </w:tc>
        <w:tc>
          <w:tcPr>
            <w:tcW w:w="907" w:type="dxa"/>
            <w:shd w:val="clear" w:color="auto" w:fill="auto"/>
            <w:vAlign w:val="center"/>
          </w:tcPr>
          <w:p w14:paraId="40D6388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$9,921 </w:t>
            </w:r>
          </w:p>
        </w:tc>
        <w:tc>
          <w:tcPr>
            <w:tcW w:w="907" w:type="dxa"/>
            <w:shd w:val="clear" w:color="auto" w:fill="auto"/>
            <w:vAlign w:val="center"/>
          </w:tcPr>
          <w:p w14:paraId="754479CC"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$11,357 </w:t>
            </w:r>
          </w:p>
        </w:tc>
        <w:tc>
          <w:tcPr>
            <w:tcW w:w="907" w:type="dxa"/>
            <w:shd w:val="clear" w:color="auto" w:fill="auto"/>
            <w:vAlign w:val="center"/>
          </w:tcPr>
          <w:p w14:paraId="5F017B9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$11,378 </w:t>
            </w:r>
          </w:p>
        </w:tc>
        <w:tc>
          <w:tcPr>
            <w:tcW w:w="907" w:type="dxa"/>
            <w:shd w:val="clear" w:color="auto" w:fill="auto"/>
            <w:vAlign w:val="center"/>
          </w:tcPr>
          <w:p w14:paraId="56F06DFC"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$9,921 </w:t>
            </w:r>
          </w:p>
        </w:tc>
        <w:tc>
          <w:tcPr>
            <w:tcW w:w="907" w:type="dxa"/>
            <w:shd w:val="clear" w:color="auto" w:fill="auto"/>
            <w:vAlign w:val="center"/>
          </w:tcPr>
          <w:p w14:paraId="60B8339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$6,510 </w:t>
            </w:r>
          </w:p>
        </w:tc>
      </w:tr>
      <w:tr w:rsidR="0058650A" w:rsidRPr="0058650A" w14:paraId="63716505" w14:textId="77777777" w:rsidTr="0058650A">
        <w:tc>
          <w:tcPr>
            <w:tcW w:w="1814" w:type="dxa"/>
            <w:tcBorders>
              <w:right w:val="single" w:sz="6" w:space="0" w:color="000000"/>
            </w:tcBorders>
            <w:shd w:val="clear" w:color="auto" w:fill="auto"/>
            <w:vAlign w:val="center"/>
          </w:tcPr>
          <w:p w14:paraId="594E09A6"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Gross Margin %</w:t>
            </w:r>
          </w:p>
        </w:tc>
        <w:tc>
          <w:tcPr>
            <w:tcW w:w="518" w:type="dxa"/>
            <w:tcBorders>
              <w:left w:val="single" w:sz="6" w:space="0" w:color="000000"/>
            </w:tcBorders>
            <w:shd w:val="clear" w:color="auto" w:fill="auto"/>
            <w:vAlign w:val="center"/>
          </w:tcPr>
          <w:p w14:paraId="21D50C09"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053B69E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c>
          <w:tcPr>
            <w:tcW w:w="907" w:type="dxa"/>
            <w:shd w:val="clear" w:color="auto" w:fill="auto"/>
            <w:vAlign w:val="center"/>
          </w:tcPr>
          <w:p w14:paraId="5359571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c>
          <w:tcPr>
            <w:tcW w:w="907" w:type="dxa"/>
            <w:shd w:val="clear" w:color="auto" w:fill="auto"/>
            <w:vAlign w:val="center"/>
          </w:tcPr>
          <w:p w14:paraId="2570023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c>
          <w:tcPr>
            <w:tcW w:w="907" w:type="dxa"/>
            <w:shd w:val="clear" w:color="auto" w:fill="auto"/>
            <w:vAlign w:val="center"/>
          </w:tcPr>
          <w:p w14:paraId="5511325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c>
          <w:tcPr>
            <w:tcW w:w="907" w:type="dxa"/>
            <w:shd w:val="clear" w:color="auto" w:fill="auto"/>
            <w:vAlign w:val="center"/>
          </w:tcPr>
          <w:p w14:paraId="0FC64A2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c>
          <w:tcPr>
            <w:tcW w:w="907" w:type="dxa"/>
            <w:shd w:val="clear" w:color="auto" w:fill="auto"/>
            <w:vAlign w:val="center"/>
          </w:tcPr>
          <w:p w14:paraId="45181D6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c>
          <w:tcPr>
            <w:tcW w:w="907" w:type="dxa"/>
            <w:shd w:val="clear" w:color="auto" w:fill="auto"/>
            <w:vAlign w:val="center"/>
          </w:tcPr>
          <w:p w14:paraId="492DB53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c>
          <w:tcPr>
            <w:tcW w:w="907" w:type="dxa"/>
            <w:shd w:val="clear" w:color="auto" w:fill="auto"/>
            <w:vAlign w:val="center"/>
          </w:tcPr>
          <w:p w14:paraId="798DD7E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c>
          <w:tcPr>
            <w:tcW w:w="907" w:type="dxa"/>
            <w:shd w:val="clear" w:color="auto" w:fill="auto"/>
            <w:vAlign w:val="center"/>
          </w:tcPr>
          <w:p w14:paraId="51A1438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c>
          <w:tcPr>
            <w:tcW w:w="907" w:type="dxa"/>
            <w:shd w:val="clear" w:color="auto" w:fill="auto"/>
            <w:vAlign w:val="center"/>
          </w:tcPr>
          <w:p w14:paraId="32A7DD3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c>
          <w:tcPr>
            <w:tcW w:w="907" w:type="dxa"/>
            <w:shd w:val="clear" w:color="auto" w:fill="auto"/>
            <w:vAlign w:val="center"/>
          </w:tcPr>
          <w:p w14:paraId="6CDE850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c>
          <w:tcPr>
            <w:tcW w:w="907" w:type="dxa"/>
            <w:shd w:val="clear" w:color="auto" w:fill="auto"/>
            <w:vAlign w:val="center"/>
          </w:tcPr>
          <w:p w14:paraId="2FA18B7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92.50% </w:t>
            </w:r>
          </w:p>
        </w:tc>
      </w:tr>
      <w:tr w:rsidR="0058650A" w:rsidRPr="0058650A" w14:paraId="6DE633D4" w14:textId="77777777" w:rsidTr="0058650A">
        <w:tc>
          <w:tcPr>
            <w:tcW w:w="1814" w:type="dxa"/>
            <w:tcBorders>
              <w:right w:val="single" w:sz="6" w:space="0" w:color="000000"/>
            </w:tcBorders>
            <w:shd w:val="clear" w:color="auto" w:fill="auto"/>
            <w:vAlign w:val="center"/>
          </w:tcPr>
          <w:p w14:paraId="103D6183" w14:textId="77777777" w:rsidR="0058650A" w:rsidRPr="0058650A" w:rsidRDefault="0058650A" w:rsidP="0058650A">
            <w:pPr>
              <w:pStyle w:val="PasTable1"/>
              <w:jc w:val="right"/>
              <w:rPr>
                <w:rFonts w:ascii="Trebuchet MS" w:eastAsia="Verdana" w:hAnsi="Trebuchet MS" w:cs="Verdana"/>
                <w:sz w:val="18"/>
                <w:szCs w:val="18"/>
              </w:rPr>
            </w:pPr>
          </w:p>
        </w:tc>
        <w:tc>
          <w:tcPr>
            <w:tcW w:w="518" w:type="dxa"/>
            <w:tcBorders>
              <w:left w:val="single" w:sz="6" w:space="0" w:color="000000"/>
            </w:tcBorders>
            <w:shd w:val="clear" w:color="auto" w:fill="auto"/>
            <w:vAlign w:val="center"/>
          </w:tcPr>
          <w:p w14:paraId="1DD29943"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334E5B6F"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60167EB9"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5A087165"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10F32901"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5B78C1C3"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2AE2ABC"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2EAA406B"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547625B5"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53916C9D"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0D00B767"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6F88A143"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679F860B" w14:textId="77777777" w:rsidR="0058650A" w:rsidRPr="0058650A" w:rsidRDefault="0058650A" w:rsidP="0058650A">
            <w:pPr>
              <w:pStyle w:val="PasTable1"/>
              <w:jc w:val="right"/>
              <w:rPr>
                <w:rFonts w:ascii="Trebuchet MS" w:eastAsia="Verdana" w:hAnsi="Trebuchet MS" w:cs="Verdana"/>
                <w:sz w:val="18"/>
                <w:szCs w:val="18"/>
              </w:rPr>
            </w:pPr>
          </w:p>
        </w:tc>
      </w:tr>
      <w:tr w:rsidR="0058650A" w:rsidRPr="0058650A" w14:paraId="42441659" w14:textId="77777777" w:rsidTr="0058650A">
        <w:tc>
          <w:tcPr>
            <w:tcW w:w="1814" w:type="dxa"/>
            <w:tcBorders>
              <w:right w:val="single" w:sz="6" w:space="0" w:color="000000"/>
            </w:tcBorders>
            <w:shd w:val="clear" w:color="auto" w:fill="auto"/>
            <w:vAlign w:val="center"/>
          </w:tcPr>
          <w:p w14:paraId="335F3212" w14:textId="77777777" w:rsidR="0058650A" w:rsidRPr="0058650A" w:rsidRDefault="0058650A" w:rsidP="0058650A">
            <w:pPr>
              <w:pStyle w:val="PasTable1"/>
              <w:jc w:val="right"/>
              <w:rPr>
                <w:rFonts w:ascii="Trebuchet MS" w:eastAsia="Verdana" w:hAnsi="Trebuchet MS" w:cs="Verdana"/>
                <w:sz w:val="18"/>
                <w:szCs w:val="18"/>
              </w:rPr>
            </w:pPr>
          </w:p>
        </w:tc>
        <w:tc>
          <w:tcPr>
            <w:tcW w:w="518" w:type="dxa"/>
            <w:tcBorders>
              <w:left w:val="single" w:sz="6" w:space="0" w:color="000000"/>
            </w:tcBorders>
            <w:shd w:val="clear" w:color="auto" w:fill="auto"/>
            <w:vAlign w:val="center"/>
          </w:tcPr>
          <w:p w14:paraId="66109F4C"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26BC20BF"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1A40F5B6"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91F150B"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8771D3D"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1CA989A0"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2F117826"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C3B060C"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0F63D5B3"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0409F79E"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0D6D15BC"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2CE77CA7"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7A5E4B7" w14:textId="77777777" w:rsidR="0058650A" w:rsidRPr="0058650A" w:rsidRDefault="0058650A" w:rsidP="0058650A">
            <w:pPr>
              <w:pStyle w:val="PasTable1"/>
              <w:jc w:val="right"/>
              <w:rPr>
                <w:rFonts w:ascii="Trebuchet MS" w:eastAsia="Verdana" w:hAnsi="Trebuchet MS" w:cs="Verdana"/>
                <w:sz w:val="18"/>
                <w:szCs w:val="18"/>
              </w:rPr>
            </w:pPr>
          </w:p>
        </w:tc>
      </w:tr>
      <w:tr w:rsidR="0058650A" w:rsidRPr="0058650A" w14:paraId="46539306" w14:textId="77777777" w:rsidTr="0058650A">
        <w:tc>
          <w:tcPr>
            <w:tcW w:w="1814" w:type="dxa"/>
            <w:tcBorders>
              <w:right w:val="single" w:sz="6" w:space="0" w:color="000000"/>
            </w:tcBorders>
            <w:shd w:val="clear" w:color="auto" w:fill="auto"/>
            <w:vAlign w:val="center"/>
          </w:tcPr>
          <w:p w14:paraId="491A3451"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Expenses</w:t>
            </w:r>
          </w:p>
        </w:tc>
        <w:tc>
          <w:tcPr>
            <w:tcW w:w="518" w:type="dxa"/>
            <w:tcBorders>
              <w:left w:val="single" w:sz="6" w:space="0" w:color="000000"/>
            </w:tcBorders>
            <w:shd w:val="clear" w:color="auto" w:fill="auto"/>
            <w:vAlign w:val="center"/>
          </w:tcPr>
          <w:p w14:paraId="0D55D50E"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30DB3475"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64783316"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724CB0E0"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032A7212"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0E66D736"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1A5AEEB7"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2D84A086"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540EF771"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5D377DD2"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34E2BDFA"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799EEDBE"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61138EA1" w14:textId="77777777" w:rsidR="0058650A" w:rsidRPr="0058650A" w:rsidRDefault="0058650A" w:rsidP="0058650A">
            <w:pPr>
              <w:pStyle w:val="PasTable1"/>
              <w:rPr>
                <w:rFonts w:ascii="Trebuchet MS" w:eastAsia="Verdana" w:hAnsi="Trebuchet MS" w:cs="Verdana"/>
                <w:sz w:val="18"/>
                <w:szCs w:val="18"/>
              </w:rPr>
            </w:pPr>
          </w:p>
        </w:tc>
      </w:tr>
      <w:tr w:rsidR="0058650A" w:rsidRPr="0058650A" w14:paraId="49A29F58" w14:textId="77777777" w:rsidTr="0058650A">
        <w:tc>
          <w:tcPr>
            <w:tcW w:w="1814" w:type="dxa"/>
            <w:tcBorders>
              <w:right w:val="single" w:sz="6" w:space="0" w:color="000000"/>
            </w:tcBorders>
            <w:shd w:val="clear" w:color="auto" w:fill="auto"/>
            <w:vAlign w:val="center"/>
          </w:tcPr>
          <w:p w14:paraId="0F3C3389"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Payroll</w:t>
            </w:r>
          </w:p>
        </w:tc>
        <w:tc>
          <w:tcPr>
            <w:tcW w:w="518" w:type="dxa"/>
            <w:tcBorders>
              <w:left w:val="single" w:sz="6" w:space="0" w:color="000000"/>
            </w:tcBorders>
            <w:shd w:val="clear" w:color="auto" w:fill="auto"/>
            <w:vAlign w:val="center"/>
          </w:tcPr>
          <w:p w14:paraId="1391C6E5"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5A87F48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$6,000 </w:t>
            </w:r>
          </w:p>
        </w:tc>
        <w:tc>
          <w:tcPr>
            <w:tcW w:w="907" w:type="dxa"/>
            <w:shd w:val="clear" w:color="auto" w:fill="auto"/>
            <w:vAlign w:val="center"/>
          </w:tcPr>
          <w:p w14:paraId="2CBD389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$6,000 </w:t>
            </w:r>
          </w:p>
        </w:tc>
        <w:tc>
          <w:tcPr>
            <w:tcW w:w="907" w:type="dxa"/>
            <w:shd w:val="clear" w:color="auto" w:fill="auto"/>
            <w:vAlign w:val="center"/>
          </w:tcPr>
          <w:p w14:paraId="722FAB6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$7,000 </w:t>
            </w:r>
          </w:p>
        </w:tc>
        <w:tc>
          <w:tcPr>
            <w:tcW w:w="907" w:type="dxa"/>
            <w:shd w:val="clear" w:color="auto" w:fill="auto"/>
            <w:vAlign w:val="center"/>
          </w:tcPr>
          <w:p w14:paraId="29CF660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$7,000 </w:t>
            </w:r>
          </w:p>
        </w:tc>
        <w:tc>
          <w:tcPr>
            <w:tcW w:w="907" w:type="dxa"/>
            <w:shd w:val="clear" w:color="auto" w:fill="auto"/>
            <w:vAlign w:val="center"/>
          </w:tcPr>
          <w:p w14:paraId="1489419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$8,000 </w:t>
            </w:r>
          </w:p>
        </w:tc>
        <w:tc>
          <w:tcPr>
            <w:tcW w:w="907" w:type="dxa"/>
            <w:shd w:val="clear" w:color="auto" w:fill="auto"/>
            <w:vAlign w:val="center"/>
          </w:tcPr>
          <w:p w14:paraId="70A699D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$9,000 </w:t>
            </w:r>
          </w:p>
        </w:tc>
        <w:tc>
          <w:tcPr>
            <w:tcW w:w="907" w:type="dxa"/>
            <w:shd w:val="clear" w:color="auto" w:fill="auto"/>
            <w:vAlign w:val="center"/>
          </w:tcPr>
          <w:p w14:paraId="4268D8B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$9,000 </w:t>
            </w:r>
          </w:p>
        </w:tc>
        <w:tc>
          <w:tcPr>
            <w:tcW w:w="907" w:type="dxa"/>
            <w:shd w:val="clear" w:color="auto" w:fill="auto"/>
            <w:vAlign w:val="center"/>
          </w:tcPr>
          <w:p w14:paraId="4B4E0DC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$9,000 </w:t>
            </w:r>
          </w:p>
        </w:tc>
        <w:tc>
          <w:tcPr>
            <w:tcW w:w="907" w:type="dxa"/>
            <w:shd w:val="clear" w:color="auto" w:fill="auto"/>
            <w:vAlign w:val="center"/>
          </w:tcPr>
          <w:p w14:paraId="0C73D22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$7,000 </w:t>
            </w:r>
          </w:p>
        </w:tc>
        <w:tc>
          <w:tcPr>
            <w:tcW w:w="907" w:type="dxa"/>
            <w:shd w:val="clear" w:color="auto" w:fill="auto"/>
            <w:vAlign w:val="center"/>
          </w:tcPr>
          <w:p w14:paraId="5251FED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$7,000 </w:t>
            </w:r>
          </w:p>
        </w:tc>
        <w:tc>
          <w:tcPr>
            <w:tcW w:w="907" w:type="dxa"/>
            <w:shd w:val="clear" w:color="auto" w:fill="auto"/>
            <w:vAlign w:val="center"/>
          </w:tcPr>
          <w:p w14:paraId="2EAAE57C"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$6,000 </w:t>
            </w:r>
          </w:p>
        </w:tc>
        <w:tc>
          <w:tcPr>
            <w:tcW w:w="907" w:type="dxa"/>
            <w:shd w:val="clear" w:color="auto" w:fill="auto"/>
            <w:vAlign w:val="center"/>
          </w:tcPr>
          <w:p w14:paraId="6D329C4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$6,000 </w:t>
            </w:r>
          </w:p>
        </w:tc>
      </w:tr>
      <w:tr w:rsidR="0058650A" w:rsidRPr="0058650A" w14:paraId="742B0302" w14:textId="77777777" w:rsidTr="0058650A">
        <w:tc>
          <w:tcPr>
            <w:tcW w:w="1814" w:type="dxa"/>
            <w:tcBorders>
              <w:right w:val="single" w:sz="6" w:space="0" w:color="000000"/>
            </w:tcBorders>
            <w:shd w:val="clear" w:color="auto" w:fill="auto"/>
            <w:vAlign w:val="center"/>
          </w:tcPr>
          <w:p w14:paraId="7EC7D280"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Sales and Marketing and Other Expenses</w:t>
            </w:r>
          </w:p>
        </w:tc>
        <w:tc>
          <w:tcPr>
            <w:tcW w:w="518" w:type="dxa"/>
            <w:tcBorders>
              <w:left w:val="single" w:sz="6" w:space="0" w:color="000000"/>
            </w:tcBorders>
            <w:shd w:val="clear" w:color="auto" w:fill="auto"/>
            <w:vAlign w:val="center"/>
          </w:tcPr>
          <w:p w14:paraId="52E3690B"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79419E3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$400 </w:t>
            </w:r>
          </w:p>
        </w:tc>
        <w:tc>
          <w:tcPr>
            <w:tcW w:w="907" w:type="dxa"/>
            <w:shd w:val="clear" w:color="auto" w:fill="auto"/>
            <w:vAlign w:val="center"/>
          </w:tcPr>
          <w:p w14:paraId="656082C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$3,000 </w:t>
            </w:r>
          </w:p>
        </w:tc>
        <w:tc>
          <w:tcPr>
            <w:tcW w:w="907" w:type="dxa"/>
            <w:shd w:val="clear" w:color="auto" w:fill="auto"/>
            <w:vAlign w:val="center"/>
          </w:tcPr>
          <w:p w14:paraId="428690A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$400 </w:t>
            </w:r>
          </w:p>
        </w:tc>
        <w:tc>
          <w:tcPr>
            <w:tcW w:w="907" w:type="dxa"/>
            <w:shd w:val="clear" w:color="auto" w:fill="auto"/>
            <w:vAlign w:val="center"/>
          </w:tcPr>
          <w:p w14:paraId="3F68D1A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$400 </w:t>
            </w:r>
          </w:p>
        </w:tc>
        <w:tc>
          <w:tcPr>
            <w:tcW w:w="907" w:type="dxa"/>
            <w:shd w:val="clear" w:color="auto" w:fill="auto"/>
            <w:vAlign w:val="center"/>
          </w:tcPr>
          <w:p w14:paraId="3340C6B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$400 </w:t>
            </w:r>
          </w:p>
        </w:tc>
        <w:tc>
          <w:tcPr>
            <w:tcW w:w="907" w:type="dxa"/>
            <w:shd w:val="clear" w:color="auto" w:fill="auto"/>
            <w:vAlign w:val="center"/>
          </w:tcPr>
          <w:p w14:paraId="571457C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$400 </w:t>
            </w:r>
          </w:p>
        </w:tc>
        <w:tc>
          <w:tcPr>
            <w:tcW w:w="907" w:type="dxa"/>
            <w:shd w:val="clear" w:color="auto" w:fill="auto"/>
            <w:vAlign w:val="center"/>
          </w:tcPr>
          <w:p w14:paraId="4277A24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$400 </w:t>
            </w:r>
          </w:p>
        </w:tc>
        <w:tc>
          <w:tcPr>
            <w:tcW w:w="907" w:type="dxa"/>
            <w:shd w:val="clear" w:color="auto" w:fill="auto"/>
            <w:vAlign w:val="center"/>
          </w:tcPr>
          <w:p w14:paraId="0299D18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$3,000 </w:t>
            </w:r>
          </w:p>
        </w:tc>
        <w:tc>
          <w:tcPr>
            <w:tcW w:w="907" w:type="dxa"/>
            <w:shd w:val="clear" w:color="auto" w:fill="auto"/>
            <w:vAlign w:val="center"/>
          </w:tcPr>
          <w:p w14:paraId="6208811C"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$400 </w:t>
            </w:r>
          </w:p>
        </w:tc>
        <w:tc>
          <w:tcPr>
            <w:tcW w:w="907" w:type="dxa"/>
            <w:shd w:val="clear" w:color="auto" w:fill="auto"/>
            <w:vAlign w:val="center"/>
          </w:tcPr>
          <w:p w14:paraId="7B4DF12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$400 </w:t>
            </w:r>
          </w:p>
        </w:tc>
        <w:tc>
          <w:tcPr>
            <w:tcW w:w="907" w:type="dxa"/>
            <w:shd w:val="clear" w:color="auto" w:fill="auto"/>
            <w:vAlign w:val="center"/>
          </w:tcPr>
          <w:p w14:paraId="782A52A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$400 </w:t>
            </w:r>
          </w:p>
        </w:tc>
        <w:tc>
          <w:tcPr>
            <w:tcW w:w="907" w:type="dxa"/>
            <w:shd w:val="clear" w:color="auto" w:fill="auto"/>
            <w:vAlign w:val="center"/>
          </w:tcPr>
          <w:p w14:paraId="0AB245C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$400 </w:t>
            </w:r>
          </w:p>
        </w:tc>
      </w:tr>
      <w:tr w:rsidR="0058650A" w:rsidRPr="0058650A" w14:paraId="44ABD6BB" w14:textId="77777777" w:rsidTr="0058650A">
        <w:tc>
          <w:tcPr>
            <w:tcW w:w="1814" w:type="dxa"/>
            <w:tcBorders>
              <w:right w:val="single" w:sz="6" w:space="0" w:color="000000"/>
            </w:tcBorders>
            <w:shd w:val="clear" w:color="auto" w:fill="auto"/>
            <w:vAlign w:val="center"/>
          </w:tcPr>
          <w:p w14:paraId="311F5445"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Depreciation</w:t>
            </w:r>
          </w:p>
        </w:tc>
        <w:tc>
          <w:tcPr>
            <w:tcW w:w="518" w:type="dxa"/>
            <w:tcBorders>
              <w:left w:val="single" w:sz="6" w:space="0" w:color="000000"/>
            </w:tcBorders>
            <w:shd w:val="clear" w:color="auto" w:fill="auto"/>
            <w:vAlign w:val="center"/>
          </w:tcPr>
          <w:p w14:paraId="19F0AE50"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415C055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c>
          <w:tcPr>
            <w:tcW w:w="907" w:type="dxa"/>
            <w:shd w:val="clear" w:color="auto" w:fill="auto"/>
            <w:vAlign w:val="center"/>
          </w:tcPr>
          <w:p w14:paraId="024578A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c>
          <w:tcPr>
            <w:tcW w:w="907" w:type="dxa"/>
            <w:shd w:val="clear" w:color="auto" w:fill="auto"/>
            <w:vAlign w:val="center"/>
          </w:tcPr>
          <w:p w14:paraId="3E32724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c>
          <w:tcPr>
            <w:tcW w:w="907" w:type="dxa"/>
            <w:shd w:val="clear" w:color="auto" w:fill="auto"/>
            <w:vAlign w:val="center"/>
          </w:tcPr>
          <w:p w14:paraId="30574FA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c>
          <w:tcPr>
            <w:tcW w:w="907" w:type="dxa"/>
            <w:shd w:val="clear" w:color="auto" w:fill="auto"/>
            <w:vAlign w:val="center"/>
          </w:tcPr>
          <w:p w14:paraId="2096E70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c>
          <w:tcPr>
            <w:tcW w:w="907" w:type="dxa"/>
            <w:shd w:val="clear" w:color="auto" w:fill="auto"/>
            <w:vAlign w:val="center"/>
          </w:tcPr>
          <w:p w14:paraId="58299D9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c>
          <w:tcPr>
            <w:tcW w:w="907" w:type="dxa"/>
            <w:shd w:val="clear" w:color="auto" w:fill="auto"/>
            <w:vAlign w:val="center"/>
          </w:tcPr>
          <w:p w14:paraId="4F9027A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c>
          <w:tcPr>
            <w:tcW w:w="907" w:type="dxa"/>
            <w:shd w:val="clear" w:color="auto" w:fill="auto"/>
            <w:vAlign w:val="center"/>
          </w:tcPr>
          <w:p w14:paraId="684D7A5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c>
          <w:tcPr>
            <w:tcW w:w="907" w:type="dxa"/>
            <w:shd w:val="clear" w:color="auto" w:fill="auto"/>
            <w:vAlign w:val="center"/>
          </w:tcPr>
          <w:p w14:paraId="7F5C666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c>
          <w:tcPr>
            <w:tcW w:w="907" w:type="dxa"/>
            <w:shd w:val="clear" w:color="auto" w:fill="auto"/>
            <w:vAlign w:val="center"/>
          </w:tcPr>
          <w:p w14:paraId="16D159BC"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c>
          <w:tcPr>
            <w:tcW w:w="907" w:type="dxa"/>
            <w:shd w:val="clear" w:color="auto" w:fill="auto"/>
            <w:vAlign w:val="center"/>
          </w:tcPr>
          <w:p w14:paraId="786C2C6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c>
          <w:tcPr>
            <w:tcW w:w="907" w:type="dxa"/>
            <w:shd w:val="clear" w:color="auto" w:fill="auto"/>
            <w:vAlign w:val="center"/>
          </w:tcPr>
          <w:p w14:paraId="68EF701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$583 </w:t>
            </w:r>
          </w:p>
        </w:tc>
      </w:tr>
      <w:tr w:rsidR="0058650A" w:rsidRPr="0058650A" w14:paraId="7ABCFB04" w14:textId="77777777" w:rsidTr="0058650A">
        <w:tc>
          <w:tcPr>
            <w:tcW w:w="1814" w:type="dxa"/>
            <w:tcBorders>
              <w:right w:val="single" w:sz="6" w:space="0" w:color="000000"/>
            </w:tcBorders>
            <w:shd w:val="clear" w:color="auto" w:fill="auto"/>
            <w:vAlign w:val="center"/>
          </w:tcPr>
          <w:p w14:paraId="0F599C81"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Mortgage</w:t>
            </w:r>
          </w:p>
        </w:tc>
        <w:tc>
          <w:tcPr>
            <w:tcW w:w="518" w:type="dxa"/>
            <w:tcBorders>
              <w:left w:val="single" w:sz="6" w:space="0" w:color="000000"/>
            </w:tcBorders>
            <w:shd w:val="clear" w:color="auto" w:fill="auto"/>
            <w:vAlign w:val="center"/>
          </w:tcPr>
          <w:p w14:paraId="7BD5A8CC"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4EB9933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c>
          <w:tcPr>
            <w:tcW w:w="907" w:type="dxa"/>
            <w:shd w:val="clear" w:color="auto" w:fill="auto"/>
            <w:vAlign w:val="center"/>
          </w:tcPr>
          <w:p w14:paraId="4050AD0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c>
          <w:tcPr>
            <w:tcW w:w="907" w:type="dxa"/>
            <w:shd w:val="clear" w:color="auto" w:fill="auto"/>
            <w:vAlign w:val="center"/>
          </w:tcPr>
          <w:p w14:paraId="720A7A1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c>
          <w:tcPr>
            <w:tcW w:w="907" w:type="dxa"/>
            <w:shd w:val="clear" w:color="auto" w:fill="auto"/>
            <w:vAlign w:val="center"/>
          </w:tcPr>
          <w:p w14:paraId="16F9FBE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c>
          <w:tcPr>
            <w:tcW w:w="907" w:type="dxa"/>
            <w:shd w:val="clear" w:color="auto" w:fill="auto"/>
            <w:vAlign w:val="center"/>
          </w:tcPr>
          <w:p w14:paraId="0F418E0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c>
          <w:tcPr>
            <w:tcW w:w="907" w:type="dxa"/>
            <w:shd w:val="clear" w:color="auto" w:fill="auto"/>
            <w:vAlign w:val="center"/>
          </w:tcPr>
          <w:p w14:paraId="60F29CD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c>
          <w:tcPr>
            <w:tcW w:w="907" w:type="dxa"/>
            <w:shd w:val="clear" w:color="auto" w:fill="auto"/>
            <w:vAlign w:val="center"/>
          </w:tcPr>
          <w:p w14:paraId="5677354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c>
          <w:tcPr>
            <w:tcW w:w="907" w:type="dxa"/>
            <w:shd w:val="clear" w:color="auto" w:fill="auto"/>
            <w:vAlign w:val="center"/>
          </w:tcPr>
          <w:p w14:paraId="3643AA7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c>
          <w:tcPr>
            <w:tcW w:w="907" w:type="dxa"/>
            <w:shd w:val="clear" w:color="auto" w:fill="auto"/>
            <w:vAlign w:val="center"/>
          </w:tcPr>
          <w:p w14:paraId="5CEFE15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c>
          <w:tcPr>
            <w:tcW w:w="907" w:type="dxa"/>
            <w:shd w:val="clear" w:color="auto" w:fill="auto"/>
            <w:vAlign w:val="center"/>
          </w:tcPr>
          <w:p w14:paraId="79A38F7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c>
          <w:tcPr>
            <w:tcW w:w="907" w:type="dxa"/>
            <w:shd w:val="clear" w:color="auto" w:fill="auto"/>
            <w:vAlign w:val="center"/>
          </w:tcPr>
          <w:p w14:paraId="12C43E3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c>
          <w:tcPr>
            <w:tcW w:w="907" w:type="dxa"/>
            <w:shd w:val="clear" w:color="auto" w:fill="auto"/>
            <w:vAlign w:val="center"/>
          </w:tcPr>
          <w:p w14:paraId="0D93D0C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$2,000 </w:t>
            </w:r>
          </w:p>
        </w:tc>
      </w:tr>
      <w:tr w:rsidR="0058650A" w:rsidRPr="0058650A" w14:paraId="0E69C8B5" w14:textId="77777777" w:rsidTr="0058650A">
        <w:tc>
          <w:tcPr>
            <w:tcW w:w="1814" w:type="dxa"/>
            <w:tcBorders>
              <w:right w:val="single" w:sz="6" w:space="0" w:color="000000"/>
            </w:tcBorders>
            <w:shd w:val="clear" w:color="auto" w:fill="auto"/>
            <w:vAlign w:val="center"/>
          </w:tcPr>
          <w:p w14:paraId="3EF6C668"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Utilities</w:t>
            </w:r>
          </w:p>
        </w:tc>
        <w:tc>
          <w:tcPr>
            <w:tcW w:w="518" w:type="dxa"/>
            <w:tcBorders>
              <w:left w:val="single" w:sz="6" w:space="0" w:color="000000"/>
            </w:tcBorders>
            <w:shd w:val="clear" w:color="auto" w:fill="auto"/>
            <w:vAlign w:val="center"/>
          </w:tcPr>
          <w:p w14:paraId="1C266AA9"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08D697E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$500 </w:t>
            </w:r>
          </w:p>
        </w:tc>
        <w:tc>
          <w:tcPr>
            <w:tcW w:w="907" w:type="dxa"/>
            <w:shd w:val="clear" w:color="auto" w:fill="auto"/>
            <w:vAlign w:val="center"/>
          </w:tcPr>
          <w:p w14:paraId="2B8F6AB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$500 </w:t>
            </w:r>
          </w:p>
        </w:tc>
        <w:tc>
          <w:tcPr>
            <w:tcW w:w="907" w:type="dxa"/>
            <w:shd w:val="clear" w:color="auto" w:fill="auto"/>
            <w:vAlign w:val="center"/>
          </w:tcPr>
          <w:p w14:paraId="37FCCAF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$500 </w:t>
            </w:r>
          </w:p>
        </w:tc>
        <w:tc>
          <w:tcPr>
            <w:tcW w:w="907" w:type="dxa"/>
            <w:shd w:val="clear" w:color="auto" w:fill="auto"/>
            <w:vAlign w:val="center"/>
          </w:tcPr>
          <w:p w14:paraId="780418B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$600 </w:t>
            </w:r>
          </w:p>
        </w:tc>
        <w:tc>
          <w:tcPr>
            <w:tcW w:w="907" w:type="dxa"/>
            <w:shd w:val="clear" w:color="auto" w:fill="auto"/>
            <w:vAlign w:val="center"/>
          </w:tcPr>
          <w:p w14:paraId="5034DEE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$700 </w:t>
            </w:r>
          </w:p>
        </w:tc>
        <w:tc>
          <w:tcPr>
            <w:tcW w:w="907" w:type="dxa"/>
            <w:shd w:val="clear" w:color="auto" w:fill="auto"/>
            <w:vAlign w:val="center"/>
          </w:tcPr>
          <w:p w14:paraId="1758F7A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$700 </w:t>
            </w:r>
          </w:p>
        </w:tc>
        <w:tc>
          <w:tcPr>
            <w:tcW w:w="907" w:type="dxa"/>
            <w:shd w:val="clear" w:color="auto" w:fill="auto"/>
            <w:vAlign w:val="center"/>
          </w:tcPr>
          <w:p w14:paraId="4B21751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$700 </w:t>
            </w:r>
          </w:p>
        </w:tc>
        <w:tc>
          <w:tcPr>
            <w:tcW w:w="907" w:type="dxa"/>
            <w:shd w:val="clear" w:color="auto" w:fill="auto"/>
            <w:vAlign w:val="center"/>
          </w:tcPr>
          <w:p w14:paraId="5D94FE3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$700 </w:t>
            </w:r>
          </w:p>
        </w:tc>
        <w:tc>
          <w:tcPr>
            <w:tcW w:w="907" w:type="dxa"/>
            <w:shd w:val="clear" w:color="auto" w:fill="auto"/>
            <w:vAlign w:val="center"/>
          </w:tcPr>
          <w:p w14:paraId="37EA6E0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$600 </w:t>
            </w:r>
          </w:p>
        </w:tc>
        <w:tc>
          <w:tcPr>
            <w:tcW w:w="907" w:type="dxa"/>
            <w:shd w:val="clear" w:color="auto" w:fill="auto"/>
            <w:vAlign w:val="center"/>
          </w:tcPr>
          <w:p w14:paraId="378C1D1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$500 </w:t>
            </w:r>
          </w:p>
        </w:tc>
        <w:tc>
          <w:tcPr>
            <w:tcW w:w="907" w:type="dxa"/>
            <w:shd w:val="clear" w:color="auto" w:fill="auto"/>
            <w:vAlign w:val="center"/>
          </w:tcPr>
          <w:p w14:paraId="1545FD8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$500 </w:t>
            </w:r>
          </w:p>
        </w:tc>
        <w:tc>
          <w:tcPr>
            <w:tcW w:w="907" w:type="dxa"/>
            <w:shd w:val="clear" w:color="auto" w:fill="auto"/>
            <w:vAlign w:val="center"/>
          </w:tcPr>
          <w:p w14:paraId="391C515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$500 </w:t>
            </w:r>
          </w:p>
        </w:tc>
      </w:tr>
      <w:tr w:rsidR="0058650A" w:rsidRPr="0058650A" w14:paraId="71D283E7" w14:textId="77777777" w:rsidTr="0058650A">
        <w:tc>
          <w:tcPr>
            <w:tcW w:w="1814" w:type="dxa"/>
            <w:tcBorders>
              <w:right w:val="single" w:sz="6" w:space="0" w:color="000000"/>
            </w:tcBorders>
            <w:shd w:val="clear" w:color="auto" w:fill="auto"/>
            <w:vAlign w:val="center"/>
          </w:tcPr>
          <w:p w14:paraId="0B458785"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Insurance</w:t>
            </w:r>
          </w:p>
        </w:tc>
        <w:tc>
          <w:tcPr>
            <w:tcW w:w="518" w:type="dxa"/>
            <w:tcBorders>
              <w:left w:val="single" w:sz="6" w:space="0" w:color="000000"/>
            </w:tcBorders>
            <w:shd w:val="clear" w:color="auto" w:fill="auto"/>
            <w:vAlign w:val="center"/>
          </w:tcPr>
          <w:p w14:paraId="056CC2E6"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387DB34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49531D0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148C9F6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71CB3B4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1CAE1A5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5E3545B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3CC0233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3214F05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68552C3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268F434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6114E53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79A95FF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r>
      <w:tr w:rsidR="0058650A" w:rsidRPr="0058650A" w14:paraId="3CB5DA2B" w14:textId="77777777" w:rsidTr="0058650A">
        <w:tc>
          <w:tcPr>
            <w:tcW w:w="1814" w:type="dxa"/>
            <w:tcBorders>
              <w:right w:val="single" w:sz="6" w:space="0" w:color="000000"/>
            </w:tcBorders>
            <w:shd w:val="clear" w:color="auto" w:fill="auto"/>
            <w:vAlign w:val="center"/>
          </w:tcPr>
          <w:p w14:paraId="341B2FBA"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Payroll Taxes</w:t>
            </w:r>
          </w:p>
        </w:tc>
        <w:tc>
          <w:tcPr>
            <w:tcW w:w="518" w:type="dxa"/>
            <w:tcBorders>
              <w:left w:val="single" w:sz="6" w:space="0" w:color="000000"/>
            </w:tcBorders>
            <w:shd w:val="clear" w:color="auto" w:fill="auto"/>
            <w:vAlign w:val="center"/>
          </w:tcPr>
          <w:p w14:paraId="1202C15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15% </w:t>
            </w:r>
          </w:p>
        </w:tc>
        <w:tc>
          <w:tcPr>
            <w:tcW w:w="907" w:type="dxa"/>
            <w:shd w:val="clear" w:color="auto" w:fill="auto"/>
            <w:vAlign w:val="center"/>
          </w:tcPr>
          <w:p w14:paraId="0EBF3CF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$900 </w:t>
            </w:r>
          </w:p>
        </w:tc>
        <w:tc>
          <w:tcPr>
            <w:tcW w:w="907" w:type="dxa"/>
            <w:shd w:val="clear" w:color="auto" w:fill="auto"/>
            <w:vAlign w:val="center"/>
          </w:tcPr>
          <w:p w14:paraId="5992587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$900 </w:t>
            </w:r>
          </w:p>
        </w:tc>
        <w:tc>
          <w:tcPr>
            <w:tcW w:w="907" w:type="dxa"/>
            <w:shd w:val="clear" w:color="auto" w:fill="auto"/>
            <w:vAlign w:val="center"/>
          </w:tcPr>
          <w:p w14:paraId="5E59E3A4"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$1,050 </w:t>
            </w:r>
          </w:p>
        </w:tc>
        <w:tc>
          <w:tcPr>
            <w:tcW w:w="907" w:type="dxa"/>
            <w:shd w:val="clear" w:color="auto" w:fill="auto"/>
            <w:vAlign w:val="center"/>
          </w:tcPr>
          <w:p w14:paraId="397EECC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$1,050 </w:t>
            </w:r>
          </w:p>
        </w:tc>
        <w:tc>
          <w:tcPr>
            <w:tcW w:w="907" w:type="dxa"/>
            <w:shd w:val="clear" w:color="auto" w:fill="auto"/>
            <w:vAlign w:val="center"/>
          </w:tcPr>
          <w:p w14:paraId="554FA00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$1,200 </w:t>
            </w:r>
          </w:p>
        </w:tc>
        <w:tc>
          <w:tcPr>
            <w:tcW w:w="907" w:type="dxa"/>
            <w:shd w:val="clear" w:color="auto" w:fill="auto"/>
            <w:vAlign w:val="center"/>
          </w:tcPr>
          <w:p w14:paraId="6ABC37A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$1,350 </w:t>
            </w:r>
          </w:p>
        </w:tc>
        <w:tc>
          <w:tcPr>
            <w:tcW w:w="907" w:type="dxa"/>
            <w:shd w:val="clear" w:color="auto" w:fill="auto"/>
            <w:vAlign w:val="center"/>
          </w:tcPr>
          <w:p w14:paraId="51AF606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$1,350 </w:t>
            </w:r>
          </w:p>
        </w:tc>
        <w:tc>
          <w:tcPr>
            <w:tcW w:w="907" w:type="dxa"/>
            <w:shd w:val="clear" w:color="auto" w:fill="auto"/>
            <w:vAlign w:val="center"/>
          </w:tcPr>
          <w:p w14:paraId="5012106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$1,350 </w:t>
            </w:r>
          </w:p>
        </w:tc>
        <w:tc>
          <w:tcPr>
            <w:tcW w:w="907" w:type="dxa"/>
            <w:shd w:val="clear" w:color="auto" w:fill="auto"/>
            <w:vAlign w:val="center"/>
          </w:tcPr>
          <w:p w14:paraId="600B459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$1,050 </w:t>
            </w:r>
          </w:p>
        </w:tc>
        <w:tc>
          <w:tcPr>
            <w:tcW w:w="907" w:type="dxa"/>
            <w:shd w:val="clear" w:color="auto" w:fill="auto"/>
            <w:vAlign w:val="center"/>
          </w:tcPr>
          <w:p w14:paraId="2B7957F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$1,050 </w:t>
            </w:r>
          </w:p>
        </w:tc>
        <w:tc>
          <w:tcPr>
            <w:tcW w:w="907" w:type="dxa"/>
            <w:shd w:val="clear" w:color="auto" w:fill="auto"/>
            <w:vAlign w:val="center"/>
          </w:tcPr>
          <w:p w14:paraId="6931969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$900 </w:t>
            </w:r>
          </w:p>
        </w:tc>
        <w:tc>
          <w:tcPr>
            <w:tcW w:w="907" w:type="dxa"/>
            <w:shd w:val="clear" w:color="auto" w:fill="auto"/>
            <w:vAlign w:val="center"/>
          </w:tcPr>
          <w:p w14:paraId="2E6A3D1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$900 </w:t>
            </w:r>
          </w:p>
        </w:tc>
      </w:tr>
      <w:tr w:rsidR="0058650A" w:rsidRPr="0058650A" w14:paraId="16603445" w14:textId="77777777" w:rsidTr="0058650A">
        <w:tc>
          <w:tcPr>
            <w:tcW w:w="1814" w:type="dxa"/>
            <w:tcBorders>
              <w:right w:val="single" w:sz="6" w:space="0" w:color="000000"/>
            </w:tcBorders>
            <w:shd w:val="clear" w:color="auto" w:fill="auto"/>
            <w:vAlign w:val="center"/>
          </w:tcPr>
          <w:p w14:paraId="277F7C6A"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Other</w:t>
            </w:r>
          </w:p>
        </w:tc>
        <w:tc>
          <w:tcPr>
            <w:tcW w:w="518" w:type="dxa"/>
            <w:tcBorders>
              <w:left w:val="single" w:sz="6" w:space="0" w:color="000000"/>
            </w:tcBorders>
            <w:shd w:val="clear" w:color="auto" w:fill="auto"/>
            <w:vAlign w:val="center"/>
          </w:tcPr>
          <w:p w14:paraId="60D4AB59"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59BE620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77C47C1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47D86ED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55221AA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1864867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6387D70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6D51FAA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7D0A500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0FAC272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5A66051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16DD1C1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c>
          <w:tcPr>
            <w:tcW w:w="907" w:type="dxa"/>
            <w:shd w:val="clear" w:color="auto" w:fill="auto"/>
            <w:vAlign w:val="center"/>
          </w:tcPr>
          <w:p w14:paraId="3B8C748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$200 </w:t>
            </w:r>
          </w:p>
        </w:tc>
      </w:tr>
      <w:tr w:rsidR="0058650A" w:rsidRPr="0058650A" w14:paraId="01954361" w14:textId="77777777" w:rsidTr="0058650A">
        <w:tc>
          <w:tcPr>
            <w:tcW w:w="1814" w:type="dxa"/>
            <w:tcBorders>
              <w:right w:val="single" w:sz="6" w:space="0" w:color="000000"/>
            </w:tcBorders>
            <w:shd w:val="clear" w:color="auto" w:fill="auto"/>
            <w:vAlign w:val="center"/>
          </w:tcPr>
          <w:p w14:paraId="03C1F5E4" w14:textId="77777777" w:rsidR="0058650A" w:rsidRPr="0058650A" w:rsidRDefault="0058650A" w:rsidP="0058650A">
            <w:pPr>
              <w:pStyle w:val="PasTable1"/>
              <w:jc w:val="right"/>
              <w:rPr>
                <w:rFonts w:ascii="Trebuchet MS" w:eastAsia="Verdana" w:hAnsi="Trebuchet MS" w:cs="Verdana"/>
                <w:sz w:val="18"/>
                <w:szCs w:val="18"/>
              </w:rPr>
            </w:pPr>
          </w:p>
        </w:tc>
        <w:tc>
          <w:tcPr>
            <w:tcW w:w="518" w:type="dxa"/>
            <w:tcBorders>
              <w:left w:val="single" w:sz="6" w:space="0" w:color="000000"/>
            </w:tcBorders>
            <w:shd w:val="clear" w:color="auto" w:fill="auto"/>
            <w:vAlign w:val="center"/>
          </w:tcPr>
          <w:p w14:paraId="4302CF7E"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5DDF004B"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F1B302F"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61146D57"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67B37C84"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6BBCD2F4"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5F5D646"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032A0A2F"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7ED55CE0"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5A58F93C"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225E46F2"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15D464B8"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1028A02B" w14:textId="77777777" w:rsidR="0058650A" w:rsidRPr="0058650A" w:rsidRDefault="0058650A" w:rsidP="0058650A">
            <w:pPr>
              <w:pStyle w:val="PasTable1"/>
              <w:jc w:val="right"/>
              <w:rPr>
                <w:rFonts w:ascii="Trebuchet MS" w:eastAsia="Verdana" w:hAnsi="Trebuchet MS" w:cs="Verdana"/>
                <w:sz w:val="18"/>
                <w:szCs w:val="18"/>
              </w:rPr>
            </w:pPr>
          </w:p>
        </w:tc>
      </w:tr>
      <w:tr w:rsidR="0058650A" w:rsidRPr="0058650A" w14:paraId="7E8DB249" w14:textId="77777777" w:rsidTr="0058650A">
        <w:tc>
          <w:tcPr>
            <w:tcW w:w="1814" w:type="dxa"/>
            <w:tcBorders>
              <w:right w:val="single" w:sz="6" w:space="0" w:color="000000"/>
            </w:tcBorders>
            <w:shd w:val="clear" w:color="auto" w:fill="auto"/>
            <w:vAlign w:val="center"/>
          </w:tcPr>
          <w:p w14:paraId="564684BA"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Total Operating Expenses</w:t>
            </w:r>
          </w:p>
        </w:tc>
        <w:tc>
          <w:tcPr>
            <w:tcW w:w="518" w:type="dxa"/>
            <w:tcBorders>
              <w:left w:val="single" w:sz="6" w:space="0" w:color="000000"/>
            </w:tcBorders>
            <w:shd w:val="clear" w:color="auto" w:fill="auto"/>
            <w:vAlign w:val="center"/>
          </w:tcPr>
          <w:p w14:paraId="6A5EBF04"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4FD2F3E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$10,783 </w:t>
            </w:r>
          </w:p>
        </w:tc>
        <w:tc>
          <w:tcPr>
            <w:tcW w:w="907" w:type="dxa"/>
            <w:shd w:val="clear" w:color="auto" w:fill="auto"/>
            <w:vAlign w:val="center"/>
          </w:tcPr>
          <w:p w14:paraId="6AE339D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$13,383 </w:t>
            </w:r>
          </w:p>
        </w:tc>
        <w:tc>
          <w:tcPr>
            <w:tcW w:w="907" w:type="dxa"/>
            <w:shd w:val="clear" w:color="auto" w:fill="auto"/>
            <w:vAlign w:val="center"/>
          </w:tcPr>
          <w:p w14:paraId="2A2E8F9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$11,933 </w:t>
            </w:r>
          </w:p>
        </w:tc>
        <w:tc>
          <w:tcPr>
            <w:tcW w:w="907" w:type="dxa"/>
            <w:shd w:val="clear" w:color="auto" w:fill="auto"/>
            <w:vAlign w:val="center"/>
          </w:tcPr>
          <w:p w14:paraId="5746C32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$12,033 </w:t>
            </w:r>
          </w:p>
        </w:tc>
        <w:tc>
          <w:tcPr>
            <w:tcW w:w="907" w:type="dxa"/>
            <w:shd w:val="clear" w:color="auto" w:fill="auto"/>
            <w:vAlign w:val="center"/>
          </w:tcPr>
          <w:p w14:paraId="50B9BDA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$13,283 </w:t>
            </w:r>
          </w:p>
        </w:tc>
        <w:tc>
          <w:tcPr>
            <w:tcW w:w="907" w:type="dxa"/>
            <w:shd w:val="clear" w:color="auto" w:fill="auto"/>
            <w:vAlign w:val="center"/>
          </w:tcPr>
          <w:p w14:paraId="00AEA87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$14,433 </w:t>
            </w:r>
          </w:p>
        </w:tc>
        <w:tc>
          <w:tcPr>
            <w:tcW w:w="907" w:type="dxa"/>
            <w:shd w:val="clear" w:color="auto" w:fill="auto"/>
            <w:vAlign w:val="center"/>
          </w:tcPr>
          <w:p w14:paraId="4782629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$14,433 </w:t>
            </w:r>
          </w:p>
        </w:tc>
        <w:tc>
          <w:tcPr>
            <w:tcW w:w="907" w:type="dxa"/>
            <w:shd w:val="clear" w:color="auto" w:fill="auto"/>
            <w:vAlign w:val="center"/>
          </w:tcPr>
          <w:p w14:paraId="700CB72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$17,033 </w:t>
            </w:r>
          </w:p>
        </w:tc>
        <w:tc>
          <w:tcPr>
            <w:tcW w:w="907" w:type="dxa"/>
            <w:shd w:val="clear" w:color="auto" w:fill="auto"/>
            <w:vAlign w:val="center"/>
          </w:tcPr>
          <w:p w14:paraId="32DC6F3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$12,033 </w:t>
            </w:r>
          </w:p>
        </w:tc>
        <w:tc>
          <w:tcPr>
            <w:tcW w:w="907" w:type="dxa"/>
            <w:shd w:val="clear" w:color="auto" w:fill="auto"/>
            <w:vAlign w:val="center"/>
          </w:tcPr>
          <w:p w14:paraId="4DA2CB5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$11,933 </w:t>
            </w:r>
          </w:p>
        </w:tc>
        <w:tc>
          <w:tcPr>
            <w:tcW w:w="907" w:type="dxa"/>
            <w:shd w:val="clear" w:color="auto" w:fill="auto"/>
            <w:vAlign w:val="center"/>
          </w:tcPr>
          <w:p w14:paraId="7960DF2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$10,783 </w:t>
            </w:r>
          </w:p>
        </w:tc>
        <w:tc>
          <w:tcPr>
            <w:tcW w:w="907" w:type="dxa"/>
            <w:shd w:val="clear" w:color="auto" w:fill="auto"/>
            <w:vAlign w:val="center"/>
          </w:tcPr>
          <w:p w14:paraId="145E3E6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$10,783 </w:t>
            </w:r>
          </w:p>
        </w:tc>
      </w:tr>
      <w:tr w:rsidR="0058650A" w:rsidRPr="0058650A" w14:paraId="6DEA2E70" w14:textId="77777777" w:rsidTr="0058650A">
        <w:tc>
          <w:tcPr>
            <w:tcW w:w="1814" w:type="dxa"/>
            <w:tcBorders>
              <w:right w:val="single" w:sz="6" w:space="0" w:color="000000"/>
            </w:tcBorders>
            <w:shd w:val="clear" w:color="auto" w:fill="auto"/>
            <w:vAlign w:val="center"/>
          </w:tcPr>
          <w:p w14:paraId="1CFDA0CB" w14:textId="77777777" w:rsidR="0058650A" w:rsidRPr="0058650A" w:rsidRDefault="0058650A" w:rsidP="0058650A">
            <w:pPr>
              <w:pStyle w:val="PasTable1"/>
              <w:jc w:val="right"/>
              <w:rPr>
                <w:rFonts w:ascii="Trebuchet MS" w:eastAsia="Verdana" w:hAnsi="Trebuchet MS" w:cs="Verdana"/>
                <w:sz w:val="18"/>
                <w:szCs w:val="18"/>
              </w:rPr>
            </w:pPr>
          </w:p>
        </w:tc>
        <w:tc>
          <w:tcPr>
            <w:tcW w:w="518" w:type="dxa"/>
            <w:tcBorders>
              <w:left w:val="single" w:sz="6" w:space="0" w:color="000000"/>
            </w:tcBorders>
            <w:shd w:val="clear" w:color="auto" w:fill="auto"/>
            <w:vAlign w:val="center"/>
          </w:tcPr>
          <w:p w14:paraId="490E5267"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57C1E45"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5A229A3"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7924339E"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7CDD39B1"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DFB40E6"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3AF58C4D"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79142A27"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15A2259D"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0889ACDD"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24B94FF0"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743C5FC2"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B3290CF" w14:textId="77777777" w:rsidR="0058650A" w:rsidRPr="0058650A" w:rsidRDefault="0058650A" w:rsidP="0058650A">
            <w:pPr>
              <w:pStyle w:val="PasTable1"/>
              <w:jc w:val="right"/>
              <w:rPr>
                <w:rFonts w:ascii="Trebuchet MS" w:eastAsia="Verdana" w:hAnsi="Trebuchet MS" w:cs="Verdana"/>
                <w:sz w:val="18"/>
                <w:szCs w:val="18"/>
              </w:rPr>
            </w:pPr>
          </w:p>
        </w:tc>
      </w:tr>
      <w:tr w:rsidR="0058650A" w:rsidRPr="0058650A" w14:paraId="7D714A9D" w14:textId="77777777" w:rsidTr="0058650A">
        <w:tc>
          <w:tcPr>
            <w:tcW w:w="1814" w:type="dxa"/>
            <w:tcBorders>
              <w:right w:val="single" w:sz="6" w:space="0" w:color="000000"/>
            </w:tcBorders>
            <w:shd w:val="clear" w:color="auto" w:fill="auto"/>
            <w:vAlign w:val="center"/>
          </w:tcPr>
          <w:p w14:paraId="4C046557"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Profit Before Interest and Taxes</w:t>
            </w:r>
          </w:p>
        </w:tc>
        <w:tc>
          <w:tcPr>
            <w:tcW w:w="518" w:type="dxa"/>
            <w:tcBorders>
              <w:left w:val="single" w:sz="6" w:space="0" w:color="000000"/>
            </w:tcBorders>
            <w:shd w:val="clear" w:color="auto" w:fill="auto"/>
            <w:vAlign w:val="center"/>
          </w:tcPr>
          <w:p w14:paraId="5FB08EC0"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136134E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($10,214)</w:t>
            </w:r>
          </w:p>
        </w:tc>
        <w:tc>
          <w:tcPr>
            <w:tcW w:w="907" w:type="dxa"/>
            <w:shd w:val="clear" w:color="auto" w:fill="auto"/>
            <w:vAlign w:val="center"/>
          </w:tcPr>
          <w:p w14:paraId="1337D4B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($12,564)</w:t>
            </w:r>
          </w:p>
        </w:tc>
        <w:tc>
          <w:tcPr>
            <w:tcW w:w="907" w:type="dxa"/>
            <w:shd w:val="clear" w:color="auto" w:fill="auto"/>
            <w:vAlign w:val="center"/>
          </w:tcPr>
          <w:p w14:paraId="5FE7626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($10,862)</w:t>
            </w:r>
          </w:p>
        </w:tc>
        <w:tc>
          <w:tcPr>
            <w:tcW w:w="907" w:type="dxa"/>
            <w:shd w:val="clear" w:color="auto" w:fill="auto"/>
            <w:vAlign w:val="center"/>
          </w:tcPr>
          <w:p w14:paraId="4AB76DB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($8,237)</w:t>
            </w:r>
          </w:p>
        </w:tc>
        <w:tc>
          <w:tcPr>
            <w:tcW w:w="907" w:type="dxa"/>
            <w:shd w:val="clear" w:color="auto" w:fill="auto"/>
            <w:vAlign w:val="center"/>
          </w:tcPr>
          <w:p w14:paraId="79F93DA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($7,173)</w:t>
            </w:r>
          </w:p>
        </w:tc>
        <w:tc>
          <w:tcPr>
            <w:tcW w:w="907" w:type="dxa"/>
            <w:shd w:val="clear" w:color="auto" w:fill="auto"/>
            <w:vAlign w:val="center"/>
          </w:tcPr>
          <w:p w14:paraId="69BF1BA3"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($6,236)</w:t>
            </w:r>
          </w:p>
        </w:tc>
        <w:tc>
          <w:tcPr>
            <w:tcW w:w="907" w:type="dxa"/>
            <w:shd w:val="clear" w:color="auto" w:fill="auto"/>
            <w:vAlign w:val="center"/>
          </w:tcPr>
          <w:p w14:paraId="639432A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($5,606)</w:t>
            </w:r>
          </w:p>
        </w:tc>
        <w:tc>
          <w:tcPr>
            <w:tcW w:w="907" w:type="dxa"/>
            <w:shd w:val="clear" w:color="auto" w:fill="auto"/>
            <w:vAlign w:val="center"/>
          </w:tcPr>
          <w:p w14:paraId="4768F75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($7,112)</w:t>
            </w:r>
          </w:p>
        </w:tc>
        <w:tc>
          <w:tcPr>
            <w:tcW w:w="907" w:type="dxa"/>
            <w:shd w:val="clear" w:color="auto" w:fill="auto"/>
            <w:vAlign w:val="center"/>
          </w:tcPr>
          <w:p w14:paraId="20E6361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($676)</w:t>
            </w:r>
          </w:p>
        </w:tc>
        <w:tc>
          <w:tcPr>
            <w:tcW w:w="907" w:type="dxa"/>
            <w:shd w:val="clear" w:color="auto" w:fill="auto"/>
            <w:vAlign w:val="center"/>
          </w:tcPr>
          <w:p w14:paraId="3AB6475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($556)</w:t>
            </w:r>
          </w:p>
        </w:tc>
        <w:tc>
          <w:tcPr>
            <w:tcW w:w="907" w:type="dxa"/>
            <w:shd w:val="clear" w:color="auto" w:fill="auto"/>
            <w:vAlign w:val="center"/>
          </w:tcPr>
          <w:p w14:paraId="7DDB511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($862)</w:t>
            </w:r>
          </w:p>
        </w:tc>
        <w:tc>
          <w:tcPr>
            <w:tcW w:w="907" w:type="dxa"/>
            <w:shd w:val="clear" w:color="auto" w:fill="auto"/>
            <w:vAlign w:val="center"/>
          </w:tcPr>
          <w:p w14:paraId="61C27E3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($4,273)</w:t>
            </w:r>
          </w:p>
        </w:tc>
      </w:tr>
      <w:tr w:rsidR="0058650A" w:rsidRPr="0058650A" w14:paraId="55EC774C" w14:textId="77777777" w:rsidTr="0058650A">
        <w:tc>
          <w:tcPr>
            <w:tcW w:w="1814" w:type="dxa"/>
            <w:tcBorders>
              <w:right w:val="single" w:sz="6" w:space="0" w:color="000000"/>
            </w:tcBorders>
            <w:shd w:val="clear" w:color="auto" w:fill="auto"/>
            <w:vAlign w:val="center"/>
          </w:tcPr>
          <w:p w14:paraId="7E48572D"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EBITDA</w:t>
            </w:r>
          </w:p>
        </w:tc>
        <w:tc>
          <w:tcPr>
            <w:tcW w:w="518" w:type="dxa"/>
            <w:tcBorders>
              <w:left w:val="single" w:sz="6" w:space="0" w:color="000000"/>
            </w:tcBorders>
            <w:shd w:val="clear" w:color="auto" w:fill="auto"/>
            <w:vAlign w:val="center"/>
          </w:tcPr>
          <w:p w14:paraId="38455A26"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57A046E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($9,631)</w:t>
            </w:r>
          </w:p>
        </w:tc>
        <w:tc>
          <w:tcPr>
            <w:tcW w:w="907" w:type="dxa"/>
            <w:shd w:val="clear" w:color="auto" w:fill="auto"/>
            <w:vAlign w:val="center"/>
          </w:tcPr>
          <w:p w14:paraId="3ACE2494"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($11,981)</w:t>
            </w:r>
          </w:p>
        </w:tc>
        <w:tc>
          <w:tcPr>
            <w:tcW w:w="907" w:type="dxa"/>
            <w:shd w:val="clear" w:color="auto" w:fill="auto"/>
            <w:vAlign w:val="center"/>
          </w:tcPr>
          <w:p w14:paraId="115E0ED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($10,279)</w:t>
            </w:r>
          </w:p>
        </w:tc>
        <w:tc>
          <w:tcPr>
            <w:tcW w:w="907" w:type="dxa"/>
            <w:shd w:val="clear" w:color="auto" w:fill="auto"/>
            <w:vAlign w:val="center"/>
          </w:tcPr>
          <w:p w14:paraId="606D30F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($7,654)</w:t>
            </w:r>
          </w:p>
        </w:tc>
        <w:tc>
          <w:tcPr>
            <w:tcW w:w="907" w:type="dxa"/>
            <w:shd w:val="clear" w:color="auto" w:fill="auto"/>
            <w:vAlign w:val="center"/>
          </w:tcPr>
          <w:p w14:paraId="57FC572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($6,590)</w:t>
            </w:r>
          </w:p>
        </w:tc>
        <w:tc>
          <w:tcPr>
            <w:tcW w:w="907" w:type="dxa"/>
            <w:shd w:val="clear" w:color="auto" w:fill="auto"/>
            <w:vAlign w:val="center"/>
          </w:tcPr>
          <w:p w14:paraId="06A89B2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($5,653)</w:t>
            </w:r>
          </w:p>
        </w:tc>
        <w:tc>
          <w:tcPr>
            <w:tcW w:w="907" w:type="dxa"/>
            <w:shd w:val="clear" w:color="auto" w:fill="auto"/>
            <w:vAlign w:val="center"/>
          </w:tcPr>
          <w:p w14:paraId="0D553084"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($5,023)</w:t>
            </w:r>
          </w:p>
        </w:tc>
        <w:tc>
          <w:tcPr>
            <w:tcW w:w="907" w:type="dxa"/>
            <w:shd w:val="clear" w:color="auto" w:fill="auto"/>
            <w:vAlign w:val="center"/>
          </w:tcPr>
          <w:p w14:paraId="1832E96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($6,529)</w:t>
            </w:r>
          </w:p>
        </w:tc>
        <w:tc>
          <w:tcPr>
            <w:tcW w:w="907" w:type="dxa"/>
            <w:shd w:val="clear" w:color="auto" w:fill="auto"/>
            <w:vAlign w:val="center"/>
          </w:tcPr>
          <w:p w14:paraId="7431101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($93)</w:t>
            </w:r>
          </w:p>
        </w:tc>
        <w:tc>
          <w:tcPr>
            <w:tcW w:w="907" w:type="dxa"/>
            <w:shd w:val="clear" w:color="auto" w:fill="auto"/>
            <w:vAlign w:val="center"/>
          </w:tcPr>
          <w:p w14:paraId="1944713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$28 </w:t>
            </w:r>
          </w:p>
        </w:tc>
        <w:tc>
          <w:tcPr>
            <w:tcW w:w="907" w:type="dxa"/>
            <w:shd w:val="clear" w:color="auto" w:fill="auto"/>
            <w:vAlign w:val="center"/>
          </w:tcPr>
          <w:p w14:paraId="71B74F6C"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($279)</w:t>
            </w:r>
          </w:p>
        </w:tc>
        <w:tc>
          <w:tcPr>
            <w:tcW w:w="907" w:type="dxa"/>
            <w:shd w:val="clear" w:color="auto" w:fill="auto"/>
            <w:vAlign w:val="center"/>
          </w:tcPr>
          <w:p w14:paraId="206ECE4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($3,690)</w:t>
            </w:r>
          </w:p>
        </w:tc>
      </w:tr>
      <w:tr w:rsidR="0058650A" w:rsidRPr="0058650A" w14:paraId="5B2D5977" w14:textId="77777777" w:rsidTr="0058650A">
        <w:tc>
          <w:tcPr>
            <w:tcW w:w="1814" w:type="dxa"/>
            <w:tcBorders>
              <w:right w:val="single" w:sz="6" w:space="0" w:color="000000"/>
            </w:tcBorders>
            <w:shd w:val="clear" w:color="auto" w:fill="auto"/>
            <w:vAlign w:val="center"/>
          </w:tcPr>
          <w:p w14:paraId="6BA981F6"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 xml:space="preserve">  Interest Expense</w:t>
            </w:r>
          </w:p>
        </w:tc>
        <w:tc>
          <w:tcPr>
            <w:tcW w:w="518" w:type="dxa"/>
            <w:tcBorders>
              <w:left w:val="single" w:sz="6" w:space="0" w:color="000000"/>
            </w:tcBorders>
            <w:shd w:val="clear" w:color="auto" w:fill="auto"/>
            <w:vAlign w:val="center"/>
          </w:tcPr>
          <w:p w14:paraId="60EBB506"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4D8C8E5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$333 </w:t>
            </w:r>
          </w:p>
        </w:tc>
        <w:tc>
          <w:tcPr>
            <w:tcW w:w="907" w:type="dxa"/>
            <w:shd w:val="clear" w:color="auto" w:fill="auto"/>
            <w:vAlign w:val="center"/>
          </w:tcPr>
          <w:p w14:paraId="243E177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$333 </w:t>
            </w:r>
          </w:p>
        </w:tc>
        <w:tc>
          <w:tcPr>
            <w:tcW w:w="907" w:type="dxa"/>
            <w:shd w:val="clear" w:color="auto" w:fill="auto"/>
            <w:vAlign w:val="center"/>
          </w:tcPr>
          <w:p w14:paraId="7D172B5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$332 </w:t>
            </w:r>
          </w:p>
        </w:tc>
        <w:tc>
          <w:tcPr>
            <w:tcW w:w="907" w:type="dxa"/>
            <w:shd w:val="clear" w:color="auto" w:fill="auto"/>
            <w:vAlign w:val="center"/>
          </w:tcPr>
          <w:p w14:paraId="7CE66CC9"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$330 </w:t>
            </w:r>
          </w:p>
        </w:tc>
        <w:tc>
          <w:tcPr>
            <w:tcW w:w="907" w:type="dxa"/>
            <w:shd w:val="clear" w:color="auto" w:fill="auto"/>
            <w:vAlign w:val="center"/>
          </w:tcPr>
          <w:p w14:paraId="2EE8669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$328 </w:t>
            </w:r>
          </w:p>
        </w:tc>
        <w:tc>
          <w:tcPr>
            <w:tcW w:w="907" w:type="dxa"/>
            <w:shd w:val="clear" w:color="auto" w:fill="auto"/>
            <w:vAlign w:val="center"/>
          </w:tcPr>
          <w:p w14:paraId="24B557CC"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$327 </w:t>
            </w:r>
          </w:p>
        </w:tc>
        <w:tc>
          <w:tcPr>
            <w:tcW w:w="907" w:type="dxa"/>
            <w:shd w:val="clear" w:color="auto" w:fill="auto"/>
            <w:vAlign w:val="center"/>
          </w:tcPr>
          <w:p w14:paraId="5BF600E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$325 </w:t>
            </w:r>
          </w:p>
        </w:tc>
        <w:tc>
          <w:tcPr>
            <w:tcW w:w="907" w:type="dxa"/>
            <w:shd w:val="clear" w:color="auto" w:fill="auto"/>
            <w:vAlign w:val="center"/>
          </w:tcPr>
          <w:p w14:paraId="078C946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$323 </w:t>
            </w:r>
          </w:p>
        </w:tc>
        <w:tc>
          <w:tcPr>
            <w:tcW w:w="907" w:type="dxa"/>
            <w:shd w:val="clear" w:color="auto" w:fill="auto"/>
            <w:vAlign w:val="center"/>
          </w:tcPr>
          <w:p w14:paraId="3726E78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$322 </w:t>
            </w:r>
          </w:p>
        </w:tc>
        <w:tc>
          <w:tcPr>
            <w:tcW w:w="907" w:type="dxa"/>
            <w:shd w:val="clear" w:color="auto" w:fill="auto"/>
            <w:vAlign w:val="center"/>
          </w:tcPr>
          <w:p w14:paraId="6A8CD5E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$320 </w:t>
            </w:r>
          </w:p>
        </w:tc>
        <w:tc>
          <w:tcPr>
            <w:tcW w:w="907" w:type="dxa"/>
            <w:shd w:val="clear" w:color="auto" w:fill="auto"/>
            <w:vAlign w:val="center"/>
          </w:tcPr>
          <w:p w14:paraId="37F79B3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$318 </w:t>
            </w:r>
          </w:p>
        </w:tc>
        <w:tc>
          <w:tcPr>
            <w:tcW w:w="907" w:type="dxa"/>
            <w:shd w:val="clear" w:color="auto" w:fill="auto"/>
            <w:vAlign w:val="center"/>
          </w:tcPr>
          <w:p w14:paraId="3109AC8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$317 </w:t>
            </w:r>
          </w:p>
        </w:tc>
      </w:tr>
      <w:tr w:rsidR="0058650A" w:rsidRPr="0058650A" w14:paraId="4BFB29AF" w14:textId="77777777" w:rsidTr="0058650A">
        <w:tc>
          <w:tcPr>
            <w:tcW w:w="1814" w:type="dxa"/>
            <w:tcBorders>
              <w:right w:val="single" w:sz="6" w:space="0" w:color="000000"/>
            </w:tcBorders>
            <w:shd w:val="clear" w:color="auto" w:fill="auto"/>
            <w:vAlign w:val="center"/>
          </w:tcPr>
          <w:p w14:paraId="75CE0591"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 xml:space="preserve">  Taxes Incurred</w:t>
            </w:r>
          </w:p>
        </w:tc>
        <w:tc>
          <w:tcPr>
            <w:tcW w:w="518" w:type="dxa"/>
            <w:tcBorders>
              <w:left w:val="single" w:sz="6" w:space="0" w:color="000000"/>
            </w:tcBorders>
            <w:shd w:val="clear" w:color="auto" w:fill="auto"/>
            <w:vAlign w:val="center"/>
          </w:tcPr>
          <w:p w14:paraId="7BB8759F" w14:textId="77777777" w:rsidR="0058650A" w:rsidRPr="0058650A" w:rsidRDefault="0058650A" w:rsidP="0058650A">
            <w:pPr>
              <w:pStyle w:val="PasTable1"/>
              <w:rPr>
                <w:rFonts w:ascii="Trebuchet MS" w:eastAsia="Verdana" w:hAnsi="Trebuchet MS" w:cs="Verdana"/>
                <w:sz w:val="18"/>
                <w:szCs w:val="18"/>
              </w:rPr>
            </w:pPr>
          </w:p>
        </w:tc>
        <w:tc>
          <w:tcPr>
            <w:tcW w:w="907" w:type="dxa"/>
            <w:shd w:val="clear" w:color="auto" w:fill="auto"/>
            <w:vAlign w:val="center"/>
          </w:tcPr>
          <w:p w14:paraId="6E854EF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0B3363D4"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4D896680"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2B2E15F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220D79E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7A0B40B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1CBF124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692D57F4"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0B9418E4"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4B8B8FDC"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441ACB2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c>
          <w:tcPr>
            <w:tcW w:w="907" w:type="dxa"/>
            <w:shd w:val="clear" w:color="auto" w:fill="auto"/>
            <w:vAlign w:val="center"/>
          </w:tcPr>
          <w:p w14:paraId="52EF938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$0 </w:t>
            </w:r>
          </w:p>
        </w:tc>
      </w:tr>
      <w:tr w:rsidR="0058650A" w:rsidRPr="0058650A" w14:paraId="373837E6" w14:textId="77777777" w:rsidTr="0058650A">
        <w:tc>
          <w:tcPr>
            <w:tcW w:w="1814" w:type="dxa"/>
            <w:tcBorders>
              <w:right w:val="single" w:sz="6" w:space="0" w:color="000000"/>
            </w:tcBorders>
            <w:shd w:val="clear" w:color="auto" w:fill="auto"/>
            <w:vAlign w:val="center"/>
          </w:tcPr>
          <w:p w14:paraId="7D7B0CA4" w14:textId="77777777" w:rsidR="0058650A" w:rsidRPr="0058650A" w:rsidRDefault="0058650A" w:rsidP="0058650A">
            <w:pPr>
              <w:pStyle w:val="PasTable1"/>
              <w:jc w:val="right"/>
              <w:rPr>
                <w:rFonts w:ascii="Trebuchet MS" w:eastAsia="Verdana" w:hAnsi="Trebuchet MS" w:cs="Verdana"/>
                <w:sz w:val="18"/>
                <w:szCs w:val="18"/>
              </w:rPr>
            </w:pPr>
          </w:p>
        </w:tc>
        <w:tc>
          <w:tcPr>
            <w:tcW w:w="518" w:type="dxa"/>
            <w:tcBorders>
              <w:left w:val="single" w:sz="6" w:space="0" w:color="000000"/>
            </w:tcBorders>
            <w:shd w:val="clear" w:color="auto" w:fill="auto"/>
            <w:vAlign w:val="center"/>
          </w:tcPr>
          <w:p w14:paraId="74A0E942"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5C218894"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0D817C7F"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3B91C8BD"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62CEC1C4"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30EC6481"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77D87CB4"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7350F69"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599CF919"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760D18A2"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6F76F5E9"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41C4DD9C" w14:textId="77777777" w:rsidR="0058650A" w:rsidRPr="0058650A" w:rsidRDefault="0058650A" w:rsidP="0058650A">
            <w:pPr>
              <w:pStyle w:val="PasTable1"/>
              <w:jc w:val="right"/>
              <w:rPr>
                <w:rFonts w:ascii="Trebuchet MS" w:eastAsia="Verdana" w:hAnsi="Trebuchet MS" w:cs="Verdana"/>
                <w:sz w:val="18"/>
                <w:szCs w:val="18"/>
              </w:rPr>
            </w:pPr>
          </w:p>
        </w:tc>
        <w:tc>
          <w:tcPr>
            <w:tcW w:w="907" w:type="dxa"/>
            <w:shd w:val="clear" w:color="auto" w:fill="auto"/>
            <w:vAlign w:val="center"/>
          </w:tcPr>
          <w:p w14:paraId="38768E27" w14:textId="77777777" w:rsidR="0058650A" w:rsidRPr="0058650A" w:rsidRDefault="0058650A" w:rsidP="0058650A">
            <w:pPr>
              <w:pStyle w:val="PasTable1"/>
              <w:jc w:val="right"/>
              <w:rPr>
                <w:rFonts w:ascii="Trebuchet MS" w:eastAsia="Verdana" w:hAnsi="Trebuchet MS" w:cs="Verdana"/>
                <w:sz w:val="18"/>
                <w:szCs w:val="18"/>
              </w:rPr>
            </w:pPr>
          </w:p>
        </w:tc>
      </w:tr>
      <w:tr w:rsidR="0058650A" w:rsidRPr="0058650A" w14:paraId="4C2BB3B4" w14:textId="77777777" w:rsidTr="0058650A">
        <w:tc>
          <w:tcPr>
            <w:tcW w:w="1814" w:type="dxa"/>
            <w:tcBorders>
              <w:bottom w:val="single" w:sz="6" w:space="0" w:color="000000"/>
              <w:right w:val="single" w:sz="6" w:space="0" w:color="000000"/>
            </w:tcBorders>
            <w:shd w:val="clear" w:color="auto" w:fill="auto"/>
            <w:vAlign w:val="center"/>
          </w:tcPr>
          <w:p w14:paraId="02C54235" w14:textId="77777777" w:rsidR="0058650A" w:rsidRPr="0058650A" w:rsidRDefault="0058650A" w:rsidP="0058650A">
            <w:pPr>
              <w:pStyle w:val="PasTable1"/>
              <w:rPr>
                <w:rFonts w:ascii="Trebuchet MS" w:eastAsia="Verdana" w:hAnsi="Trebuchet MS" w:cs="Verdana"/>
                <w:sz w:val="18"/>
                <w:szCs w:val="18"/>
              </w:rPr>
            </w:pPr>
            <w:r w:rsidRPr="0058650A">
              <w:rPr>
                <w:rFonts w:ascii="Trebuchet MS" w:hAnsi="Trebuchet MS"/>
                <w:sz w:val="18"/>
                <w:szCs w:val="18"/>
              </w:rPr>
              <w:t>Net Profit</w:t>
            </w:r>
          </w:p>
        </w:tc>
        <w:tc>
          <w:tcPr>
            <w:tcW w:w="518" w:type="dxa"/>
            <w:tcBorders>
              <w:left w:val="single" w:sz="6" w:space="0" w:color="000000"/>
              <w:bottom w:val="single" w:sz="6" w:space="0" w:color="000000"/>
            </w:tcBorders>
            <w:shd w:val="clear" w:color="auto" w:fill="auto"/>
            <w:vAlign w:val="center"/>
          </w:tcPr>
          <w:p w14:paraId="6489A1F3" w14:textId="77777777" w:rsidR="0058650A" w:rsidRPr="0058650A" w:rsidRDefault="0058650A" w:rsidP="0058650A">
            <w:pPr>
              <w:pStyle w:val="PasTable1"/>
              <w:rPr>
                <w:rFonts w:ascii="Trebuchet MS" w:eastAsia="Verdana" w:hAnsi="Trebuchet MS" w:cs="Verdana"/>
                <w:sz w:val="18"/>
                <w:szCs w:val="18"/>
              </w:rPr>
            </w:pPr>
          </w:p>
        </w:tc>
        <w:tc>
          <w:tcPr>
            <w:tcW w:w="907" w:type="dxa"/>
            <w:tcBorders>
              <w:bottom w:val="single" w:sz="6" w:space="0" w:color="000000"/>
            </w:tcBorders>
            <w:shd w:val="clear" w:color="auto" w:fill="auto"/>
            <w:vAlign w:val="center"/>
          </w:tcPr>
          <w:p w14:paraId="0F16D80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($10,547)</w:t>
            </w:r>
          </w:p>
        </w:tc>
        <w:tc>
          <w:tcPr>
            <w:tcW w:w="907" w:type="dxa"/>
            <w:tcBorders>
              <w:bottom w:val="single" w:sz="6" w:space="0" w:color="000000"/>
            </w:tcBorders>
            <w:shd w:val="clear" w:color="auto" w:fill="auto"/>
            <w:vAlign w:val="center"/>
          </w:tcPr>
          <w:p w14:paraId="7A6B1CF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($12,897)</w:t>
            </w:r>
          </w:p>
        </w:tc>
        <w:tc>
          <w:tcPr>
            <w:tcW w:w="907" w:type="dxa"/>
            <w:tcBorders>
              <w:bottom w:val="single" w:sz="6" w:space="0" w:color="000000"/>
            </w:tcBorders>
            <w:shd w:val="clear" w:color="auto" w:fill="auto"/>
            <w:vAlign w:val="center"/>
          </w:tcPr>
          <w:p w14:paraId="7A445E44"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($11,193)</w:t>
            </w:r>
          </w:p>
        </w:tc>
        <w:tc>
          <w:tcPr>
            <w:tcW w:w="907" w:type="dxa"/>
            <w:tcBorders>
              <w:bottom w:val="single" w:sz="6" w:space="0" w:color="000000"/>
            </w:tcBorders>
            <w:shd w:val="clear" w:color="auto" w:fill="auto"/>
            <w:vAlign w:val="center"/>
          </w:tcPr>
          <w:p w14:paraId="2BE14BD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($8,567)</w:t>
            </w:r>
          </w:p>
        </w:tc>
        <w:tc>
          <w:tcPr>
            <w:tcW w:w="907" w:type="dxa"/>
            <w:tcBorders>
              <w:bottom w:val="single" w:sz="6" w:space="0" w:color="000000"/>
            </w:tcBorders>
            <w:shd w:val="clear" w:color="auto" w:fill="auto"/>
            <w:vAlign w:val="center"/>
          </w:tcPr>
          <w:p w14:paraId="7D26672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($7,502)</w:t>
            </w:r>
          </w:p>
        </w:tc>
        <w:tc>
          <w:tcPr>
            <w:tcW w:w="907" w:type="dxa"/>
            <w:tcBorders>
              <w:bottom w:val="single" w:sz="6" w:space="0" w:color="000000"/>
            </w:tcBorders>
            <w:shd w:val="clear" w:color="auto" w:fill="auto"/>
            <w:vAlign w:val="center"/>
          </w:tcPr>
          <w:p w14:paraId="4550B915"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($6,562)</w:t>
            </w:r>
          </w:p>
        </w:tc>
        <w:tc>
          <w:tcPr>
            <w:tcW w:w="907" w:type="dxa"/>
            <w:tcBorders>
              <w:bottom w:val="single" w:sz="6" w:space="0" w:color="000000"/>
            </w:tcBorders>
            <w:shd w:val="clear" w:color="auto" w:fill="auto"/>
            <w:vAlign w:val="center"/>
          </w:tcPr>
          <w:p w14:paraId="44D93A2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($5,931)</w:t>
            </w:r>
          </w:p>
        </w:tc>
        <w:tc>
          <w:tcPr>
            <w:tcW w:w="907" w:type="dxa"/>
            <w:tcBorders>
              <w:bottom w:val="single" w:sz="6" w:space="0" w:color="000000"/>
            </w:tcBorders>
            <w:shd w:val="clear" w:color="auto" w:fill="auto"/>
            <w:vAlign w:val="center"/>
          </w:tcPr>
          <w:p w14:paraId="5C99276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($7,435)</w:t>
            </w:r>
          </w:p>
        </w:tc>
        <w:tc>
          <w:tcPr>
            <w:tcW w:w="907" w:type="dxa"/>
            <w:tcBorders>
              <w:bottom w:val="single" w:sz="6" w:space="0" w:color="000000"/>
            </w:tcBorders>
            <w:shd w:val="clear" w:color="auto" w:fill="auto"/>
            <w:vAlign w:val="center"/>
          </w:tcPr>
          <w:p w14:paraId="7A8AC6C8"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($998)</w:t>
            </w:r>
          </w:p>
        </w:tc>
        <w:tc>
          <w:tcPr>
            <w:tcW w:w="907" w:type="dxa"/>
            <w:tcBorders>
              <w:bottom w:val="single" w:sz="6" w:space="0" w:color="000000"/>
            </w:tcBorders>
            <w:shd w:val="clear" w:color="auto" w:fill="auto"/>
            <w:vAlign w:val="center"/>
          </w:tcPr>
          <w:p w14:paraId="38F8D15B"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($876)</w:t>
            </w:r>
          </w:p>
        </w:tc>
        <w:tc>
          <w:tcPr>
            <w:tcW w:w="907" w:type="dxa"/>
            <w:tcBorders>
              <w:bottom w:val="single" w:sz="6" w:space="0" w:color="000000"/>
            </w:tcBorders>
            <w:shd w:val="clear" w:color="auto" w:fill="auto"/>
            <w:vAlign w:val="center"/>
          </w:tcPr>
          <w:p w14:paraId="3C845CB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($1,180)</w:t>
            </w:r>
          </w:p>
        </w:tc>
        <w:tc>
          <w:tcPr>
            <w:tcW w:w="907" w:type="dxa"/>
            <w:tcBorders>
              <w:bottom w:val="single" w:sz="6" w:space="0" w:color="000000"/>
            </w:tcBorders>
            <w:shd w:val="clear" w:color="auto" w:fill="auto"/>
            <w:vAlign w:val="center"/>
          </w:tcPr>
          <w:p w14:paraId="3CE584FD"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($4,590)</w:t>
            </w:r>
          </w:p>
        </w:tc>
      </w:tr>
      <w:tr w:rsidR="0058650A" w:rsidRPr="0058650A" w14:paraId="52F49009" w14:textId="77777777" w:rsidTr="0058650A">
        <w:tc>
          <w:tcPr>
            <w:tcW w:w="1814" w:type="dxa"/>
            <w:tcBorders>
              <w:top w:val="single" w:sz="6" w:space="0" w:color="000000"/>
              <w:right w:val="single" w:sz="6" w:space="0" w:color="000000"/>
            </w:tcBorders>
            <w:shd w:val="clear" w:color="auto" w:fill="auto"/>
            <w:vAlign w:val="center"/>
          </w:tcPr>
          <w:p w14:paraId="4399D968" w14:textId="77777777" w:rsidR="0058650A" w:rsidRPr="0058650A" w:rsidRDefault="0058650A" w:rsidP="0058650A">
            <w:pPr>
              <w:pStyle w:val="PasTable1"/>
              <w:rPr>
                <w:rFonts w:ascii="Trebuchet MS" w:eastAsia="Verdana" w:hAnsi="Trebuchet MS" w:cs="Verdana"/>
                <w:b/>
                <w:bCs/>
                <w:sz w:val="18"/>
                <w:szCs w:val="18"/>
              </w:rPr>
            </w:pPr>
            <w:r w:rsidRPr="0058650A">
              <w:rPr>
                <w:rFonts w:ascii="Trebuchet MS" w:hAnsi="Trebuchet MS"/>
                <w:b/>
                <w:bCs/>
                <w:sz w:val="18"/>
                <w:szCs w:val="18"/>
              </w:rPr>
              <w:t>Net Profit/Sales</w:t>
            </w:r>
          </w:p>
        </w:tc>
        <w:tc>
          <w:tcPr>
            <w:tcW w:w="518" w:type="dxa"/>
            <w:tcBorders>
              <w:top w:val="single" w:sz="6" w:space="0" w:color="000000"/>
              <w:left w:val="single" w:sz="6" w:space="0" w:color="000000"/>
            </w:tcBorders>
            <w:shd w:val="clear" w:color="auto" w:fill="auto"/>
            <w:vAlign w:val="center"/>
          </w:tcPr>
          <w:p w14:paraId="00363C88" w14:textId="77777777" w:rsidR="0058650A" w:rsidRPr="0058650A" w:rsidRDefault="0058650A" w:rsidP="0058650A">
            <w:pPr>
              <w:pStyle w:val="PasTable1"/>
              <w:rPr>
                <w:rFonts w:ascii="Trebuchet MS" w:eastAsia="Verdana" w:hAnsi="Trebuchet MS" w:cs="Verdana"/>
                <w:sz w:val="18"/>
                <w:szCs w:val="18"/>
              </w:rPr>
            </w:pPr>
          </w:p>
        </w:tc>
        <w:tc>
          <w:tcPr>
            <w:tcW w:w="907" w:type="dxa"/>
            <w:tcBorders>
              <w:top w:val="single" w:sz="6" w:space="0" w:color="000000"/>
            </w:tcBorders>
            <w:shd w:val="clear" w:color="auto" w:fill="auto"/>
            <w:vAlign w:val="center"/>
          </w:tcPr>
          <w:p w14:paraId="3BBCE76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-1715.03% </w:t>
            </w:r>
          </w:p>
        </w:tc>
        <w:tc>
          <w:tcPr>
            <w:tcW w:w="907" w:type="dxa"/>
            <w:tcBorders>
              <w:top w:val="single" w:sz="6" w:space="0" w:color="000000"/>
            </w:tcBorders>
            <w:shd w:val="clear" w:color="auto" w:fill="auto"/>
            <w:vAlign w:val="center"/>
          </w:tcPr>
          <w:p w14:paraId="5906248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-1456.32% </w:t>
            </w:r>
          </w:p>
        </w:tc>
        <w:tc>
          <w:tcPr>
            <w:tcW w:w="907" w:type="dxa"/>
            <w:tcBorders>
              <w:top w:val="single" w:sz="6" w:space="0" w:color="000000"/>
            </w:tcBorders>
            <w:shd w:val="clear" w:color="auto" w:fill="auto"/>
            <w:vAlign w:val="center"/>
          </w:tcPr>
          <w:p w14:paraId="5BB4033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-966.40% </w:t>
            </w:r>
          </w:p>
        </w:tc>
        <w:tc>
          <w:tcPr>
            <w:tcW w:w="907" w:type="dxa"/>
            <w:tcBorders>
              <w:top w:val="single" w:sz="6" w:space="0" w:color="000000"/>
            </w:tcBorders>
            <w:shd w:val="clear" w:color="auto" w:fill="auto"/>
            <w:vAlign w:val="center"/>
          </w:tcPr>
          <w:p w14:paraId="23EB58D4"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-208.74% </w:t>
            </w:r>
          </w:p>
        </w:tc>
        <w:tc>
          <w:tcPr>
            <w:tcW w:w="907" w:type="dxa"/>
            <w:tcBorders>
              <w:top w:val="single" w:sz="6" w:space="0" w:color="000000"/>
            </w:tcBorders>
            <w:shd w:val="clear" w:color="auto" w:fill="auto"/>
            <w:vAlign w:val="center"/>
          </w:tcPr>
          <w:p w14:paraId="16BB7152"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-113.57% </w:t>
            </w:r>
          </w:p>
        </w:tc>
        <w:tc>
          <w:tcPr>
            <w:tcW w:w="907" w:type="dxa"/>
            <w:tcBorders>
              <w:top w:val="single" w:sz="6" w:space="0" w:color="000000"/>
            </w:tcBorders>
            <w:shd w:val="clear" w:color="auto" w:fill="auto"/>
            <w:vAlign w:val="center"/>
          </w:tcPr>
          <w:p w14:paraId="2FF70206"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-74.05% </w:t>
            </w:r>
          </w:p>
        </w:tc>
        <w:tc>
          <w:tcPr>
            <w:tcW w:w="907" w:type="dxa"/>
            <w:tcBorders>
              <w:top w:val="single" w:sz="6" w:space="0" w:color="000000"/>
            </w:tcBorders>
            <w:shd w:val="clear" w:color="auto" w:fill="auto"/>
            <w:vAlign w:val="center"/>
          </w:tcPr>
          <w:p w14:paraId="3215729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-62.15% </w:t>
            </w:r>
          </w:p>
        </w:tc>
        <w:tc>
          <w:tcPr>
            <w:tcW w:w="907" w:type="dxa"/>
            <w:tcBorders>
              <w:top w:val="single" w:sz="6" w:space="0" w:color="000000"/>
            </w:tcBorders>
            <w:shd w:val="clear" w:color="auto" w:fill="auto"/>
            <w:vAlign w:val="center"/>
          </w:tcPr>
          <w:p w14:paraId="7BDA504A"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-69.32% </w:t>
            </w:r>
          </w:p>
        </w:tc>
        <w:tc>
          <w:tcPr>
            <w:tcW w:w="907" w:type="dxa"/>
            <w:tcBorders>
              <w:top w:val="single" w:sz="6" w:space="0" w:color="000000"/>
            </w:tcBorders>
            <w:shd w:val="clear" w:color="auto" w:fill="auto"/>
            <w:vAlign w:val="center"/>
          </w:tcPr>
          <w:p w14:paraId="014718A1"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-8.13% </w:t>
            </w:r>
          </w:p>
        </w:tc>
        <w:tc>
          <w:tcPr>
            <w:tcW w:w="907" w:type="dxa"/>
            <w:tcBorders>
              <w:top w:val="single" w:sz="6" w:space="0" w:color="000000"/>
            </w:tcBorders>
            <w:shd w:val="clear" w:color="auto" w:fill="auto"/>
            <w:vAlign w:val="center"/>
          </w:tcPr>
          <w:p w14:paraId="1F8881C7"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-7.12% </w:t>
            </w:r>
          </w:p>
        </w:tc>
        <w:tc>
          <w:tcPr>
            <w:tcW w:w="907" w:type="dxa"/>
            <w:tcBorders>
              <w:top w:val="single" w:sz="6" w:space="0" w:color="000000"/>
            </w:tcBorders>
            <w:shd w:val="clear" w:color="auto" w:fill="auto"/>
            <w:vAlign w:val="center"/>
          </w:tcPr>
          <w:p w14:paraId="52E765FE"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-11.00% </w:t>
            </w:r>
          </w:p>
        </w:tc>
        <w:tc>
          <w:tcPr>
            <w:tcW w:w="907" w:type="dxa"/>
            <w:tcBorders>
              <w:top w:val="single" w:sz="6" w:space="0" w:color="000000"/>
            </w:tcBorders>
            <w:shd w:val="clear" w:color="auto" w:fill="auto"/>
            <w:vAlign w:val="center"/>
          </w:tcPr>
          <w:p w14:paraId="1240972F" w14:textId="77777777" w:rsidR="0058650A" w:rsidRPr="0058650A" w:rsidRDefault="0058650A" w:rsidP="0058650A">
            <w:pPr>
              <w:pStyle w:val="PasTable1"/>
              <w:jc w:val="right"/>
              <w:rPr>
                <w:rFonts w:ascii="Trebuchet MS" w:eastAsia="Verdana" w:hAnsi="Trebuchet MS" w:cs="Verdana"/>
                <w:sz w:val="18"/>
                <w:szCs w:val="18"/>
              </w:rPr>
            </w:pPr>
            <w:r w:rsidRPr="0058650A">
              <w:rPr>
                <w:rFonts w:ascii="Trebuchet MS" w:hAnsi="Trebuchet MS"/>
                <w:sz w:val="18"/>
                <w:szCs w:val="18"/>
              </w:rPr>
              <w:t xml:space="preserve">-65.22% </w:t>
            </w:r>
          </w:p>
        </w:tc>
      </w:tr>
      <w:bookmarkEnd w:id="234"/>
      <w:bookmarkEnd w:id="235"/>
    </w:tbl>
    <w:p w14:paraId="0B467853" w14:textId="77777777" w:rsidR="0058650A" w:rsidRDefault="00647A20" w:rsidP="0058650A">
      <w:pPr>
        <w:pStyle w:val="Heading2"/>
      </w:pPr>
      <w:r>
        <w:rPr>
          <w:rFonts w:ascii="Verdana" w:eastAsia="Verdana" w:hAnsi="Verdana" w:cs="Verdana"/>
          <w:b w:val="0"/>
          <w:sz w:val="20"/>
        </w:rPr>
        <w:br w:type="page"/>
      </w:r>
      <w:bookmarkStart w:id="236" w:name="_Toc369421639"/>
      <w:bookmarkStart w:id="237" w:name="_Toc369423476"/>
      <w:bookmarkStart w:id="238" w:name="_Toc497133205"/>
      <w:r w:rsidR="0058650A">
        <w:lastRenderedPageBreak/>
        <w:t>Cash Flow Statement (With Monthly Detail)</w:t>
      </w:r>
      <w:bookmarkEnd w:id="236"/>
      <w:bookmarkEnd w:id="237"/>
      <w:bookmarkEnd w:id="238"/>
    </w:p>
    <w:tbl>
      <w:tblPr>
        <w:tblW w:w="13320" w:type="dxa"/>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2146"/>
        <w:gridCol w:w="806"/>
        <w:gridCol w:w="864"/>
        <w:gridCol w:w="864"/>
        <w:gridCol w:w="864"/>
        <w:gridCol w:w="864"/>
        <w:gridCol w:w="864"/>
        <w:gridCol w:w="864"/>
        <w:gridCol w:w="864"/>
        <w:gridCol w:w="864"/>
        <w:gridCol w:w="864"/>
        <w:gridCol w:w="864"/>
        <w:gridCol w:w="864"/>
        <w:gridCol w:w="864"/>
      </w:tblGrid>
      <w:tr w:rsidR="00647A20" w:rsidRPr="0058650A" w14:paraId="70F51E92" w14:textId="77777777" w:rsidTr="0058650A">
        <w:trPr>
          <w:trHeight w:val="202"/>
        </w:trPr>
        <w:tc>
          <w:tcPr>
            <w:tcW w:w="2146" w:type="dxa"/>
            <w:tcBorders>
              <w:bottom w:val="single" w:sz="6" w:space="0" w:color="000000"/>
              <w:right w:val="single" w:sz="6" w:space="0" w:color="000000"/>
            </w:tcBorders>
            <w:shd w:val="clear" w:color="auto" w:fill="auto"/>
          </w:tcPr>
          <w:p w14:paraId="2982AD78" w14:textId="77777777" w:rsidR="00647A20" w:rsidRPr="0058650A" w:rsidRDefault="00647A20" w:rsidP="0058650A">
            <w:pPr>
              <w:pStyle w:val="PasTable1"/>
              <w:rPr>
                <w:rFonts w:ascii="Trebuchet MS" w:eastAsia="Verdana" w:hAnsi="Trebuchet MS" w:cs="Verdana"/>
                <w:i/>
                <w:iCs/>
                <w:sz w:val="13"/>
                <w:szCs w:val="13"/>
              </w:rPr>
            </w:pPr>
            <w:bookmarkStart w:id="239" w:name="TableAppendixCashFlow"/>
            <w:bookmarkStart w:id="240" w:name="BodyTableAppendixCashFlow"/>
            <w:r w:rsidRPr="0058650A">
              <w:rPr>
                <w:rFonts w:ascii="Trebuchet MS" w:hAnsi="Trebuchet MS"/>
                <w:i/>
                <w:iCs/>
                <w:sz w:val="13"/>
                <w:szCs w:val="13"/>
              </w:rPr>
              <w:t>Pro Forma Cash Flow</w:t>
            </w:r>
          </w:p>
        </w:tc>
        <w:tc>
          <w:tcPr>
            <w:tcW w:w="806" w:type="dxa"/>
            <w:tcBorders>
              <w:left w:val="single" w:sz="6" w:space="0" w:color="000000"/>
              <w:bottom w:val="single" w:sz="6" w:space="0" w:color="000000"/>
            </w:tcBorders>
            <w:shd w:val="clear" w:color="auto" w:fill="auto"/>
          </w:tcPr>
          <w:p w14:paraId="1545999B"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2A228DF3"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0AAC776D"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156E4367"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421C7FBD"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5A5D4DC6"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487D9625"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14F5F4E4"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3AC09470"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090B5CB7"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13F08BA9"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0E2A8832" w14:textId="77777777" w:rsidR="00647A20" w:rsidRPr="0058650A" w:rsidRDefault="00647A20" w:rsidP="0058650A">
            <w:pPr>
              <w:pStyle w:val="PasTable1"/>
              <w:jc w:val="right"/>
              <w:rPr>
                <w:rFonts w:ascii="Trebuchet MS" w:eastAsia="Verdana" w:hAnsi="Trebuchet MS" w:cs="Verdana"/>
                <w:i/>
                <w:iCs/>
                <w:sz w:val="13"/>
                <w:szCs w:val="13"/>
              </w:rPr>
            </w:pPr>
          </w:p>
        </w:tc>
        <w:tc>
          <w:tcPr>
            <w:tcW w:w="864" w:type="dxa"/>
            <w:tcBorders>
              <w:bottom w:val="single" w:sz="6" w:space="0" w:color="000000"/>
            </w:tcBorders>
            <w:shd w:val="clear" w:color="auto" w:fill="auto"/>
          </w:tcPr>
          <w:p w14:paraId="10B7A9AD" w14:textId="77777777" w:rsidR="00647A20" w:rsidRPr="0058650A" w:rsidRDefault="00647A20" w:rsidP="0058650A">
            <w:pPr>
              <w:pStyle w:val="PasTable1"/>
              <w:jc w:val="right"/>
              <w:rPr>
                <w:rFonts w:ascii="Trebuchet MS" w:eastAsia="Verdana" w:hAnsi="Trebuchet MS" w:cs="Verdana"/>
                <w:b/>
                <w:bCs/>
                <w:sz w:val="13"/>
                <w:szCs w:val="13"/>
              </w:rPr>
            </w:pPr>
          </w:p>
        </w:tc>
      </w:tr>
      <w:tr w:rsidR="0058650A" w:rsidRPr="0058650A" w14:paraId="57C3EC51" w14:textId="77777777" w:rsidTr="0058650A">
        <w:trPr>
          <w:trHeight w:val="202"/>
        </w:trPr>
        <w:tc>
          <w:tcPr>
            <w:tcW w:w="2146" w:type="dxa"/>
            <w:tcBorders>
              <w:top w:val="single" w:sz="6" w:space="0" w:color="000000"/>
              <w:right w:val="single" w:sz="6" w:space="0" w:color="000000"/>
            </w:tcBorders>
            <w:shd w:val="clear" w:color="auto" w:fill="auto"/>
          </w:tcPr>
          <w:p w14:paraId="06A2C73F" w14:textId="77777777" w:rsidR="0058650A" w:rsidRPr="0058650A" w:rsidRDefault="0058650A" w:rsidP="0058650A">
            <w:pPr>
              <w:pStyle w:val="PasTable1"/>
              <w:rPr>
                <w:rFonts w:ascii="Trebuchet MS" w:eastAsia="Verdana" w:hAnsi="Trebuchet MS" w:cs="Verdana"/>
                <w:sz w:val="13"/>
                <w:szCs w:val="13"/>
              </w:rPr>
            </w:pPr>
          </w:p>
        </w:tc>
        <w:tc>
          <w:tcPr>
            <w:tcW w:w="806" w:type="dxa"/>
            <w:tcBorders>
              <w:top w:val="single" w:sz="6" w:space="0" w:color="000000"/>
              <w:left w:val="single" w:sz="6" w:space="0" w:color="000000"/>
            </w:tcBorders>
            <w:shd w:val="clear" w:color="auto" w:fill="auto"/>
          </w:tcPr>
          <w:p w14:paraId="2DC26746"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tcBorders>
              <w:top w:val="single" w:sz="6" w:space="0" w:color="000000"/>
            </w:tcBorders>
            <w:shd w:val="clear" w:color="auto" w:fill="auto"/>
          </w:tcPr>
          <w:p w14:paraId="1600A26D"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1</w:t>
            </w:r>
          </w:p>
        </w:tc>
        <w:tc>
          <w:tcPr>
            <w:tcW w:w="864" w:type="dxa"/>
            <w:tcBorders>
              <w:top w:val="single" w:sz="6" w:space="0" w:color="000000"/>
            </w:tcBorders>
            <w:shd w:val="clear" w:color="auto" w:fill="auto"/>
          </w:tcPr>
          <w:p w14:paraId="3163F9B4"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2</w:t>
            </w:r>
          </w:p>
        </w:tc>
        <w:tc>
          <w:tcPr>
            <w:tcW w:w="864" w:type="dxa"/>
            <w:tcBorders>
              <w:top w:val="single" w:sz="6" w:space="0" w:color="000000"/>
            </w:tcBorders>
            <w:shd w:val="clear" w:color="auto" w:fill="auto"/>
          </w:tcPr>
          <w:p w14:paraId="636F3A84"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3</w:t>
            </w:r>
          </w:p>
        </w:tc>
        <w:tc>
          <w:tcPr>
            <w:tcW w:w="864" w:type="dxa"/>
            <w:tcBorders>
              <w:top w:val="single" w:sz="6" w:space="0" w:color="000000"/>
            </w:tcBorders>
            <w:shd w:val="clear" w:color="auto" w:fill="auto"/>
          </w:tcPr>
          <w:p w14:paraId="3D24C8C6"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4</w:t>
            </w:r>
          </w:p>
        </w:tc>
        <w:tc>
          <w:tcPr>
            <w:tcW w:w="864" w:type="dxa"/>
            <w:tcBorders>
              <w:top w:val="single" w:sz="6" w:space="0" w:color="000000"/>
            </w:tcBorders>
            <w:shd w:val="clear" w:color="auto" w:fill="auto"/>
          </w:tcPr>
          <w:p w14:paraId="47372035"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5</w:t>
            </w:r>
          </w:p>
        </w:tc>
        <w:tc>
          <w:tcPr>
            <w:tcW w:w="864" w:type="dxa"/>
            <w:tcBorders>
              <w:top w:val="single" w:sz="6" w:space="0" w:color="000000"/>
            </w:tcBorders>
            <w:shd w:val="clear" w:color="auto" w:fill="auto"/>
          </w:tcPr>
          <w:p w14:paraId="28DB67A6"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6</w:t>
            </w:r>
          </w:p>
        </w:tc>
        <w:tc>
          <w:tcPr>
            <w:tcW w:w="864" w:type="dxa"/>
            <w:tcBorders>
              <w:top w:val="single" w:sz="6" w:space="0" w:color="000000"/>
            </w:tcBorders>
            <w:shd w:val="clear" w:color="auto" w:fill="auto"/>
          </w:tcPr>
          <w:p w14:paraId="04240F58"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7</w:t>
            </w:r>
          </w:p>
        </w:tc>
        <w:tc>
          <w:tcPr>
            <w:tcW w:w="864" w:type="dxa"/>
            <w:tcBorders>
              <w:top w:val="single" w:sz="6" w:space="0" w:color="000000"/>
            </w:tcBorders>
            <w:shd w:val="clear" w:color="auto" w:fill="auto"/>
          </w:tcPr>
          <w:p w14:paraId="766D53BE"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8</w:t>
            </w:r>
          </w:p>
        </w:tc>
        <w:tc>
          <w:tcPr>
            <w:tcW w:w="864" w:type="dxa"/>
            <w:tcBorders>
              <w:top w:val="single" w:sz="6" w:space="0" w:color="000000"/>
            </w:tcBorders>
            <w:shd w:val="clear" w:color="auto" w:fill="auto"/>
          </w:tcPr>
          <w:p w14:paraId="5B32A9BE"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9</w:t>
            </w:r>
          </w:p>
        </w:tc>
        <w:tc>
          <w:tcPr>
            <w:tcW w:w="864" w:type="dxa"/>
            <w:tcBorders>
              <w:top w:val="single" w:sz="6" w:space="0" w:color="000000"/>
            </w:tcBorders>
            <w:shd w:val="clear" w:color="auto" w:fill="auto"/>
          </w:tcPr>
          <w:p w14:paraId="41A6B278"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10</w:t>
            </w:r>
          </w:p>
        </w:tc>
        <w:tc>
          <w:tcPr>
            <w:tcW w:w="864" w:type="dxa"/>
            <w:tcBorders>
              <w:top w:val="single" w:sz="6" w:space="0" w:color="000000"/>
            </w:tcBorders>
            <w:shd w:val="clear" w:color="auto" w:fill="auto"/>
          </w:tcPr>
          <w:p w14:paraId="33197445"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11</w:t>
            </w:r>
          </w:p>
        </w:tc>
        <w:tc>
          <w:tcPr>
            <w:tcW w:w="864" w:type="dxa"/>
            <w:tcBorders>
              <w:top w:val="single" w:sz="6" w:space="0" w:color="000000"/>
            </w:tcBorders>
            <w:shd w:val="clear" w:color="auto" w:fill="auto"/>
          </w:tcPr>
          <w:p w14:paraId="728E4A43"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12</w:t>
            </w:r>
          </w:p>
        </w:tc>
      </w:tr>
      <w:tr w:rsidR="0058650A" w:rsidRPr="0058650A" w14:paraId="69B98004" w14:textId="77777777" w:rsidTr="0058650A">
        <w:trPr>
          <w:trHeight w:val="288"/>
        </w:trPr>
        <w:tc>
          <w:tcPr>
            <w:tcW w:w="2146" w:type="dxa"/>
            <w:tcBorders>
              <w:right w:val="single" w:sz="6" w:space="0" w:color="000000"/>
            </w:tcBorders>
            <w:shd w:val="clear" w:color="auto" w:fill="auto"/>
          </w:tcPr>
          <w:p w14:paraId="124DC28F"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Cash Received</w:t>
            </w:r>
          </w:p>
        </w:tc>
        <w:tc>
          <w:tcPr>
            <w:tcW w:w="806" w:type="dxa"/>
            <w:tcBorders>
              <w:left w:val="single" w:sz="6" w:space="0" w:color="000000"/>
            </w:tcBorders>
            <w:shd w:val="clear" w:color="auto" w:fill="auto"/>
          </w:tcPr>
          <w:p w14:paraId="4C2DA757"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0E7981B6"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671D312"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37BB3CF8"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51ED15C"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A52730A"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38141E73"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76E0F71E"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F7535D5"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3E9EF0A4"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72828942"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14D8A656"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671E05F"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3A7F4EBE" w14:textId="77777777" w:rsidTr="0058650A">
        <w:trPr>
          <w:trHeight w:val="288"/>
        </w:trPr>
        <w:tc>
          <w:tcPr>
            <w:tcW w:w="2146" w:type="dxa"/>
            <w:tcBorders>
              <w:right w:val="single" w:sz="6" w:space="0" w:color="000000"/>
            </w:tcBorders>
            <w:shd w:val="clear" w:color="auto" w:fill="auto"/>
          </w:tcPr>
          <w:p w14:paraId="0C70FBB0"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Cash from Operations</w:t>
            </w:r>
          </w:p>
        </w:tc>
        <w:tc>
          <w:tcPr>
            <w:tcW w:w="806" w:type="dxa"/>
            <w:tcBorders>
              <w:left w:val="single" w:sz="6" w:space="0" w:color="000000"/>
            </w:tcBorders>
            <w:shd w:val="clear" w:color="auto" w:fill="auto"/>
          </w:tcPr>
          <w:p w14:paraId="6574476E"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38E54584"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EA8AAC6"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37AC5542"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94F8AF5"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B92CBDF"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39A3EEF2"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11297F3"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15C1D8C"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5E63649"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BBD71B9"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3DC0B2EE"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49D1D71"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0D6D221C" w14:textId="77777777" w:rsidTr="0058650A">
        <w:trPr>
          <w:trHeight w:val="202"/>
        </w:trPr>
        <w:tc>
          <w:tcPr>
            <w:tcW w:w="2146" w:type="dxa"/>
            <w:tcBorders>
              <w:right w:val="single" w:sz="6" w:space="0" w:color="000000"/>
            </w:tcBorders>
            <w:shd w:val="clear" w:color="auto" w:fill="auto"/>
          </w:tcPr>
          <w:p w14:paraId="40FCAEEF"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Cash Sales</w:t>
            </w:r>
          </w:p>
        </w:tc>
        <w:tc>
          <w:tcPr>
            <w:tcW w:w="806" w:type="dxa"/>
            <w:tcBorders>
              <w:left w:val="single" w:sz="6" w:space="0" w:color="000000"/>
            </w:tcBorders>
            <w:shd w:val="clear" w:color="auto" w:fill="auto"/>
          </w:tcPr>
          <w:p w14:paraId="38CFCD7B"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170ACC8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$154 </w:t>
            </w:r>
          </w:p>
        </w:tc>
        <w:tc>
          <w:tcPr>
            <w:tcW w:w="864" w:type="dxa"/>
            <w:shd w:val="clear" w:color="auto" w:fill="auto"/>
          </w:tcPr>
          <w:p w14:paraId="1455905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$221 </w:t>
            </w:r>
          </w:p>
        </w:tc>
        <w:tc>
          <w:tcPr>
            <w:tcW w:w="864" w:type="dxa"/>
            <w:shd w:val="clear" w:color="auto" w:fill="auto"/>
          </w:tcPr>
          <w:p w14:paraId="318F3B0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$290 </w:t>
            </w:r>
          </w:p>
        </w:tc>
        <w:tc>
          <w:tcPr>
            <w:tcW w:w="864" w:type="dxa"/>
            <w:shd w:val="clear" w:color="auto" w:fill="auto"/>
          </w:tcPr>
          <w:p w14:paraId="5ED7C10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$1,026 </w:t>
            </w:r>
          </w:p>
        </w:tc>
        <w:tc>
          <w:tcPr>
            <w:tcW w:w="864" w:type="dxa"/>
            <w:shd w:val="clear" w:color="auto" w:fill="auto"/>
          </w:tcPr>
          <w:p w14:paraId="1614E25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$1,651 </w:t>
            </w:r>
          </w:p>
        </w:tc>
        <w:tc>
          <w:tcPr>
            <w:tcW w:w="864" w:type="dxa"/>
            <w:shd w:val="clear" w:color="auto" w:fill="auto"/>
          </w:tcPr>
          <w:p w14:paraId="3A3BF14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$2,216 </w:t>
            </w:r>
          </w:p>
        </w:tc>
        <w:tc>
          <w:tcPr>
            <w:tcW w:w="864" w:type="dxa"/>
            <w:shd w:val="clear" w:color="auto" w:fill="auto"/>
          </w:tcPr>
          <w:p w14:paraId="28A5250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$2,386 </w:t>
            </w:r>
          </w:p>
        </w:tc>
        <w:tc>
          <w:tcPr>
            <w:tcW w:w="864" w:type="dxa"/>
            <w:shd w:val="clear" w:color="auto" w:fill="auto"/>
          </w:tcPr>
          <w:p w14:paraId="628AB31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$2,681 </w:t>
            </w:r>
          </w:p>
        </w:tc>
        <w:tc>
          <w:tcPr>
            <w:tcW w:w="864" w:type="dxa"/>
            <w:shd w:val="clear" w:color="auto" w:fill="auto"/>
          </w:tcPr>
          <w:p w14:paraId="7E057DF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$3,069 </w:t>
            </w:r>
          </w:p>
        </w:tc>
        <w:tc>
          <w:tcPr>
            <w:tcW w:w="864" w:type="dxa"/>
            <w:shd w:val="clear" w:color="auto" w:fill="auto"/>
          </w:tcPr>
          <w:p w14:paraId="33BECCF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$3,075 </w:t>
            </w:r>
          </w:p>
        </w:tc>
        <w:tc>
          <w:tcPr>
            <w:tcW w:w="864" w:type="dxa"/>
            <w:shd w:val="clear" w:color="auto" w:fill="auto"/>
          </w:tcPr>
          <w:p w14:paraId="39CAF8C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$2,681 </w:t>
            </w:r>
          </w:p>
        </w:tc>
        <w:tc>
          <w:tcPr>
            <w:tcW w:w="864" w:type="dxa"/>
            <w:shd w:val="clear" w:color="auto" w:fill="auto"/>
          </w:tcPr>
          <w:p w14:paraId="3AB6AF3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$1,759 </w:t>
            </w:r>
          </w:p>
        </w:tc>
      </w:tr>
      <w:tr w:rsidR="0058650A" w:rsidRPr="0058650A" w14:paraId="41164FA3" w14:textId="77777777" w:rsidTr="0058650A">
        <w:trPr>
          <w:trHeight w:val="202"/>
        </w:trPr>
        <w:tc>
          <w:tcPr>
            <w:tcW w:w="2146" w:type="dxa"/>
            <w:tcBorders>
              <w:right w:val="single" w:sz="6" w:space="0" w:color="000000"/>
            </w:tcBorders>
            <w:shd w:val="clear" w:color="auto" w:fill="auto"/>
          </w:tcPr>
          <w:p w14:paraId="2EC23E13"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Cash from Receivables</w:t>
            </w:r>
          </w:p>
        </w:tc>
        <w:tc>
          <w:tcPr>
            <w:tcW w:w="806" w:type="dxa"/>
            <w:tcBorders>
              <w:left w:val="single" w:sz="6" w:space="0" w:color="000000"/>
            </w:tcBorders>
            <w:shd w:val="clear" w:color="auto" w:fill="auto"/>
          </w:tcPr>
          <w:p w14:paraId="6CD437B1"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469648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64" w:type="dxa"/>
            <w:shd w:val="clear" w:color="auto" w:fill="auto"/>
          </w:tcPr>
          <w:p w14:paraId="7A41959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$4,015 </w:t>
            </w:r>
          </w:p>
        </w:tc>
        <w:tc>
          <w:tcPr>
            <w:tcW w:w="864" w:type="dxa"/>
            <w:shd w:val="clear" w:color="auto" w:fill="auto"/>
          </w:tcPr>
          <w:p w14:paraId="4114647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$468 </w:t>
            </w:r>
          </w:p>
        </w:tc>
        <w:tc>
          <w:tcPr>
            <w:tcW w:w="864" w:type="dxa"/>
            <w:shd w:val="clear" w:color="auto" w:fill="auto"/>
          </w:tcPr>
          <w:p w14:paraId="465F4CC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$671 </w:t>
            </w:r>
          </w:p>
        </w:tc>
        <w:tc>
          <w:tcPr>
            <w:tcW w:w="864" w:type="dxa"/>
            <w:shd w:val="clear" w:color="auto" w:fill="auto"/>
          </w:tcPr>
          <w:p w14:paraId="51121BF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$942 </w:t>
            </w:r>
          </w:p>
        </w:tc>
        <w:tc>
          <w:tcPr>
            <w:tcW w:w="864" w:type="dxa"/>
            <w:shd w:val="clear" w:color="auto" w:fill="auto"/>
          </w:tcPr>
          <w:p w14:paraId="3EC7446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$3,141 </w:t>
            </w:r>
          </w:p>
        </w:tc>
        <w:tc>
          <w:tcPr>
            <w:tcW w:w="864" w:type="dxa"/>
            <w:shd w:val="clear" w:color="auto" w:fill="auto"/>
          </w:tcPr>
          <w:p w14:paraId="7D98A27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$5,010 </w:t>
            </w:r>
          </w:p>
        </w:tc>
        <w:tc>
          <w:tcPr>
            <w:tcW w:w="864" w:type="dxa"/>
            <w:shd w:val="clear" w:color="auto" w:fill="auto"/>
          </w:tcPr>
          <w:p w14:paraId="639DE17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$6,664 </w:t>
            </w:r>
          </w:p>
        </w:tc>
        <w:tc>
          <w:tcPr>
            <w:tcW w:w="864" w:type="dxa"/>
            <w:shd w:val="clear" w:color="auto" w:fill="auto"/>
          </w:tcPr>
          <w:p w14:paraId="3AE030A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$7,187 </w:t>
            </w:r>
          </w:p>
        </w:tc>
        <w:tc>
          <w:tcPr>
            <w:tcW w:w="864" w:type="dxa"/>
            <w:shd w:val="clear" w:color="auto" w:fill="auto"/>
          </w:tcPr>
          <w:p w14:paraId="45B86CD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$8,083 </w:t>
            </w:r>
          </w:p>
        </w:tc>
        <w:tc>
          <w:tcPr>
            <w:tcW w:w="864" w:type="dxa"/>
            <w:shd w:val="clear" w:color="auto" w:fill="auto"/>
          </w:tcPr>
          <w:p w14:paraId="4F35121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$9,209 </w:t>
            </w:r>
          </w:p>
        </w:tc>
        <w:tc>
          <w:tcPr>
            <w:tcW w:w="864" w:type="dxa"/>
            <w:shd w:val="clear" w:color="auto" w:fill="auto"/>
          </w:tcPr>
          <w:p w14:paraId="42047C0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$9,186 </w:t>
            </w:r>
          </w:p>
        </w:tc>
      </w:tr>
      <w:tr w:rsidR="0058650A" w:rsidRPr="0058650A" w14:paraId="5D585EF3" w14:textId="77777777" w:rsidTr="0058650A">
        <w:trPr>
          <w:trHeight w:val="360"/>
        </w:trPr>
        <w:tc>
          <w:tcPr>
            <w:tcW w:w="2146" w:type="dxa"/>
            <w:tcBorders>
              <w:right w:val="single" w:sz="6" w:space="0" w:color="000000"/>
            </w:tcBorders>
            <w:shd w:val="clear" w:color="auto" w:fill="auto"/>
          </w:tcPr>
          <w:p w14:paraId="0FFA042C"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Subtotal Cash from Operations</w:t>
            </w:r>
          </w:p>
        </w:tc>
        <w:tc>
          <w:tcPr>
            <w:tcW w:w="806" w:type="dxa"/>
            <w:tcBorders>
              <w:left w:val="single" w:sz="6" w:space="0" w:color="000000"/>
            </w:tcBorders>
            <w:shd w:val="clear" w:color="auto" w:fill="auto"/>
          </w:tcPr>
          <w:p w14:paraId="057ECB4D"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C4A0F1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$4,154 </w:t>
            </w:r>
          </w:p>
        </w:tc>
        <w:tc>
          <w:tcPr>
            <w:tcW w:w="864" w:type="dxa"/>
            <w:shd w:val="clear" w:color="auto" w:fill="auto"/>
          </w:tcPr>
          <w:p w14:paraId="7032593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$4,237 </w:t>
            </w:r>
          </w:p>
        </w:tc>
        <w:tc>
          <w:tcPr>
            <w:tcW w:w="864" w:type="dxa"/>
            <w:shd w:val="clear" w:color="auto" w:fill="auto"/>
          </w:tcPr>
          <w:p w14:paraId="5696A90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$758 </w:t>
            </w:r>
          </w:p>
        </w:tc>
        <w:tc>
          <w:tcPr>
            <w:tcW w:w="864" w:type="dxa"/>
            <w:shd w:val="clear" w:color="auto" w:fill="auto"/>
          </w:tcPr>
          <w:p w14:paraId="6CDEE44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$1,697 </w:t>
            </w:r>
          </w:p>
        </w:tc>
        <w:tc>
          <w:tcPr>
            <w:tcW w:w="864" w:type="dxa"/>
            <w:shd w:val="clear" w:color="auto" w:fill="auto"/>
          </w:tcPr>
          <w:p w14:paraId="3DE8723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$2,594 </w:t>
            </w:r>
          </w:p>
        </w:tc>
        <w:tc>
          <w:tcPr>
            <w:tcW w:w="864" w:type="dxa"/>
            <w:shd w:val="clear" w:color="auto" w:fill="auto"/>
          </w:tcPr>
          <w:p w14:paraId="1972ED6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$5,356 </w:t>
            </w:r>
          </w:p>
        </w:tc>
        <w:tc>
          <w:tcPr>
            <w:tcW w:w="864" w:type="dxa"/>
            <w:shd w:val="clear" w:color="auto" w:fill="auto"/>
          </w:tcPr>
          <w:p w14:paraId="690AED3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$7,396 </w:t>
            </w:r>
          </w:p>
        </w:tc>
        <w:tc>
          <w:tcPr>
            <w:tcW w:w="864" w:type="dxa"/>
            <w:shd w:val="clear" w:color="auto" w:fill="auto"/>
          </w:tcPr>
          <w:p w14:paraId="633C7FB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$9,345 </w:t>
            </w:r>
          </w:p>
        </w:tc>
        <w:tc>
          <w:tcPr>
            <w:tcW w:w="864" w:type="dxa"/>
            <w:shd w:val="clear" w:color="auto" w:fill="auto"/>
          </w:tcPr>
          <w:p w14:paraId="22FDB7E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$10,256 </w:t>
            </w:r>
          </w:p>
        </w:tc>
        <w:tc>
          <w:tcPr>
            <w:tcW w:w="864" w:type="dxa"/>
            <w:shd w:val="clear" w:color="auto" w:fill="auto"/>
          </w:tcPr>
          <w:p w14:paraId="7A83DF0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$11,158 </w:t>
            </w:r>
          </w:p>
        </w:tc>
        <w:tc>
          <w:tcPr>
            <w:tcW w:w="864" w:type="dxa"/>
            <w:shd w:val="clear" w:color="auto" w:fill="auto"/>
          </w:tcPr>
          <w:p w14:paraId="300FAA1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$11,890 </w:t>
            </w:r>
          </w:p>
        </w:tc>
        <w:tc>
          <w:tcPr>
            <w:tcW w:w="864" w:type="dxa"/>
            <w:shd w:val="clear" w:color="auto" w:fill="auto"/>
          </w:tcPr>
          <w:p w14:paraId="63FC33B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$10,945 </w:t>
            </w:r>
          </w:p>
        </w:tc>
      </w:tr>
      <w:tr w:rsidR="0058650A" w:rsidRPr="0058650A" w14:paraId="3BD52026" w14:textId="77777777" w:rsidTr="0058650A">
        <w:trPr>
          <w:trHeight w:val="288"/>
        </w:trPr>
        <w:tc>
          <w:tcPr>
            <w:tcW w:w="2146" w:type="dxa"/>
            <w:tcBorders>
              <w:right w:val="single" w:sz="6" w:space="0" w:color="000000"/>
            </w:tcBorders>
            <w:shd w:val="clear" w:color="auto" w:fill="auto"/>
          </w:tcPr>
          <w:p w14:paraId="223F72F6"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Additional Cash Received</w:t>
            </w:r>
          </w:p>
        </w:tc>
        <w:tc>
          <w:tcPr>
            <w:tcW w:w="806" w:type="dxa"/>
            <w:tcBorders>
              <w:left w:val="single" w:sz="6" w:space="0" w:color="000000"/>
            </w:tcBorders>
            <w:shd w:val="clear" w:color="auto" w:fill="auto"/>
          </w:tcPr>
          <w:p w14:paraId="772A034F"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1CDD387"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7038B62F"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AB2289A"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FCC7BC8"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2B56758"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144A83F2"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09B4A0C0"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7187A450"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7BB78499"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A66E561"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87AA78E"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47AF350"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41232ED0" w14:textId="77777777" w:rsidTr="0058650A">
        <w:trPr>
          <w:trHeight w:val="202"/>
        </w:trPr>
        <w:tc>
          <w:tcPr>
            <w:tcW w:w="2146" w:type="dxa"/>
            <w:tcBorders>
              <w:right w:val="single" w:sz="6" w:space="0" w:color="000000"/>
            </w:tcBorders>
            <w:shd w:val="clear" w:color="auto" w:fill="auto"/>
          </w:tcPr>
          <w:p w14:paraId="7A3F34B5"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Sales Tax, VAT, HST/GST Received</w:t>
            </w:r>
          </w:p>
        </w:tc>
        <w:tc>
          <w:tcPr>
            <w:tcW w:w="806" w:type="dxa"/>
            <w:tcBorders>
              <w:left w:val="single" w:sz="6" w:space="0" w:color="000000"/>
            </w:tcBorders>
            <w:shd w:val="clear" w:color="auto" w:fill="auto"/>
          </w:tcPr>
          <w:p w14:paraId="65D5FAF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0.00% </w:t>
            </w:r>
          </w:p>
        </w:tc>
        <w:tc>
          <w:tcPr>
            <w:tcW w:w="864" w:type="dxa"/>
            <w:shd w:val="clear" w:color="auto" w:fill="auto"/>
          </w:tcPr>
          <w:p w14:paraId="5D09AF4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795C63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7E288F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8AC78A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B9D056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1E5AB8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2F2CCE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7AAEEB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393C80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76E8D2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7295FA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946EDF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2C19BE88" w14:textId="77777777" w:rsidTr="0058650A">
        <w:trPr>
          <w:trHeight w:val="202"/>
        </w:trPr>
        <w:tc>
          <w:tcPr>
            <w:tcW w:w="2146" w:type="dxa"/>
            <w:tcBorders>
              <w:right w:val="single" w:sz="6" w:space="0" w:color="000000"/>
            </w:tcBorders>
            <w:shd w:val="clear" w:color="auto" w:fill="auto"/>
          </w:tcPr>
          <w:p w14:paraId="7DC7A97D"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New Current Borrowing</w:t>
            </w:r>
          </w:p>
        </w:tc>
        <w:tc>
          <w:tcPr>
            <w:tcW w:w="806" w:type="dxa"/>
            <w:tcBorders>
              <w:left w:val="single" w:sz="6" w:space="0" w:color="000000"/>
            </w:tcBorders>
            <w:shd w:val="clear" w:color="auto" w:fill="auto"/>
          </w:tcPr>
          <w:p w14:paraId="6FBE2EFF"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E1DDFF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B255C1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34AF76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E033AA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CEF31D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F584FB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9F6D8F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DEDC85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62B277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096D29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51A693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144165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27620C5F" w14:textId="77777777" w:rsidTr="0058650A">
        <w:trPr>
          <w:trHeight w:val="202"/>
        </w:trPr>
        <w:tc>
          <w:tcPr>
            <w:tcW w:w="2146" w:type="dxa"/>
            <w:tcBorders>
              <w:right w:val="single" w:sz="6" w:space="0" w:color="000000"/>
            </w:tcBorders>
            <w:shd w:val="clear" w:color="auto" w:fill="auto"/>
          </w:tcPr>
          <w:p w14:paraId="72AF205A"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New Other Liabilities (interest-free)</w:t>
            </w:r>
          </w:p>
        </w:tc>
        <w:tc>
          <w:tcPr>
            <w:tcW w:w="806" w:type="dxa"/>
            <w:tcBorders>
              <w:left w:val="single" w:sz="6" w:space="0" w:color="000000"/>
            </w:tcBorders>
            <w:shd w:val="clear" w:color="auto" w:fill="auto"/>
          </w:tcPr>
          <w:p w14:paraId="437903D6"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1494F09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0DEFED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5E34F1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C5E7FD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05B74C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F9C0B6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06E33B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EC3411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3A4ACA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F805D5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A89577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1EDB5B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495D1140" w14:textId="77777777" w:rsidTr="0058650A">
        <w:trPr>
          <w:trHeight w:val="202"/>
        </w:trPr>
        <w:tc>
          <w:tcPr>
            <w:tcW w:w="2146" w:type="dxa"/>
            <w:tcBorders>
              <w:right w:val="single" w:sz="6" w:space="0" w:color="000000"/>
            </w:tcBorders>
            <w:shd w:val="clear" w:color="auto" w:fill="auto"/>
          </w:tcPr>
          <w:p w14:paraId="778163E3"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New Long-term Liabilities</w:t>
            </w:r>
          </w:p>
        </w:tc>
        <w:tc>
          <w:tcPr>
            <w:tcW w:w="806" w:type="dxa"/>
            <w:tcBorders>
              <w:left w:val="single" w:sz="6" w:space="0" w:color="000000"/>
            </w:tcBorders>
            <w:shd w:val="clear" w:color="auto" w:fill="auto"/>
          </w:tcPr>
          <w:p w14:paraId="39E1F154"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BF3F2B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$100,000 </w:t>
            </w:r>
          </w:p>
        </w:tc>
        <w:tc>
          <w:tcPr>
            <w:tcW w:w="864" w:type="dxa"/>
            <w:shd w:val="clear" w:color="auto" w:fill="auto"/>
          </w:tcPr>
          <w:p w14:paraId="48B3301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D48EBD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18CC99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11E4C9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26D398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345203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DF11FC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65D6B5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8ECA69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9C0374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E15E77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7C7F170C" w14:textId="77777777" w:rsidTr="0058650A">
        <w:trPr>
          <w:trHeight w:val="202"/>
        </w:trPr>
        <w:tc>
          <w:tcPr>
            <w:tcW w:w="2146" w:type="dxa"/>
            <w:tcBorders>
              <w:right w:val="single" w:sz="6" w:space="0" w:color="000000"/>
            </w:tcBorders>
            <w:shd w:val="clear" w:color="auto" w:fill="auto"/>
          </w:tcPr>
          <w:p w14:paraId="126BA25D"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Sales of Other Current Assets</w:t>
            </w:r>
          </w:p>
        </w:tc>
        <w:tc>
          <w:tcPr>
            <w:tcW w:w="806" w:type="dxa"/>
            <w:tcBorders>
              <w:left w:val="single" w:sz="6" w:space="0" w:color="000000"/>
            </w:tcBorders>
            <w:shd w:val="clear" w:color="auto" w:fill="auto"/>
          </w:tcPr>
          <w:p w14:paraId="464082A8"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33E13BB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2BC259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6FB948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C7D19F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659F14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38ABEE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CCAC35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9B5B50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AEDC8B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F392CA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F71FFC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36DF5E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7F6368A5" w14:textId="77777777" w:rsidTr="0058650A">
        <w:trPr>
          <w:trHeight w:val="202"/>
        </w:trPr>
        <w:tc>
          <w:tcPr>
            <w:tcW w:w="2146" w:type="dxa"/>
            <w:tcBorders>
              <w:right w:val="single" w:sz="6" w:space="0" w:color="000000"/>
            </w:tcBorders>
            <w:shd w:val="clear" w:color="auto" w:fill="auto"/>
          </w:tcPr>
          <w:p w14:paraId="32A424CA"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Sales of Long-term Assets</w:t>
            </w:r>
          </w:p>
        </w:tc>
        <w:tc>
          <w:tcPr>
            <w:tcW w:w="806" w:type="dxa"/>
            <w:tcBorders>
              <w:left w:val="single" w:sz="6" w:space="0" w:color="000000"/>
            </w:tcBorders>
            <w:shd w:val="clear" w:color="auto" w:fill="auto"/>
          </w:tcPr>
          <w:p w14:paraId="5E2435EB"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E355EB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07FBDB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F9D0B0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6BC588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29CA56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E825E6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A6B495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0E863F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E50F09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22BEC7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A1A551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F3F030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034C1329" w14:textId="77777777" w:rsidTr="0058650A">
        <w:trPr>
          <w:trHeight w:val="202"/>
        </w:trPr>
        <w:tc>
          <w:tcPr>
            <w:tcW w:w="2146" w:type="dxa"/>
            <w:tcBorders>
              <w:right w:val="single" w:sz="6" w:space="0" w:color="000000"/>
            </w:tcBorders>
            <w:shd w:val="clear" w:color="auto" w:fill="auto"/>
          </w:tcPr>
          <w:p w14:paraId="23B28AFD"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New Investment Received</w:t>
            </w:r>
          </w:p>
        </w:tc>
        <w:tc>
          <w:tcPr>
            <w:tcW w:w="806" w:type="dxa"/>
            <w:tcBorders>
              <w:left w:val="single" w:sz="6" w:space="0" w:color="000000"/>
            </w:tcBorders>
            <w:shd w:val="clear" w:color="auto" w:fill="auto"/>
          </w:tcPr>
          <w:p w14:paraId="138AC7EE"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E24BBE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249102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7FD07A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11B4BB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F3562C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E1C6E2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3BB790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A1FFD9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84FFB6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F6C295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37B75F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269E39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6EB1034A" w14:textId="77777777" w:rsidTr="0058650A">
        <w:trPr>
          <w:trHeight w:val="360"/>
        </w:trPr>
        <w:tc>
          <w:tcPr>
            <w:tcW w:w="2146" w:type="dxa"/>
            <w:tcBorders>
              <w:right w:val="single" w:sz="6" w:space="0" w:color="000000"/>
            </w:tcBorders>
            <w:shd w:val="clear" w:color="auto" w:fill="auto"/>
          </w:tcPr>
          <w:p w14:paraId="1887CB70"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Subtotal Cash Received</w:t>
            </w:r>
          </w:p>
        </w:tc>
        <w:tc>
          <w:tcPr>
            <w:tcW w:w="806" w:type="dxa"/>
            <w:tcBorders>
              <w:left w:val="single" w:sz="6" w:space="0" w:color="000000"/>
            </w:tcBorders>
            <w:shd w:val="clear" w:color="auto" w:fill="auto"/>
          </w:tcPr>
          <w:p w14:paraId="2C943C5E"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DDCA0D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$104,154 </w:t>
            </w:r>
          </w:p>
        </w:tc>
        <w:tc>
          <w:tcPr>
            <w:tcW w:w="864" w:type="dxa"/>
            <w:shd w:val="clear" w:color="auto" w:fill="auto"/>
          </w:tcPr>
          <w:p w14:paraId="2414196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$4,237 </w:t>
            </w:r>
          </w:p>
        </w:tc>
        <w:tc>
          <w:tcPr>
            <w:tcW w:w="864" w:type="dxa"/>
            <w:shd w:val="clear" w:color="auto" w:fill="auto"/>
          </w:tcPr>
          <w:p w14:paraId="321F331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$758 </w:t>
            </w:r>
          </w:p>
        </w:tc>
        <w:tc>
          <w:tcPr>
            <w:tcW w:w="864" w:type="dxa"/>
            <w:shd w:val="clear" w:color="auto" w:fill="auto"/>
          </w:tcPr>
          <w:p w14:paraId="71F8262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$1,697 </w:t>
            </w:r>
          </w:p>
        </w:tc>
        <w:tc>
          <w:tcPr>
            <w:tcW w:w="864" w:type="dxa"/>
            <w:shd w:val="clear" w:color="auto" w:fill="auto"/>
          </w:tcPr>
          <w:p w14:paraId="57DC07A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$2,594 </w:t>
            </w:r>
          </w:p>
        </w:tc>
        <w:tc>
          <w:tcPr>
            <w:tcW w:w="864" w:type="dxa"/>
            <w:shd w:val="clear" w:color="auto" w:fill="auto"/>
          </w:tcPr>
          <w:p w14:paraId="2F1F2E2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$5,356 </w:t>
            </w:r>
          </w:p>
        </w:tc>
        <w:tc>
          <w:tcPr>
            <w:tcW w:w="864" w:type="dxa"/>
            <w:shd w:val="clear" w:color="auto" w:fill="auto"/>
          </w:tcPr>
          <w:p w14:paraId="5A3B1BE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$7,396 </w:t>
            </w:r>
          </w:p>
        </w:tc>
        <w:tc>
          <w:tcPr>
            <w:tcW w:w="864" w:type="dxa"/>
            <w:shd w:val="clear" w:color="auto" w:fill="auto"/>
          </w:tcPr>
          <w:p w14:paraId="28AA8FE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$9,345 </w:t>
            </w:r>
          </w:p>
        </w:tc>
        <w:tc>
          <w:tcPr>
            <w:tcW w:w="864" w:type="dxa"/>
            <w:shd w:val="clear" w:color="auto" w:fill="auto"/>
          </w:tcPr>
          <w:p w14:paraId="325ED3E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$10,256 </w:t>
            </w:r>
          </w:p>
        </w:tc>
        <w:tc>
          <w:tcPr>
            <w:tcW w:w="864" w:type="dxa"/>
            <w:shd w:val="clear" w:color="auto" w:fill="auto"/>
          </w:tcPr>
          <w:p w14:paraId="7AF50A7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$11,158 </w:t>
            </w:r>
          </w:p>
        </w:tc>
        <w:tc>
          <w:tcPr>
            <w:tcW w:w="864" w:type="dxa"/>
            <w:shd w:val="clear" w:color="auto" w:fill="auto"/>
          </w:tcPr>
          <w:p w14:paraId="259FF34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$11,890 </w:t>
            </w:r>
          </w:p>
        </w:tc>
        <w:tc>
          <w:tcPr>
            <w:tcW w:w="864" w:type="dxa"/>
            <w:shd w:val="clear" w:color="auto" w:fill="auto"/>
          </w:tcPr>
          <w:p w14:paraId="0445393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$10,945 </w:t>
            </w:r>
          </w:p>
        </w:tc>
      </w:tr>
      <w:tr w:rsidR="0058650A" w:rsidRPr="0058650A" w14:paraId="51A19476" w14:textId="77777777" w:rsidTr="0058650A">
        <w:trPr>
          <w:trHeight w:val="288"/>
        </w:trPr>
        <w:tc>
          <w:tcPr>
            <w:tcW w:w="2146" w:type="dxa"/>
            <w:tcBorders>
              <w:right w:val="single" w:sz="6" w:space="0" w:color="000000"/>
            </w:tcBorders>
            <w:shd w:val="clear" w:color="auto" w:fill="auto"/>
          </w:tcPr>
          <w:p w14:paraId="17D827F2"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Expenditures</w:t>
            </w:r>
          </w:p>
        </w:tc>
        <w:tc>
          <w:tcPr>
            <w:tcW w:w="806" w:type="dxa"/>
            <w:tcBorders>
              <w:left w:val="single" w:sz="6" w:space="0" w:color="000000"/>
            </w:tcBorders>
            <w:shd w:val="clear" w:color="auto" w:fill="auto"/>
          </w:tcPr>
          <w:p w14:paraId="5A811E58"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675EEFC"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1</w:t>
            </w:r>
          </w:p>
        </w:tc>
        <w:tc>
          <w:tcPr>
            <w:tcW w:w="864" w:type="dxa"/>
            <w:shd w:val="clear" w:color="auto" w:fill="auto"/>
          </w:tcPr>
          <w:p w14:paraId="155E0B4C"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2</w:t>
            </w:r>
          </w:p>
        </w:tc>
        <w:tc>
          <w:tcPr>
            <w:tcW w:w="864" w:type="dxa"/>
            <w:shd w:val="clear" w:color="auto" w:fill="auto"/>
          </w:tcPr>
          <w:p w14:paraId="53E41C9A"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3</w:t>
            </w:r>
          </w:p>
        </w:tc>
        <w:tc>
          <w:tcPr>
            <w:tcW w:w="864" w:type="dxa"/>
            <w:shd w:val="clear" w:color="auto" w:fill="auto"/>
          </w:tcPr>
          <w:p w14:paraId="712A3069"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4</w:t>
            </w:r>
          </w:p>
        </w:tc>
        <w:tc>
          <w:tcPr>
            <w:tcW w:w="864" w:type="dxa"/>
            <w:shd w:val="clear" w:color="auto" w:fill="auto"/>
          </w:tcPr>
          <w:p w14:paraId="7A901EA2"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5</w:t>
            </w:r>
          </w:p>
        </w:tc>
        <w:tc>
          <w:tcPr>
            <w:tcW w:w="864" w:type="dxa"/>
            <w:shd w:val="clear" w:color="auto" w:fill="auto"/>
          </w:tcPr>
          <w:p w14:paraId="05F41BAD"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6</w:t>
            </w:r>
          </w:p>
        </w:tc>
        <w:tc>
          <w:tcPr>
            <w:tcW w:w="864" w:type="dxa"/>
            <w:shd w:val="clear" w:color="auto" w:fill="auto"/>
          </w:tcPr>
          <w:p w14:paraId="00D661D7"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7</w:t>
            </w:r>
          </w:p>
        </w:tc>
        <w:tc>
          <w:tcPr>
            <w:tcW w:w="864" w:type="dxa"/>
            <w:shd w:val="clear" w:color="auto" w:fill="auto"/>
          </w:tcPr>
          <w:p w14:paraId="3B742C1A"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8</w:t>
            </w:r>
          </w:p>
        </w:tc>
        <w:tc>
          <w:tcPr>
            <w:tcW w:w="864" w:type="dxa"/>
            <w:shd w:val="clear" w:color="auto" w:fill="auto"/>
          </w:tcPr>
          <w:p w14:paraId="72CCC7B9"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9</w:t>
            </w:r>
          </w:p>
        </w:tc>
        <w:tc>
          <w:tcPr>
            <w:tcW w:w="864" w:type="dxa"/>
            <w:shd w:val="clear" w:color="auto" w:fill="auto"/>
          </w:tcPr>
          <w:p w14:paraId="3516E730"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10</w:t>
            </w:r>
          </w:p>
        </w:tc>
        <w:tc>
          <w:tcPr>
            <w:tcW w:w="864" w:type="dxa"/>
            <w:shd w:val="clear" w:color="auto" w:fill="auto"/>
          </w:tcPr>
          <w:p w14:paraId="4AAFF454"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11</w:t>
            </w:r>
          </w:p>
        </w:tc>
        <w:tc>
          <w:tcPr>
            <w:tcW w:w="864" w:type="dxa"/>
            <w:shd w:val="clear" w:color="auto" w:fill="auto"/>
          </w:tcPr>
          <w:p w14:paraId="5B3D16D3" w14:textId="77777777" w:rsidR="0058650A" w:rsidRPr="004B1D1C" w:rsidRDefault="0058650A" w:rsidP="0058650A">
            <w:pPr>
              <w:pStyle w:val="PasTable1"/>
              <w:jc w:val="right"/>
              <w:rPr>
                <w:rFonts w:ascii="Trebuchet MS" w:eastAsia="Verdana" w:hAnsi="Trebuchet MS" w:cs="Verdana"/>
                <w:sz w:val="13"/>
                <w:szCs w:val="13"/>
              </w:rPr>
            </w:pPr>
            <w:r w:rsidRPr="004B1D1C">
              <w:rPr>
                <w:rFonts w:ascii="Trebuchet MS" w:hAnsi="Trebuchet MS"/>
                <w:sz w:val="13"/>
                <w:szCs w:val="13"/>
              </w:rPr>
              <w:t xml:space="preserve"> Month 12</w:t>
            </w:r>
          </w:p>
        </w:tc>
      </w:tr>
      <w:tr w:rsidR="0058650A" w:rsidRPr="0058650A" w14:paraId="05FD648D" w14:textId="77777777" w:rsidTr="0058650A">
        <w:trPr>
          <w:trHeight w:val="202"/>
        </w:trPr>
        <w:tc>
          <w:tcPr>
            <w:tcW w:w="2146" w:type="dxa"/>
            <w:tcBorders>
              <w:right w:val="single" w:sz="6" w:space="0" w:color="000000"/>
            </w:tcBorders>
            <w:shd w:val="clear" w:color="auto" w:fill="auto"/>
          </w:tcPr>
          <w:p w14:paraId="3EC95DB7"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Expenditures from Operations</w:t>
            </w:r>
          </w:p>
        </w:tc>
        <w:tc>
          <w:tcPr>
            <w:tcW w:w="806" w:type="dxa"/>
            <w:tcBorders>
              <w:left w:val="single" w:sz="6" w:space="0" w:color="000000"/>
            </w:tcBorders>
            <w:shd w:val="clear" w:color="auto" w:fill="auto"/>
          </w:tcPr>
          <w:p w14:paraId="4E1D1011"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BFE4D2B"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75E34129"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A47BA3B"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1CC0387C"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1543B8BA"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2127C94"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7A421EC4"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5A33FB6"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72D0025B"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30F743B6"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18ED7144"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81EF081"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4B891C42" w14:textId="77777777" w:rsidTr="0058650A">
        <w:trPr>
          <w:trHeight w:val="202"/>
        </w:trPr>
        <w:tc>
          <w:tcPr>
            <w:tcW w:w="2146" w:type="dxa"/>
            <w:tcBorders>
              <w:right w:val="single" w:sz="6" w:space="0" w:color="000000"/>
            </w:tcBorders>
            <w:shd w:val="clear" w:color="auto" w:fill="auto"/>
          </w:tcPr>
          <w:p w14:paraId="650726F9"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Cash Spending</w:t>
            </w:r>
          </w:p>
        </w:tc>
        <w:tc>
          <w:tcPr>
            <w:tcW w:w="806" w:type="dxa"/>
            <w:tcBorders>
              <w:left w:val="single" w:sz="6" w:space="0" w:color="000000"/>
            </w:tcBorders>
            <w:shd w:val="clear" w:color="auto" w:fill="auto"/>
          </w:tcPr>
          <w:p w14:paraId="5E6F0FAC"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5B924E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$6,000 </w:t>
            </w:r>
          </w:p>
        </w:tc>
        <w:tc>
          <w:tcPr>
            <w:tcW w:w="864" w:type="dxa"/>
            <w:shd w:val="clear" w:color="auto" w:fill="auto"/>
          </w:tcPr>
          <w:p w14:paraId="0ACAAA7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$6,000 </w:t>
            </w:r>
          </w:p>
        </w:tc>
        <w:tc>
          <w:tcPr>
            <w:tcW w:w="864" w:type="dxa"/>
            <w:shd w:val="clear" w:color="auto" w:fill="auto"/>
          </w:tcPr>
          <w:p w14:paraId="1BF9345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 </w:t>
            </w:r>
          </w:p>
        </w:tc>
        <w:tc>
          <w:tcPr>
            <w:tcW w:w="864" w:type="dxa"/>
            <w:shd w:val="clear" w:color="auto" w:fill="auto"/>
          </w:tcPr>
          <w:p w14:paraId="425A13D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 </w:t>
            </w:r>
          </w:p>
        </w:tc>
        <w:tc>
          <w:tcPr>
            <w:tcW w:w="864" w:type="dxa"/>
            <w:shd w:val="clear" w:color="auto" w:fill="auto"/>
          </w:tcPr>
          <w:p w14:paraId="14B92E2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$8,000 </w:t>
            </w:r>
          </w:p>
        </w:tc>
        <w:tc>
          <w:tcPr>
            <w:tcW w:w="864" w:type="dxa"/>
            <w:shd w:val="clear" w:color="auto" w:fill="auto"/>
          </w:tcPr>
          <w:p w14:paraId="1F2D37D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$9,000 </w:t>
            </w:r>
          </w:p>
        </w:tc>
        <w:tc>
          <w:tcPr>
            <w:tcW w:w="864" w:type="dxa"/>
            <w:shd w:val="clear" w:color="auto" w:fill="auto"/>
          </w:tcPr>
          <w:p w14:paraId="24C4BFA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$9,000 </w:t>
            </w:r>
          </w:p>
        </w:tc>
        <w:tc>
          <w:tcPr>
            <w:tcW w:w="864" w:type="dxa"/>
            <w:shd w:val="clear" w:color="auto" w:fill="auto"/>
          </w:tcPr>
          <w:p w14:paraId="2AF91D2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$9,000 </w:t>
            </w:r>
          </w:p>
        </w:tc>
        <w:tc>
          <w:tcPr>
            <w:tcW w:w="864" w:type="dxa"/>
            <w:shd w:val="clear" w:color="auto" w:fill="auto"/>
          </w:tcPr>
          <w:p w14:paraId="31DFE61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 </w:t>
            </w:r>
          </w:p>
        </w:tc>
        <w:tc>
          <w:tcPr>
            <w:tcW w:w="864" w:type="dxa"/>
            <w:shd w:val="clear" w:color="auto" w:fill="auto"/>
          </w:tcPr>
          <w:p w14:paraId="758BBFE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 </w:t>
            </w:r>
          </w:p>
        </w:tc>
        <w:tc>
          <w:tcPr>
            <w:tcW w:w="864" w:type="dxa"/>
            <w:shd w:val="clear" w:color="auto" w:fill="auto"/>
          </w:tcPr>
          <w:p w14:paraId="0D4EB55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$6,000 </w:t>
            </w:r>
          </w:p>
        </w:tc>
        <w:tc>
          <w:tcPr>
            <w:tcW w:w="864" w:type="dxa"/>
            <w:shd w:val="clear" w:color="auto" w:fill="auto"/>
          </w:tcPr>
          <w:p w14:paraId="1F8EFCE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$6,000 </w:t>
            </w:r>
          </w:p>
        </w:tc>
      </w:tr>
      <w:tr w:rsidR="0058650A" w:rsidRPr="0058650A" w14:paraId="171F0FF9" w14:textId="77777777" w:rsidTr="0058650A">
        <w:trPr>
          <w:trHeight w:val="202"/>
        </w:trPr>
        <w:tc>
          <w:tcPr>
            <w:tcW w:w="2146" w:type="dxa"/>
            <w:tcBorders>
              <w:right w:val="single" w:sz="6" w:space="0" w:color="000000"/>
            </w:tcBorders>
            <w:shd w:val="clear" w:color="auto" w:fill="auto"/>
          </w:tcPr>
          <w:p w14:paraId="660DF0DB"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Bill Payments</w:t>
            </w:r>
          </w:p>
        </w:tc>
        <w:tc>
          <w:tcPr>
            <w:tcW w:w="806" w:type="dxa"/>
            <w:tcBorders>
              <w:left w:val="single" w:sz="6" w:space="0" w:color="000000"/>
            </w:tcBorders>
            <w:shd w:val="clear" w:color="auto" w:fill="auto"/>
          </w:tcPr>
          <w:p w14:paraId="3FDDFC71"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22A50B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$13,243 </w:t>
            </w:r>
          </w:p>
        </w:tc>
        <w:tc>
          <w:tcPr>
            <w:tcW w:w="864" w:type="dxa"/>
            <w:shd w:val="clear" w:color="auto" w:fill="auto"/>
          </w:tcPr>
          <w:p w14:paraId="6C6687B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$4,667 </w:t>
            </w:r>
          </w:p>
        </w:tc>
        <w:tc>
          <w:tcPr>
            <w:tcW w:w="864" w:type="dxa"/>
            <w:shd w:val="clear" w:color="auto" w:fill="auto"/>
          </w:tcPr>
          <w:p w14:paraId="34725E0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$7,119 </w:t>
            </w:r>
          </w:p>
        </w:tc>
        <w:tc>
          <w:tcPr>
            <w:tcW w:w="864" w:type="dxa"/>
            <w:shd w:val="clear" w:color="auto" w:fill="auto"/>
          </w:tcPr>
          <w:p w14:paraId="228D78C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$4,779 </w:t>
            </w:r>
          </w:p>
        </w:tc>
        <w:tc>
          <w:tcPr>
            <w:tcW w:w="864" w:type="dxa"/>
            <w:shd w:val="clear" w:color="auto" w:fill="auto"/>
          </w:tcPr>
          <w:p w14:paraId="285F1C0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$5,102 </w:t>
            </w:r>
          </w:p>
        </w:tc>
        <w:tc>
          <w:tcPr>
            <w:tcW w:w="864" w:type="dxa"/>
            <w:shd w:val="clear" w:color="auto" w:fill="auto"/>
          </w:tcPr>
          <w:p w14:paraId="63C3C33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$5,534 </w:t>
            </w:r>
          </w:p>
        </w:tc>
        <w:tc>
          <w:tcPr>
            <w:tcW w:w="864" w:type="dxa"/>
            <w:shd w:val="clear" w:color="auto" w:fill="auto"/>
          </w:tcPr>
          <w:p w14:paraId="6824DA1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$5,843 </w:t>
            </w:r>
          </w:p>
        </w:tc>
        <w:tc>
          <w:tcPr>
            <w:tcW w:w="864" w:type="dxa"/>
            <w:shd w:val="clear" w:color="auto" w:fill="auto"/>
          </w:tcPr>
          <w:p w14:paraId="68CE83C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$5,980 </w:t>
            </w:r>
          </w:p>
        </w:tc>
        <w:tc>
          <w:tcPr>
            <w:tcW w:w="864" w:type="dxa"/>
            <w:shd w:val="clear" w:color="auto" w:fill="auto"/>
          </w:tcPr>
          <w:p w14:paraId="55A2860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$8,482 </w:t>
            </w:r>
          </w:p>
        </w:tc>
        <w:tc>
          <w:tcPr>
            <w:tcW w:w="864" w:type="dxa"/>
            <w:shd w:val="clear" w:color="auto" w:fill="auto"/>
          </w:tcPr>
          <w:p w14:paraId="56FD2D8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$5,689 </w:t>
            </w:r>
          </w:p>
        </w:tc>
        <w:tc>
          <w:tcPr>
            <w:tcW w:w="864" w:type="dxa"/>
            <w:shd w:val="clear" w:color="auto" w:fill="auto"/>
          </w:tcPr>
          <w:p w14:paraId="49C8BCE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$5,584 </w:t>
            </w:r>
          </w:p>
        </w:tc>
        <w:tc>
          <w:tcPr>
            <w:tcW w:w="864" w:type="dxa"/>
            <w:shd w:val="clear" w:color="auto" w:fill="auto"/>
          </w:tcPr>
          <w:p w14:paraId="3504E05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$5,313 </w:t>
            </w:r>
          </w:p>
        </w:tc>
      </w:tr>
      <w:tr w:rsidR="0058650A" w:rsidRPr="0058650A" w14:paraId="12E052D7" w14:textId="77777777" w:rsidTr="0058650A">
        <w:trPr>
          <w:trHeight w:val="360"/>
        </w:trPr>
        <w:tc>
          <w:tcPr>
            <w:tcW w:w="2146" w:type="dxa"/>
            <w:tcBorders>
              <w:right w:val="single" w:sz="6" w:space="0" w:color="000000"/>
            </w:tcBorders>
            <w:shd w:val="clear" w:color="auto" w:fill="auto"/>
          </w:tcPr>
          <w:p w14:paraId="1DB476EF"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Subtotal Spent on Operations</w:t>
            </w:r>
          </w:p>
        </w:tc>
        <w:tc>
          <w:tcPr>
            <w:tcW w:w="806" w:type="dxa"/>
            <w:tcBorders>
              <w:left w:val="single" w:sz="6" w:space="0" w:color="000000"/>
            </w:tcBorders>
            <w:shd w:val="clear" w:color="auto" w:fill="auto"/>
          </w:tcPr>
          <w:p w14:paraId="2F43807F"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BA5618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$19,243 </w:t>
            </w:r>
          </w:p>
        </w:tc>
        <w:tc>
          <w:tcPr>
            <w:tcW w:w="864" w:type="dxa"/>
            <w:shd w:val="clear" w:color="auto" w:fill="auto"/>
          </w:tcPr>
          <w:p w14:paraId="229B464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$10,667 </w:t>
            </w:r>
          </w:p>
        </w:tc>
        <w:tc>
          <w:tcPr>
            <w:tcW w:w="864" w:type="dxa"/>
            <w:shd w:val="clear" w:color="auto" w:fill="auto"/>
          </w:tcPr>
          <w:p w14:paraId="39E390D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$14,119 </w:t>
            </w:r>
          </w:p>
        </w:tc>
        <w:tc>
          <w:tcPr>
            <w:tcW w:w="864" w:type="dxa"/>
            <w:shd w:val="clear" w:color="auto" w:fill="auto"/>
          </w:tcPr>
          <w:p w14:paraId="6A37944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$11,779 </w:t>
            </w:r>
          </w:p>
        </w:tc>
        <w:tc>
          <w:tcPr>
            <w:tcW w:w="864" w:type="dxa"/>
            <w:shd w:val="clear" w:color="auto" w:fill="auto"/>
          </w:tcPr>
          <w:p w14:paraId="713FD59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$13,102 </w:t>
            </w:r>
          </w:p>
        </w:tc>
        <w:tc>
          <w:tcPr>
            <w:tcW w:w="864" w:type="dxa"/>
            <w:shd w:val="clear" w:color="auto" w:fill="auto"/>
          </w:tcPr>
          <w:p w14:paraId="38F1B00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$14,534 </w:t>
            </w:r>
          </w:p>
        </w:tc>
        <w:tc>
          <w:tcPr>
            <w:tcW w:w="864" w:type="dxa"/>
            <w:shd w:val="clear" w:color="auto" w:fill="auto"/>
          </w:tcPr>
          <w:p w14:paraId="2AFA38B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$14,843 </w:t>
            </w:r>
          </w:p>
        </w:tc>
        <w:tc>
          <w:tcPr>
            <w:tcW w:w="864" w:type="dxa"/>
            <w:shd w:val="clear" w:color="auto" w:fill="auto"/>
          </w:tcPr>
          <w:p w14:paraId="5C5F4F6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$14,980 </w:t>
            </w:r>
          </w:p>
        </w:tc>
        <w:tc>
          <w:tcPr>
            <w:tcW w:w="864" w:type="dxa"/>
            <w:shd w:val="clear" w:color="auto" w:fill="auto"/>
          </w:tcPr>
          <w:p w14:paraId="4F74EFD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$15,482 </w:t>
            </w:r>
          </w:p>
        </w:tc>
        <w:tc>
          <w:tcPr>
            <w:tcW w:w="864" w:type="dxa"/>
            <w:shd w:val="clear" w:color="auto" w:fill="auto"/>
          </w:tcPr>
          <w:p w14:paraId="5422D0E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$12,689 </w:t>
            </w:r>
          </w:p>
        </w:tc>
        <w:tc>
          <w:tcPr>
            <w:tcW w:w="864" w:type="dxa"/>
            <w:shd w:val="clear" w:color="auto" w:fill="auto"/>
          </w:tcPr>
          <w:p w14:paraId="56B4B25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$11,584 </w:t>
            </w:r>
          </w:p>
        </w:tc>
        <w:tc>
          <w:tcPr>
            <w:tcW w:w="864" w:type="dxa"/>
            <w:shd w:val="clear" w:color="auto" w:fill="auto"/>
          </w:tcPr>
          <w:p w14:paraId="6D2A829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$11,313 </w:t>
            </w:r>
          </w:p>
        </w:tc>
      </w:tr>
      <w:tr w:rsidR="0058650A" w:rsidRPr="0058650A" w14:paraId="04601C7E" w14:textId="77777777" w:rsidTr="0058650A">
        <w:trPr>
          <w:trHeight w:val="288"/>
        </w:trPr>
        <w:tc>
          <w:tcPr>
            <w:tcW w:w="2146" w:type="dxa"/>
            <w:tcBorders>
              <w:right w:val="single" w:sz="6" w:space="0" w:color="000000"/>
            </w:tcBorders>
            <w:shd w:val="clear" w:color="auto" w:fill="auto"/>
          </w:tcPr>
          <w:p w14:paraId="42D6CB50"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Additional Cash Spent</w:t>
            </w:r>
          </w:p>
        </w:tc>
        <w:tc>
          <w:tcPr>
            <w:tcW w:w="806" w:type="dxa"/>
            <w:tcBorders>
              <w:left w:val="single" w:sz="6" w:space="0" w:color="000000"/>
            </w:tcBorders>
            <w:shd w:val="clear" w:color="auto" w:fill="auto"/>
          </w:tcPr>
          <w:p w14:paraId="4542814C"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3671428"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47D0A50"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0C01795B"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F9946D1"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63E8097"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6D7F154"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5520080"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15EA184D"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0B307BB"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7F3C6EE4"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C77187D"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0FF35066"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41115BB3" w14:textId="77777777" w:rsidTr="0058650A">
        <w:trPr>
          <w:trHeight w:val="202"/>
        </w:trPr>
        <w:tc>
          <w:tcPr>
            <w:tcW w:w="2146" w:type="dxa"/>
            <w:tcBorders>
              <w:right w:val="single" w:sz="6" w:space="0" w:color="000000"/>
            </w:tcBorders>
            <w:shd w:val="clear" w:color="auto" w:fill="auto"/>
          </w:tcPr>
          <w:p w14:paraId="7631D387"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Sales Tax, VAT, HST/GST Paid Out</w:t>
            </w:r>
          </w:p>
        </w:tc>
        <w:tc>
          <w:tcPr>
            <w:tcW w:w="806" w:type="dxa"/>
            <w:tcBorders>
              <w:left w:val="single" w:sz="6" w:space="0" w:color="000000"/>
            </w:tcBorders>
            <w:shd w:val="clear" w:color="auto" w:fill="auto"/>
          </w:tcPr>
          <w:p w14:paraId="708CE65D"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86E759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0A2332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990CDA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32DACD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A4DCBD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592C9D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B56B7F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8DC5DA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90221E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1DC021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048545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1D770D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1D0F0F15" w14:textId="77777777" w:rsidTr="0058650A">
        <w:trPr>
          <w:trHeight w:val="202"/>
        </w:trPr>
        <w:tc>
          <w:tcPr>
            <w:tcW w:w="2146" w:type="dxa"/>
            <w:tcBorders>
              <w:right w:val="single" w:sz="6" w:space="0" w:color="000000"/>
            </w:tcBorders>
            <w:shd w:val="clear" w:color="auto" w:fill="auto"/>
          </w:tcPr>
          <w:p w14:paraId="51F7A936"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Principal Repayment of Current Borrowing</w:t>
            </w:r>
          </w:p>
        </w:tc>
        <w:tc>
          <w:tcPr>
            <w:tcW w:w="806" w:type="dxa"/>
            <w:tcBorders>
              <w:left w:val="single" w:sz="6" w:space="0" w:color="000000"/>
            </w:tcBorders>
            <w:shd w:val="clear" w:color="auto" w:fill="auto"/>
          </w:tcPr>
          <w:p w14:paraId="25235C87"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8A16DB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3FA50E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4FDB44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3FB1C1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37216B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ADF562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4FA16C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94891A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007B65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2E9F95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50EABF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EE7C8C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671985D3" w14:textId="77777777" w:rsidTr="0058650A">
        <w:trPr>
          <w:trHeight w:val="202"/>
        </w:trPr>
        <w:tc>
          <w:tcPr>
            <w:tcW w:w="2146" w:type="dxa"/>
            <w:tcBorders>
              <w:right w:val="single" w:sz="6" w:space="0" w:color="000000"/>
            </w:tcBorders>
            <w:shd w:val="clear" w:color="auto" w:fill="auto"/>
          </w:tcPr>
          <w:p w14:paraId="65C24B81"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Other Liabilities Principal Repayment</w:t>
            </w:r>
          </w:p>
        </w:tc>
        <w:tc>
          <w:tcPr>
            <w:tcW w:w="806" w:type="dxa"/>
            <w:tcBorders>
              <w:left w:val="single" w:sz="6" w:space="0" w:color="000000"/>
            </w:tcBorders>
            <w:shd w:val="clear" w:color="auto" w:fill="auto"/>
          </w:tcPr>
          <w:p w14:paraId="69D77A83"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0A83EDF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24C4E8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46C92C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44826C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F037CA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3D1D18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360377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D3C504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DE1A12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3EFD5F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2F14B0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DD8895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12D28BDA" w14:textId="77777777" w:rsidTr="0058650A">
        <w:trPr>
          <w:trHeight w:val="202"/>
        </w:trPr>
        <w:tc>
          <w:tcPr>
            <w:tcW w:w="2146" w:type="dxa"/>
            <w:tcBorders>
              <w:right w:val="single" w:sz="6" w:space="0" w:color="000000"/>
            </w:tcBorders>
            <w:shd w:val="clear" w:color="auto" w:fill="auto"/>
          </w:tcPr>
          <w:p w14:paraId="592FEAD5"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Long-term Liabilities Principal Repayment</w:t>
            </w:r>
          </w:p>
        </w:tc>
        <w:tc>
          <w:tcPr>
            <w:tcW w:w="806" w:type="dxa"/>
            <w:tcBorders>
              <w:left w:val="single" w:sz="6" w:space="0" w:color="000000"/>
            </w:tcBorders>
            <w:shd w:val="clear" w:color="auto" w:fill="auto"/>
          </w:tcPr>
          <w:p w14:paraId="1E50DEE6"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1F83D82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008054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EBFDFC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$500 </w:t>
            </w:r>
          </w:p>
        </w:tc>
        <w:tc>
          <w:tcPr>
            <w:tcW w:w="864" w:type="dxa"/>
            <w:shd w:val="clear" w:color="auto" w:fill="auto"/>
          </w:tcPr>
          <w:p w14:paraId="51F8540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$500 </w:t>
            </w:r>
          </w:p>
        </w:tc>
        <w:tc>
          <w:tcPr>
            <w:tcW w:w="864" w:type="dxa"/>
            <w:shd w:val="clear" w:color="auto" w:fill="auto"/>
          </w:tcPr>
          <w:p w14:paraId="3EBC1A5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$500 </w:t>
            </w:r>
          </w:p>
        </w:tc>
        <w:tc>
          <w:tcPr>
            <w:tcW w:w="864" w:type="dxa"/>
            <w:shd w:val="clear" w:color="auto" w:fill="auto"/>
          </w:tcPr>
          <w:p w14:paraId="514C0D6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$500 </w:t>
            </w:r>
          </w:p>
        </w:tc>
        <w:tc>
          <w:tcPr>
            <w:tcW w:w="864" w:type="dxa"/>
            <w:shd w:val="clear" w:color="auto" w:fill="auto"/>
          </w:tcPr>
          <w:p w14:paraId="6DAAAA9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$500 </w:t>
            </w:r>
          </w:p>
        </w:tc>
        <w:tc>
          <w:tcPr>
            <w:tcW w:w="864" w:type="dxa"/>
            <w:shd w:val="clear" w:color="auto" w:fill="auto"/>
          </w:tcPr>
          <w:p w14:paraId="475F46F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$500 </w:t>
            </w:r>
          </w:p>
        </w:tc>
        <w:tc>
          <w:tcPr>
            <w:tcW w:w="864" w:type="dxa"/>
            <w:shd w:val="clear" w:color="auto" w:fill="auto"/>
          </w:tcPr>
          <w:p w14:paraId="2D32189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$500 </w:t>
            </w:r>
          </w:p>
        </w:tc>
        <w:tc>
          <w:tcPr>
            <w:tcW w:w="864" w:type="dxa"/>
            <w:shd w:val="clear" w:color="auto" w:fill="auto"/>
          </w:tcPr>
          <w:p w14:paraId="75E749A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$500 </w:t>
            </w:r>
          </w:p>
        </w:tc>
        <w:tc>
          <w:tcPr>
            <w:tcW w:w="864" w:type="dxa"/>
            <w:shd w:val="clear" w:color="auto" w:fill="auto"/>
          </w:tcPr>
          <w:p w14:paraId="450166D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$500 </w:t>
            </w:r>
          </w:p>
        </w:tc>
        <w:tc>
          <w:tcPr>
            <w:tcW w:w="864" w:type="dxa"/>
            <w:shd w:val="clear" w:color="auto" w:fill="auto"/>
          </w:tcPr>
          <w:p w14:paraId="61D3BBA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$500 </w:t>
            </w:r>
          </w:p>
        </w:tc>
      </w:tr>
      <w:tr w:rsidR="0058650A" w:rsidRPr="0058650A" w14:paraId="3E0BB12F" w14:textId="77777777" w:rsidTr="0058650A">
        <w:trPr>
          <w:trHeight w:val="202"/>
        </w:trPr>
        <w:tc>
          <w:tcPr>
            <w:tcW w:w="2146" w:type="dxa"/>
            <w:tcBorders>
              <w:right w:val="single" w:sz="6" w:space="0" w:color="000000"/>
            </w:tcBorders>
            <w:shd w:val="clear" w:color="auto" w:fill="auto"/>
          </w:tcPr>
          <w:p w14:paraId="324BD4AE"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Purchase Other Current Assets</w:t>
            </w:r>
          </w:p>
        </w:tc>
        <w:tc>
          <w:tcPr>
            <w:tcW w:w="806" w:type="dxa"/>
            <w:tcBorders>
              <w:left w:val="single" w:sz="6" w:space="0" w:color="000000"/>
            </w:tcBorders>
            <w:shd w:val="clear" w:color="auto" w:fill="auto"/>
          </w:tcPr>
          <w:p w14:paraId="222AF0AD"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645FF20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FD557A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68F87D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B5B207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1F95B8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63861B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C0A95D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D23D89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339C1A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9C6C32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938FAA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9F4591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577CFE63" w14:textId="77777777" w:rsidTr="0058650A">
        <w:trPr>
          <w:trHeight w:val="202"/>
        </w:trPr>
        <w:tc>
          <w:tcPr>
            <w:tcW w:w="2146" w:type="dxa"/>
            <w:tcBorders>
              <w:right w:val="single" w:sz="6" w:space="0" w:color="000000"/>
            </w:tcBorders>
            <w:shd w:val="clear" w:color="auto" w:fill="auto"/>
          </w:tcPr>
          <w:p w14:paraId="61993762"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Purchase Long-term Assets</w:t>
            </w:r>
          </w:p>
        </w:tc>
        <w:tc>
          <w:tcPr>
            <w:tcW w:w="806" w:type="dxa"/>
            <w:tcBorders>
              <w:left w:val="single" w:sz="6" w:space="0" w:color="000000"/>
            </w:tcBorders>
            <w:shd w:val="clear" w:color="auto" w:fill="auto"/>
          </w:tcPr>
          <w:p w14:paraId="4DEE863D"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2A0B19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$35,000 </w:t>
            </w:r>
          </w:p>
        </w:tc>
        <w:tc>
          <w:tcPr>
            <w:tcW w:w="864" w:type="dxa"/>
            <w:shd w:val="clear" w:color="auto" w:fill="auto"/>
          </w:tcPr>
          <w:p w14:paraId="79CAE3F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7989EA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50C16C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BD3D37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863AAD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29E89B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71642E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6C11FA8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8C3E52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E39FAB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154A64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68663C38" w14:textId="77777777" w:rsidTr="0058650A">
        <w:trPr>
          <w:trHeight w:val="202"/>
        </w:trPr>
        <w:tc>
          <w:tcPr>
            <w:tcW w:w="2146" w:type="dxa"/>
            <w:tcBorders>
              <w:right w:val="single" w:sz="6" w:space="0" w:color="000000"/>
            </w:tcBorders>
            <w:shd w:val="clear" w:color="auto" w:fill="auto"/>
            <w:vAlign w:val="center"/>
          </w:tcPr>
          <w:p w14:paraId="71380623"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Dividends</w:t>
            </w:r>
          </w:p>
        </w:tc>
        <w:tc>
          <w:tcPr>
            <w:tcW w:w="806" w:type="dxa"/>
            <w:tcBorders>
              <w:left w:val="single" w:sz="6" w:space="0" w:color="000000"/>
            </w:tcBorders>
            <w:shd w:val="clear" w:color="auto" w:fill="auto"/>
          </w:tcPr>
          <w:p w14:paraId="0D505551"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DE5CDC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41444D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28A1445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4DC6C65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5DB30B0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38BB2A8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F5BDAE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1E9C9E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00F371A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65C834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76259A5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64" w:type="dxa"/>
            <w:shd w:val="clear" w:color="auto" w:fill="auto"/>
          </w:tcPr>
          <w:p w14:paraId="1BA01C3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435EF7D4" w14:textId="77777777" w:rsidTr="0058650A">
        <w:trPr>
          <w:trHeight w:val="202"/>
        </w:trPr>
        <w:tc>
          <w:tcPr>
            <w:tcW w:w="2146" w:type="dxa"/>
            <w:tcBorders>
              <w:right w:val="single" w:sz="6" w:space="0" w:color="000000"/>
            </w:tcBorders>
            <w:shd w:val="clear" w:color="auto" w:fill="auto"/>
            <w:vAlign w:val="center"/>
          </w:tcPr>
          <w:p w14:paraId="352127EE"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Subtotal Cash Spent</w:t>
            </w:r>
          </w:p>
        </w:tc>
        <w:tc>
          <w:tcPr>
            <w:tcW w:w="806" w:type="dxa"/>
            <w:tcBorders>
              <w:left w:val="single" w:sz="6" w:space="0" w:color="000000"/>
            </w:tcBorders>
            <w:shd w:val="clear" w:color="auto" w:fill="auto"/>
          </w:tcPr>
          <w:p w14:paraId="5405AB67"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788D755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$54,243 </w:t>
            </w:r>
          </w:p>
        </w:tc>
        <w:tc>
          <w:tcPr>
            <w:tcW w:w="864" w:type="dxa"/>
            <w:shd w:val="clear" w:color="auto" w:fill="auto"/>
          </w:tcPr>
          <w:p w14:paraId="65DC870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$10,667 </w:t>
            </w:r>
          </w:p>
        </w:tc>
        <w:tc>
          <w:tcPr>
            <w:tcW w:w="864" w:type="dxa"/>
            <w:shd w:val="clear" w:color="auto" w:fill="auto"/>
          </w:tcPr>
          <w:p w14:paraId="583485A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$14,619 </w:t>
            </w:r>
          </w:p>
        </w:tc>
        <w:tc>
          <w:tcPr>
            <w:tcW w:w="864" w:type="dxa"/>
            <w:shd w:val="clear" w:color="auto" w:fill="auto"/>
          </w:tcPr>
          <w:p w14:paraId="71F7883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$12,279 </w:t>
            </w:r>
          </w:p>
        </w:tc>
        <w:tc>
          <w:tcPr>
            <w:tcW w:w="864" w:type="dxa"/>
            <w:shd w:val="clear" w:color="auto" w:fill="auto"/>
          </w:tcPr>
          <w:p w14:paraId="40329E0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$13,602 </w:t>
            </w:r>
          </w:p>
        </w:tc>
        <w:tc>
          <w:tcPr>
            <w:tcW w:w="864" w:type="dxa"/>
            <w:shd w:val="clear" w:color="auto" w:fill="auto"/>
          </w:tcPr>
          <w:p w14:paraId="70E5FF0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$15,034 </w:t>
            </w:r>
          </w:p>
        </w:tc>
        <w:tc>
          <w:tcPr>
            <w:tcW w:w="864" w:type="dxa"/>
            <w:shd w:val="clear" w:color="auto" w:fill="auto"/>
          </w:tcPr>
          <w:p w14:paraId="4274E8F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$15,343 </w:t>
            </w:r>
          </w:p>
        </w:tc>
        <w:tc>
          <w:tcPr>
            <w:tcW w:w="864" w:type="dxa"/>
            <w:shd w:val="clear" w:color="auto" w:fill="auto"/>
          </w:tcPr>
          <w:p w14:paraId="1A19FB5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$15,480 </w:t>
            </w:r>
          </w:p>
        </w:tc>
        <w:tc>
          <w:tcPr>
            <w:tcW w:w="864" w:type="dxa"/>
            <w:shd w:val="clear" w:color="auto" w:fill="auto"/>
          </w:tcPr>
          <w:p w14:paraId="71CAECA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$15,982 </w:t>
            </w:r>
          </w:p>
        </w:tc>
        <w:tc>
          <w:tcPr>
            <w:tcW w:w="864" w:type="dxa"/>
            <w:shd w:val="clear" w:color="auto" w:fill="auto"/>
          </w:tcPr>
          <w:p w14:paraId="10E58C2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$13,189 </w:t>
            </w:r>
          </w:p>
        </w:tc>
        <w:tc>
          <w:tcPr>
            <w:tcW w:w="864" w:type="dxa"/>
            <w:shd w:val="clear" w:color="auto" w:fill="auto"/>
          </w:tcPr>
          <w:p w14:paraId="513F552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$12,084 </w:t>
            </w:r>
          </w:p>
        </w:tc>
        <w:tc>
          <w:tcPr>
            <w:tcW w:w="864" w:type="dxa"/>
            <w:shd w:val="clear" w:color="auto" w:fill="auto"/>
          </w:tcPr>
          <w:p w14:paraId="05B31CA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$11,813 </w:t>
            </w:r>
          </w:p>
        </w:tc>
      </w:tr>
      <w:tr w:rsidR="0058650A" w:rsidRPr="0058650A" w14:paraId="17FDA503" w14:textId="77777777" w:rsidTr="0058650A">
        <w:tc>
          <w:tcPr>
            <w:tcW w:w="2146" w:type="dxa"/>
            <w:tcBorders>
              <w:right w:val="single" w:sz="6" w:space="0" w:color="000000"/>
            </w:tcBorders>
            <w:shd w:val="clear" w:color="auto" w:fill="auto"/>
            <w:vAlign w:val="center"/>
          </w:tcPr>
          <w:p w14:paraId="2D564C98" w14:textId="77777777" w:rsidR="0058650A" w:rsidRPr="0058650A" w:rsidRDefault="0058650A" w:rsidP="0058650A">
            <w:pPr>
              <w:pStyle w:val="PasTable1"/>
              <w:jc w:val="right"/>
              <w:rPr>
                <w:rFonts w:ascii="Trebuchet MS" w:eastAsia="Verdana" w:hAnsi="Trebuchet MS" w:cs="Verdana"/>
                <w:sz w:val="13"/>
                <w:szCs w:val="13"/>
              </w:rPr>
            </w:pPr>
          </w:p>
        </w:tc>
        <w:tc>
          <w:tcPr>
            <w:tcW w:w="806" w:type="dxa"/>
            <w:tcBorders>
              <w:left w:val="single" w:sz="6" w:space="0" w:color="000000"/>
            </w:tcBorders>
            <w:shd w:val="clear" w:color="auto" w:fill="auto"/>
          </w:tcPr>
          <w:p w14:paraId="62C52F1F"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41AD922D"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3ACDA0FD"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7DA5DF2D"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F6FB64F"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BB1E35E"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26C71DA"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55896D5"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29F2CAA"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3F8153F1"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5F7E2AC0"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063AFEAA"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shd w:val="clear" w:color="auto" w:fill="auto"/>
          </w:tcPr>
          <w:p w14:paraId="20487D5A"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63B5C350" w14:textId="77777777" w:rsidTr="0058650A">
        <w:tc>
          <w:tcPr>
            <w:tcW w:w="2146" w:type="dxa"/>
            <w:tcBorders>
              <w:bottom w:val="single" w:sz="6" w:space="0" w:color="000000"/>
              <w:right w:val="single" w:sz="6" w:space="0" w:color="000000"/>
            </w:tcBorders>
            <w:shd w:val="clear" w:color="auto" w:fill="auto"/>
            <w:vAlign w:val="center"/>
          </w:tcPr>
          <w:p w14:paraId="78B02A38"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Net Cash Flow</w:t>
            </w:r>
          </w:p>
        </w:tc>
        <w:tc>
          <w:tcPr>
            <w:tcW w:w="806" w:type="dxa"/>
            <w:tcBorders>
              <w:left w:val="single" w:sz="6" w:space="0" w:color="000000"/>
              <w:bottom w:val="single" w:sz="6" w:space="0" w:color="000000"/>
            </w:tcBorders>
            <w:shd w:val="clear" w:color="auto" w:fill="auto"/>
          </w:tcPr>
          <w:p w14:paraId="1950A726"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tcBorders>
              <w:bottom w:val="single" w:sz="6" w:space="0" w:color="000000"/>
            </w:tcBorders>
            <w:shd w:val="clear" w:color="auto" w:fill="auto"/>
          </w:tcPr>
          <w:p w14:paraId="4629199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$49,911 </w:t>
            </w:r>
          </w:p>
        </w:tc>
        <w:tc>
          <w:tcPr>
            <w:tcW w:w="864" w:type="dxa"/>
            <w:tcBorders>
              <w:bottom w:val="single" w:sz="6" w:space="0" w:color="000000"/>
            </w:tcBorders>
            <w:shd w:val="clear" w:color="auto" w:fill="auto"/>
          </w:tcPr>
          <w:p w14:paraId="31C6DBC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($6,430)</w:t>
            </w:r>
          </w:p>
        </w:tc>
        <w:tc>
          <w:tcPr>
            <w:tcW w:w="864" w:type="dxa"/>
            <w:tcBorders>
              <w:bottom w:val="single" w:sz="6" w:space="0" w:color="000000"/>
            </w:tcBorders>
            <w:shd w:val="clear" w:color="auto" w:fill="auto"/>
          </w:tcPr>
          <w:p w14:paraId="34EAC7D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($13,861)</w:t>
            </w:r>
          </w:p>
        </w:tc>
        <w:tc>
          <w:tcPr>
            <w:tcW w:w="864" w:type="dxa"/>
            <w:tcBorders>
              <w:bottom w:val="single" w:sz="6" w:space="0" w:color="000000"/>
            </w:tcBorders>
            <w:shd w:val="clear" w:color="auto" w:fill="auto"/>
          </w:tcPr>
          <w:p w14:paraId="2E01A62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($10,582)</w:t>
            </w:r>
          </w:p>
        </w:tc>
        <w:tc>
          <w:tcPr>
            <w:tcW w:w="864" w:type="dxa"/>
            <w:tcBorders>
              <w:bottom w:val="single" w:sz="6" w:space="0" w:color="000000"/>
            </w:tcBorders>
            <w:shd w:val="clear" w:color="auto" w:fill="auto"/>
          </w:tcPr>
          <w:p w14:paraId="104FE33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($11,009)</w:t>
            </w:r>
          </w:p>
        </w:tc>
        <w:tc>
          <w:tcPr>
            <w:tcW w:w="864" w:type="dxa"/>
            <w:tcBorders>
              <w:bottom w:val="single" w:sz="6" w:space="0" w:color="000000"/>
            </w:tcBorders>
            <w:shd w:val="clear" w:color="auto" w:fill="auto"/>
          </w:tcPr>
          <w:p w14:paraId="63CD500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($9,678)</w:t>
            </w:r>
          </w:p>
        </w:tc>
        <w:tc>
          <w:tcPr>
            <w:tcW w:w="864" w:type="dxa"/>
            <w:tcBorders>
              <w:bottom w:val="single" w:sz="6" w:space="0" w:color="000000"/>
            </w:tcBorders>
            <w:shd w:val="clear" w:color="auto" w:fill="auto"/>
          </w:tcPr>
          <w:p w14:paraId="5685326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($7,947)</w:t>
            </w:r>
          </w:p>
        </w:tc>
        <w:tc>
          <w:tcPr>
            <w:tcW w:w="864" w:type="dxa"/>
            <w:tcBorders>
              <w:bottom w:val="single" w:sz="6" w:space="0" w:color="000000"/>
            </w:tcBorders>
            <w:shd w:val="clear" w:color="auto" w:fill="auto"/>
          </w:tcPr>
          <w:p w14:paraId="4EEC7DC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($6,135)</w:t>
            </w:r>
          </w:p>
        </w:tc>
        <w:tc>
          <w:tcPr>
            <w:tcW w:w="864" w:type="dxa"/>
            <w:tcBorders>
              <w:bottom w:val="single" w:sz="6" w:space="0" w:color="000000"/>
            </w:tcBorders>
            <w:shd w:val="clear" w:color="auto" w:fill="auto"/>
          </w:tcPr>
          <w:p w14:paraId="61A210A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($5,726)</w:t>
            </w:r>
          </w:p>
        </w:tc>
        <w:tc>
          <w:tcPr>
            <w:tcW w:w="864" w:type="dxa"/>
            <w:tcBorders>
              <w:bottom w:val="single" w:sz="6" w:space="0" w:color="000000"/>
            </w:tcBorders>
            <w:shd w:val="clear" w:color="auto" w:fill="auto"/>
          </w:tcPr>
          <w:p w14:paraId="216512C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($2,031)</w:t>
            </w:r>
          </w:p>
        </w:tc>
        <w:tc>
          <w:tcPr>
            <w:tcW w:w="864" w:type="dxa"/>
            <w:tcBorders>
              <w:bottom w:val="single" w:sz="6" w:space="0" w:color="000000"/>
            </w:tcBorders>
            <w:shd w:val="clear" w:color="auto" w:fill="auto"/>
          </w:tcPr>
          <w:p w14:paraId="3D8E6D2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($193)</w:t>
            </w:r>
          </w:p>
        </w:tc>
        <w:tc>
          <w:tcPr>
            <w:tcW w:w="864" w:type="dxa"/>
            <w:tcBorders>
              <w:bottom w:val="single" w:sz="6" w:space="0" w:color="000000"/>
            </w:tcBorders>
            <w:shd w:val="clear" w:color="auto" w:fill="auto"/>
          </w:tcPr>
          <w:p w14:paraId="1BFD691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($868)</w:t>
            </w:r>
          </w:p>
        </w:tc>
      </w:tr>
      <w:tr w:rsidR="0058650A" w:rsidRPr="0058650A" w14:paraId="5D0A1C62" w14:textId="77777777" w:rsidTr="0058650A">
        <w:tc>
          <w:tcPr>
            <w:tcW w:w="2146" w:type="dxa"/>
            <w:tcBorders>
              <w:top w:val="single" w:sz="6" w:space="0" w:color="000000"/>
              <w:right w:val="single" w:sz="6" w:space="0" w:color="000000"/>
            </w:tcBorders>
            <w:shd w:val="clear" w:color="auto" w:fill="auto"/>
            <w:vAlign w:val="center"/>
          </w:tcPr>
          <w:p w14:paraId="4F12CF18" w14:textId="77777777" w:rsidR="0058650A" w:rsidRPr="0058650A" w:rsidRDefault="0058650A" w:rsidP="0058650A">
            <w:pPr>
              <w:pStyle w:val="PasTable1"/>
              <w:rPr>
                <w:rFonts w:ascii="Trebuchet MS" w:eastAsia="Verdana" w:hAnsi="Trebuchet MS" w:cs="Verdana"/>
                <w:b/>
                <w:bCs/>
                <w:sz w:val="13"/>
                <w:szCs w:val="13"/>
              </w:rPr>
            </w:pPr>
            <w:r w:rsidRPr="0058650A">
              <w:rPr>
                <w:rFonts w:ascii="Trebuchet MS" w:hAnsi="Trebuchet MS"/>
                <w:b/>
                <w:bCs/>
                <w:sz w:val="13"/>
                <w:szCs w:val="13"/>
              </w:rPr>
              <w:t>Cash Balance</w:t>
            </w:r>
          </w:p>
        </w:tc>
        <w:tc>
          <w:tcPr>
            <w:tcW w:w="806" w:type="dxa"/>
            <w:tcBorders>
              <w:top w:val="single" w:sz="6" w:space="0" w:color="000000"/>
              <w:left w:val="single" w:sz="6" w:space="0" w:color="000000"/>
            </w:tcBorders>
            <w:shd w:val="clear" w:color="auto" w:fill="auto"/>
          </w:tcPr>
          <w:p w14:paraId="1F9FAF4D" w14:textId="77777777" w:rsidR="0058650A" w:rsidRPr="0058650A" w:rsidRDefault="0058650A" w:rsidP="0058650A">
            <w:pPr>
              <w:pStyle w:val="PasTable1"/>
              <w:jc w:val="right"/>
              <w:rPr>
                <w:rFonts w:ascii="Trebuchet MS" w:eastAsia="Verdana" w:hAnsi="Trebuchet MS" w:cs="Verdana"/>
                <w:sz w:val="13"/>
                <w:szCs w:val="13"/>
              </w:rPr>
            </w:pPr>
          </w:p>
        </w:tc>
        <w:tc>
          <w:tcPr>
            <w:tcW w:w="864" w:type="dxa"/>
            <w:tcBorders>
              <w:top w:val="single" w:sz="6" w:space="0" w:color="000000"/>
            </w:tcBorders>
            <w:shd w:val="clear" w:color="auto" w:fill="auto"/>
          </w:tcPr>
          <w:p w14:paraId="4C14DFC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$84,911 </w:t>
            </w:r>
          </w:p>
        </w:tc>
        <w:tc>
          <w:tcPr>
            <w:tcW w:w="864" w:type="dxa"/>
            <w:tcBorders>
              <w:top w:val="single" w:sz="6" w:space="0" w:color="000000"/>
            </w:tcBorders>
            <w:shd w:val="clear" w:color="auto" w:fill="auto"/>
          </w:tcPr>
          <w:p w14:paraId="57DAE2F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$78,481 </w:t>
            </w:r>
          </w:p>
        </w:tc>
        <w:tc>
          <w:tcPr>
            <w:tcW w:w="864" w:type="dxa"/>
            <w:tcBorders>
              <w:top w:val="single" w:sz="6" w:space="0" w:color="000000"/>
            </w:tcBorders>
            <w:shd w:val="clear" w:color="auto" w:fill="auto"/>
          </w:tcPr>
          <w:p w14:paraId="0340E9C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$64,620 </w:t>
            </w:r>
          </w:p>
        </w:tc>
        <w:tc>
          <w:tcPr>
            <w:tcW w:w="864" w:type="dxa"/>
            <w:tcBorders>
              <w:top w:val="single" w:sz="6" w:space="0" w:color="000000"/>
            </w:tcBorders>
            <w:shd w:val="clear" w:color="auto" w:fill="auto"/>
          </w:tcPr>
          <w:p w14:paraId="6C545F6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$54,038 </w:t>
            </w:r>
          </w:p>
        </w:tc>
        <w:tc>
          <w:tcPr>
            <w:tcW w:w="864" w:type="dxa"/>
            <w:tcBorders>
              <w:top w:val="single" w:sz="6" w:space="0" w:color="000000"/>
            </w:tcBorders>
            <w:shd w:val="clear" w:color="auto" w:fill="auto"/>
          </w:tcPr>
          <w:p w14:paraId="7BDD383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$43,029 </w:t>
            </w:r>
          </w:p>
        </w:tc>
        <w:tc>
          <w:tcPr>
            <w:tcW w:w="864" w:type="dxa"/>
            <w:tcBorders>
              <w:top w:val="single" w:sz="6" w:space="0" w:color="000000"/>
            </w:tcBorders>
            <w:shd w:val="clear" w:color="auto" w:fill="auto"/>
          </w:tcPr>
          <w:p w14:paraId="70C30E5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$33,351 </w:t>
            </w:r>
          </w:p>
        </w:tc>
        <w:tc>
          <w:tcPr>
            <w:tcW w:w="864" w:type="dxa"/>
            <w:tcBorders>
              <w:top w:val="single" w:sz="6" w:space="0" w:color="000000"/>
            </w:tcBorders>
            <w:shd w:val="clear" w:color="auto" w:fill="auto"/>
          </w:tcPr>
          <w:p w14:paraId="060B0B6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$25,404 </w:t>
            </w:r>
          </w:p>
        </w:tc>
        <w:tc>
          <w:tcPr>
            <w:tcW w:w="864" w:type="dxa"/>
            <w:tcBorders>
              <w:top w:val="single" w:sz="6" w:space="0" w:color="000000"/>
            </w:tcBorders>
            <w:shd w:val="clear" w:color="auto" w:fill="auto"/>
          </w:tcPr>
          <w:p w14:paraId="70C0835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$19,269 </w:t>
            </w:r>
          </w:p>
        </w:tc>
        <w:tc>
          <w:tcPr>
            <w:tcW w:w="864" w:type="dxa"/>
            <w:tcBorders>
              <w:top w:val="single" w:sz="6" w:space="0" w:color="000000"/>
            </w:tcBorders>
            <w:shd w:val="clear" w:color="auto" w:fill="auto"/>
          </w:tcPr>
          <w:p w14:paraId="247BB18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$13,543 </w:t>
            </w:r>
          </w:p>
        </w:tc>
        <w:tc>
          <w:tcPr>
            <w:tcW w:w="864" w:type="dxa"/>
            <w:tcBorders>
              <w:top w:val="single" w:sz="6" w:space="0" w:color="000000"/>
            </w:tcBorders>
            <w:shd w:val="clear" w:color="auto" w:fill="auto"/>
          </w:tcPr>
          <w:p w14:paraId="3855FA2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$11,512 </w:t>
            </w:r>
          </w:p>
        </w:tc>
        <w:tc>
          <w:tcPr>
            <w:tcW w:w="864" w:type="dxa"/>
            <w:tcBorders>
              <w:top w:val="single" w:sz="6" w:space="0" w:color="000000"/>
            </w:tcBorders>
            <w:shd w:val="clear" w:color="auto" w:fill="auto"/>
          </w:tcPr>
          <w:p w14:paraId="556B9FC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$11,318 </w:t>
            </w:r>
          </w:p>
        </w:tc>
        <w:tc>
          <w:tcPr>
            <w:tcW w:w="864" w:type="dxa"/>
            <w:tcBorders>
              <w:top w:val="single" w:sz="6" w:space="0" w:color="000000"/>
            </w:tcBorders>
            <w:shd w:val="clear" w:color="auto" w:fill="auto"/>
          </w:tcPr>
          <w:p w14:paraId="1CDCC8A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$10,450 </w:t>
            </w:r>
          </w:p>
        </w:tc>
      </w:tr>
    </w:tbl>
    <w:p w14:paraId="67EFCF83" w14:textId="77777777" w:rsidR="00647A20" w:rsidRPr="0058650A" w:rsidRDefault="0058650A" w:rsidP="0058650A">
      <w:pPr>
        <w:pStyle w:val="Heading2"/>
      </w:pPr>
      <w:bookmarkStart w:id="241" w:name="_Toc369421640"/>
      <w:bookmarkStart w:id="242" w:name="_Toc369423477"/>
      <w:bookmarkStart w:id="243" w:name="_Toc497133206"/>
      <w:bookmarkEnd w:id="239"/>
      <w:bookmarkEnd w:id="240"/>
      <w:r>
        <w:lastRenderedPageBreak/>
        <w:t>Balance Sheet (With Monthly Detail)</w:t>
      </w:r>
      <w:bookmarkEnd w:id="241"/>
      <w:bookmarkEnd w:id="242"/>
      <w:bookmarkEnd w:id="243"/>
    </w:p>
    <w:tbl>
      <w:tblPr>
        <w:tblW w:w="0" w:type="auto"/>
        <w:tblBorders>
          <w:top w:val="single" w:sz="12" w:space="0" w:color="000000"/>
          <w:left w:val="nil"/>
          <w:bottom w:val="single" w:sz="12" w:space="0" w:color="000000"/>
          <w:right w:val="nil"/>
          <w:insideH w:val="nil"/>
          <w:insideV w:val="nil"/>
        </w:tblBorders>
        <w:tblCellMar>
          <w:top w:w="15" w:type="dxa"/>
          <w:left w:w="15" w:type="dxa"/>
          <w:bottom w:w="15" w:type="dxa"/>
          <w:right w:w="15" w:type="dxa"/>
        </w:tblCellMar>
        <w:tblLook w:val="01E0" w:firstRow="1" w:lastRow="1" w:firstColumn="1" w:lastColumn="1" w:noHBand="0" w:noVBand="0"/>
      </w:tblPr>
      <w:tblGrid>
        <w:gridCol w:w="1974"/>
        <w:gridCol w:w="1144"/>
        <w:gridCol w:w="820"/>
        <w:gridCol w:w="820"/>
        <w:gridCol w:w="821"/>
        <w:gridCol w:w="821"/>
        <w:gridCol w:w="820"/>
        <w:gridCol w:w="820"/>
        <w:gridCol w:w="820"/>
        <w:gridCol w:w="820"/>
        <w:gridCol w:w="820"/>
        <w:gridCol w:w="820"/>
        <w:gridCol w:w="820"/>
        <w:gridCol w:w="820"/>
      </w:tblGrid>
      <w:tr w:rsidR="00647A20" w:rsidRPr="0058650A" w14:paraId="011919C4" w14:textId="77777777" w:rsidTr="0058650A">
        <w:tc>
          <w:tcPr>
            <w:tcW w:w="1981" w:type="dxa"/>
            <w:tcBorders>
              <w:bottom w:val="single" w:sz="6" w:space="0" w:color="000000"/>
              <w:right w:val="single" w:sz="6" w:space="0" w:color="000000"/>
            </w:tcBorders>
            <w:shd w:val="clear" w:color="auto" w:fill="auto"/>
          </w:tcPr>
          <w:p w14:paraId="75F8D4B7" w14:textId="77777777" w:rsidR="00647A20" w:rsidRPr="0058650A" w:rsidRDefault="00647A20" w:rsidP="0058650A">
            <w:pPr>
              <w:pStyle w:val="PasTable1"/>
              <w:rPr>
                <w:rFonts w:ascii="Trebuchet MS" w:eastAsia="Verdana" w:hAnsi="Trebuchet MS" w:cs="Verdana"/>
                <w:i/>
                <w:iCs/>
                <w:sz w:val="13"/>
                <w:szCs w:val="13"/>
              </w:rPr>
            </w:pPr>
            <w:bookmarkStart w:id="244" w:name="TableAppendixBalanceSheet"/>
            <w:bookmarkStart w:id="245" w:name="BodyTableAppendixBalanceSheet"/>
            <w:r w:rsidRPr="0058650A">
              <w:rPr>
                <w:rFonts w:ascii="Trebuchet MS" w:hAnsi="Trebuchet MS"/>
                <w:i/>
                <w:iCs/>
                <w:sz w:val="13"/>
                <w:szCs w:val="13"/>
              </w:rPr>
              <w:t>Pro Forma Balance Sheet</w:t>
            </w:r>
          </w:p>
        </w:tc>
        <w:tc>
          <w:tcPr>
            <w:tcW w:w="1147" w:type="dxa"/>
            <w:tcBorders>
              <w:left w:val="single" w:sz="6" w:space="0" w:color="000000"/>
              <w:bottom w:val="single" w:sz="6" w:space="0" w:color="000000"/>
            </w:tcBorders>
            <w:shd w:val="clear" w:color="auto" w:fill="auto"/>
          </w:tcPr>
          <w:p w14:paraId="6605618C" w14:textId="77777777" w:rsidR="00647A20" w:rsidRPr="0058650A" w:rsidRDefault="00647A20" w:rsidP="0058650A">
            <w:pPr>
              <w:pStyle w:val="PasTable1"/>
              <w:jc w:val="right"/>
              <w:rPr>
                <w:rFonts w:ascii="Trebuchet MS" w:eastAsia="Verdana" w:hAnsi="Trebuchet MS" w:cs="Verdana"/>
                <w:i/>
                <w:iCs/>
                <w:sz w:val="13"/>
                <w:szCs w:val="13"/>
              </w:rPr>
            </w:pPr>
          </w:p>
        </w:tc>
        <w:tc>
          <w:tcPr>
            <w:tcW w:w="821" w:type="dxa"/>
            <w:tcBorders>
              <w:bottom w:val="single" w:sz="6" w:space="0" w:color="000000"/>
            </w:tcBorders>
            <w:shd w:val="clear" w:color="auto" w:fill="auto"/>
          </w:tcPr>
          <w:p w14:paraId="777C1571" w14:textId="77777777" w:rsidR="00647A20" w:rsidRPr="0058650A" w:rsidRDefault="00647A20" w:rsidP="0058650A">
            <w:pPr>
              <w:pStyle w:val="PasTable1"/>
              <w:jc w:val="right"/>
              <w:rPr>
                <w:rFonts w:ascii="Trebuchet MS" w:eastAsia="Verdana" w:hAnsi="Trebuchet MS" w:cs="Verdana"/>
                <w:i/>
                <w:iCs/>
                <w:sz w:val="13"/>
                <w:szCs w:val="13"/>
              </w:rPr>
            </w:pPr>
          </w:p>
        </w:tc>
        <w:tc>
          <w:tcPr>
            <w:tcW w:w="821" w:type="dxa"/>
            <w:tcBorders>
              <w:bottom w:val="single" w:sz="6" w:space="0" w:color="000000"/>
            </w:tcBorders>
            <w:shd w:val="clear" w:color="auto" w:fill="auto"/>
          </w:tcPr>
          <w:p w14:paraId="6E4F8B3B" w14:textId="77777777" w:rsidR="00647A20" w:rsidRPr="0058650A" w:rsidRDefault="00647A20" w:rsidP="0058650A">
            <w:pPr>
              <w:pStyle w:val="PasTable1"/>
              <w:jc w:val="right"/>
              <w:rPr>
                <w:rFonts w:ascii="Trebuchet MS" w:eastAsia="Verdana" w:hAnsi="Trebuchet MS" w:cs="Verdana"/>
                <w:i/>
                <w:iCs/>
                <w:sz w:val="13"/>
                <w:szCs w:val="13"/>
              </w:rPr>
            </w:pPr>
          </w:p>
        </w:tc>
        <w:tc>
          <w:tcPr>
            <w:tcW w:w="822" w:type="dxa"/>
            <w:tcBorders>
              <w:bottom w:val="single" w:sz="6" w:space="0" w:color="000000"/>
            </w:tcBorders>
            <w:shd w:val="clear" w:color="auto" w:fill="auto"/>
          </w:tcPr>
          <w:p w14:paraId="7C9D47F2" w14:textId="77777777" w:rsidR="00647A20" w:rsidRPr="0058650A" w:rsidRDefault="00647A20" w:rsidP="0058650A">
            <w:pPr>
              <w:pStyle w:val="PasTable1"/>
              <w:jc w:val="right"/>
              <w:rPr>
                <w:rFonts w:ascii="Trebuchet MS" w:eastAsia="Verdana" w:hAnsi="Trebuchet MS" w:cs="Verdana"/>
                <w:i/>
                <w:iCs/>
                <w:sz w:val="13"/>
                <w:szCs w:val="13"/>
              </w:rPr>
            </w:pPr>
          </w:p>
        </w:tc>
        <w:tc>
          <w:tcPr>
            <w:tcW w:w="822" w:type="dxa"/>
            <w:tcBorders>
              <w:bottom w:val="single" w:sz="6" w:space="0" w:color="000000"/>
            </w:tcBorders>
            <w:shd w:val="clear" w:color="auto" w:fill="auto"/>
          </w:tcPr>
          <w:p w14:paraId="38DE164F" w14:textId="77777777" w:rsidR="00647A20" w:rsidRPr="0058650A" w:rsidRDefault="00647A20" w:rsidP="0058650A">
            <w:pPr>
              <w:pStyle w:val="PasTable1"/>
              <w:jc w:val="right"/>
              <w:rPr>
                <w:rFonts w:ascii="Trebuchet MS" w:eastAsia="Verdana" w:hAnsi="Trebuchet MS" w:cs="Verdana"/>
                <w:i/>
                <w:iCs/>
                <w:sz w:val="13"/>
                <w:szCs w:val="13"/>
              </w:rPr>
            </w:pPr>
          </w:p>
        </w:tc>
        <w:tc>
          <w:tcPr>
            <w:tcW w:w="822" w:type="dxa"/>
            <w:tcBorders>
              <w:bottom w:val="single" w:sz="6" w:space="0" w:color="000000"/>
            </w:tcBorders>
            <w:shd w:val="clear" w:color="auto" w:fill="auto"/>
          </w:tcPr>
          <w:p w14:paraId="3B0AB73B" w14:textId="77777777" w:rsidR="00647A20" w:rsidRPr="0058650A" w:rsidRDefault="00647A20" w:rsidP="0058650A">
            <w:pPr>
              <w:pStyle w:val="PasTable1"/>
              <w:jc w:val="right"/>
              <w:rPr>
                <w:rFonts w:ascii="Trebuchet MS" w:eastAsia="Verdana" w:hAnsi="Trebuchet MS" w:cs="Verdana"/>
                <w:i/>
                <w:iCs/>
                <w:sz w:val="13"/>
                <w:szCs w:val="13"/>
              </w:rPr>
            </w:pPr>
          </w:p>
        </w:tc>
        <w:tc>
          <w:tcPr>
            <w:tcW w:w="822" w:type="dxa"/>
            <w:tcBorders>
              <w:bottom w:val="single" w:sz="6" w:space="0" w:color="000000"/>
            </w:tcBorders>
            <w:shd w:val="clear" w:color="auto" w:fill="auto"/>
          </w:tcPr>
          <w:p w14:paraId="252426CE" w14:textId="77777777" w:rsidR="00647A20" w:rsidRPr="0058650A" w:rsidRDefault="00647A20" w:rsidP="0058650A">
            <w:pPr>
              <w:pStyle w:val="PasTable1"/>
              <w:jc w:val="right"/>
              <w:rPr>
                <w:rFonts w:ascii="Trebuchet MS" w:eastAsia="Verdana" w:hAnsi="Trebuchet MS" w:cs="Verdana"/>
                <w:i/>
                <w:iCs/>
                <w:sz w:val="13"/>
                <w:szCs w:val="13"/>
              </w:rPr>
            </w:pPr>
          </w:p>
        </w:tc>
        <w:tc>
          <w:tcPr>
            <w:tcW w:w="822" w:type="dxa"/>
            <w:tcBorders>
              <w:bottom w:val="single" w:sz="6" w:space="0" w:color="000000"/>
            </w:tcBorders>
            <w:shd w:val="clear" w:color="auto" w:fill="auto"/>
          </w:tcPr>
          <w:p w14:paraId="76F1748A" w14:textId="77777777" w:rsidR="00647A20" w:rsidRPr="0058650A" w:rsidRDefault="00647A20" w:rsidP="0058650A">
            <w:pPr>
              <w:pStyle w:val="PasTable1"/>
              <w:jc w:val="right"/>
              <w:rPr>
                <w:rFonts w:ascii="Trebuchet MS" w:eastAsia="Verdana" w:hAnsi="Trebuchet MS" w:cs="Verdana"/>
                <w:i/>
                <w:iCs/>
                <w:sz w:val="13"/>
                <w:szCs w:val="13"/>
              </w:rPr>
            </w:pPr>
          </w:p>
        </w:tc>
        <w:tc>
          <w:tcPr>
            <w:tcW w:w="822" w:type="dxa"/>
            <w:tcBorders>
              <w:bottom w:val="single" w:sz="6" w:space="0" w:color="000000"/>
            </w:tcBorders>
            <w:shd w:val="clear" w:color="auto" w:fill="auto"/>
          </w:tcPr>
          <w:p w14:paraId="2810CBD1" w14:textId="77777777" w:rsidR="00647A20" w:rsidRPr="0058650A" w:rsidRDefault="00647A20" w:rsidP="0058650A">
            <w:pPr>
              <w:pStyle w:val="PasTable1"/>
              <w:jc w:val="right"/>
              <w:rPr>
                <w:rFonts w:ascii="Trebuchet MS" w:eastAsia="Verdana" w:hAnsi="Trebuchet MS" w:cs="Verdana"/>
                <w:i/>
                <w:iCs/>
                <w:sz w:val="13"/>
                <w:szCs w:val="13"/>
              </w:rPr>
            </w:pPr>
          </w:p>
        </w:tc>
        <w:tc>
          <w:tcPr>
            <w:tcW w:w="822" w:type="dxa"/>
            <w:tcBorders>
              <w:bottom w:val="single" w:sz="6" w:space="0" w:color="000000"/>
            </w:tcBorders>
            <w:shd w:val="clear" w:color="auto" w:fill="auto"/>
          </w:tcPr>
          <w:p w14:paraId="2767EA2B" w14:textId="77777777" w:rsidR="00647A20" w:rsidRPr="0058650A" w:rsidRDefault="00647A20" w:rsidP="0058650A">
            <w:pPr>
              <w:pStyle w:val="PasTable1"/>
              <w:jc w:val="right"/>
              <w:rPr>
                <w:rFonts w:ascii="Trebuchet MS" w:eastAsia="Verdana" w:hAnsi="Trebuchet MS" w:cs="Verdana"/>
                <w:i/>
                <w:iCs/>
                <w:sz w:val="13"/>
                <w:szCs w:val="13"/>
              </w:rPr>
            </w:pPr>
          </w:p>
        </w:tc>
        <w:tc>
          <w:tcPr>
            <w:tcW w:w="822" w:type="dxa"/>
            <w:tcBorders>
              <w:bottom w:val="single" w:sz="6" w:space="0" w:color="000000"/>
            </w:tcBorders>
            <w:shd w:val="clear" w:color="auto" w:fill="auto"/>
          </w:tcPr>
          <w:p w14:paraId="588F33E9" w14:textId="77777777" w:rsidR="00647A20" w:rsidRPr="0058650A" w:rsidRDefault="00647A20" w:rsidP="0058650A">
            <w:pPr>
              <w:pStyle w:val="PasTable1"/>
              <w:jc w:val="right"/>
              <w:rPr>
                <w:rFonts w:ascii="Trebuchet MS" w:eastAsia="Verdana" w:hAnsi="Trebuchet MS" w:cs="Verdana"/>
                <w:i/>
                <w:iCs/>
                <w:sz w:val="13"/>
                <w:szCs w:val="13"/>
              </w:rPr>
            </w:pPr>
          </w:p>
        </w:tc>
        <w:tc>
          <w:tcPr>
            <w:tcW w:w="822" w:type="dxa"/>
            <w:tcBorders>
              <w:bottom w:val="single" w:sz="6" w:space="0" w:color="000000"/>
            </w:tcBorders>
            <w:shd w:val="clear" w:color="auto" w:fill="auto"/>
          </w:tcPr>
          <w:p w14:paraId="08C745A5" w14:textId="77777777" w:rsidR="00647A20" w:rsidRPr="0058650A" w:rsidRDefault="00647A20" w:rsidP="0058650A">
            <w:pPr>
              <w:pStyle w:val="PasTable1"/>
              <w:jc w:val="right"/>
              <w:rPr>
                <w:rFonts w:ascii="Trebuchet MS" w:eastAsia="Verdana" w:hAnsi="Trebuchet MS" w:cs="Verdana"/>
                <w:i/>
                <w:iCs/>
                <w:sz w:val="13"/>
                <w:szCs w:val="13"/>
              </w:rPr>
            </w:pPr>
          </w:p>
        </w:tc>
        <w:tc>
          <w:tcPr>
            <w:tcW w:w="822" w:type="dxa"/>
            <w:tcBorders>
              <w:bottom w:val="single" w:sz="6" w:space="0" w:color="000000"/>
            </w:tcBorders>
            <w:shd w:val="clear" w:color="auto" w:fill="auto"/>
          </w:tcPr>
          <w:p w14:paraId="5FC76FCE" w14:textId="77777777" w:rsidR="00647A20" w:rsidRPr="0058650A" w:rsidRDefault="00647A20" w:rsidP="0058650A">
            <w:pPr>
              <w:pStyle w:val="PasTable1"/>
              <w:jc w:val="right"/>
              <w:rPr>
                <w:rFonts w:ascii="Trebuchet MS" w:eastAsia="Verdana" w:hAnsi="Trebuchet MS" w:cs="Verdana"/>
                <w:b/>
                <w:bCs/>
                <w:sz w:val="13"/>
                <w:szCs w:val="13"/>
              </w:rPr>
            </w:pPr>
          </w:p>
        </w:tc>
      </w:tr>
      <w:tr w:rsidR="0058650A" w:rsidRPr="0058650A" w14:paraId="7F425F81" w14:textId="77777777" w:rsidTr="0058650A">
        <w:tc>
          <w:tcPr>
            <w:tcW w:w="1981" w:type="dxa"/>
            <w:tcBorders>
              <w:top w:val="single" w:sz="6" w:space="0" w:color="000000"/>
              <w:right w:val="single" w:sz="6" w:space="0" w:color="000000"/>
            </w:tcBorders>
            <w:shd w:val="clear" w:color="auto" w:fill="auto"/>
          </w:tcPr>
          <w:p w14:paraId="3AFE2535" w14:textId="77777777" w:rsidR="0058650A" w:rsidRPr="0058650A" w:rsidRDefault="0058650A" w:rsidP="0058650A">
            <w:pPr>
              <w:pStyle w:val="PasTable1"/>
              <w:rPr>
                <w:rFonts w:ascii="Trebuchet MS" w:eastAsia="Verdana" w:hAnsi="Trebuchet MS" w:cs="Verdana"/>
                <w:sz w:val="13"/>
                <w:szCs w:val="13"/>
              </w:rPr>
            </w:pPr>
          </w:p>
        </w:tc>
        <w:tc>
          <w:tcPr>
            <w:tcW w:w="1147" w:type="dxa"/>
            <w:tcBorders>
              <w:top w:val="single" w:sz="6" w:space="0" w:color="000000"/>
              <w:left w:val="single" w:sz="6" w:space="0" w:color="000000"/>
            </w:tcBorders>
            <w:shd w:val="clear" w:color="auto" w:fill="auto"/>
          </w:tcPr>
          <w:p w14:paraId="42E63427"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tcBorders>
              <w:top w:val="single" w:sz="6" w:space="0" w:color="000000"/>
            </w:tcBorders>
            <w:shd w:val="clear" w:color="auto" w:fill="auto"/>
          </w:tcPr>
          <w:p w14:paraId="146B8F91"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1</w:t>
            </w:r>
          </w:p>
        </w:tc>
        <w:tc>
          <w:tcPr>
            <w:tcW w:w="821" w:type="dxa"/>
            <w:tcBorders>
              <w:top w:val="single" w:sz="6" w:space="0" w:color="000000"/>
            </w:tcBorders>
            <w:shd w:val="clear" w:color="auto" w:fill="auto"/>
          </w:tcPr>
          <w:p w14:paraId="7D6F6784"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2</w:t>
            </w:r>
          </w:p>
        </w:tc>
        <w:tc>
          <w:tcPr>
            <w:tcW w:w="822" w:type="dxa"/>
            <w:tcBorders>
              <w:top w:val="single" w:sz="6" w:space="0" w:color="000000"/>
            </w:tcBorders>
            <w:shd w:val="clear" w:color="auto" w:fill="auto"/>
          </w:tcPr>
          <w:p w14:paraId="35E33BD9"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3</w:t>
            </w:r>
          </w:p>
        </w:tc>
        <w:tc>
          <w:tcPr>
            <w:tcW w:w="822" w:type="dxa"/>
            <w:tcBorders>
              <w:top w:val="single" w:sz="6" w:space="0" w:color="000000"/>
            </w:tcBorders>
            <w:shd w:val="clear" w:color="auto" w:fill="auto"/>
          </w:tcPr>
          <w:p w14:paraId="697BC846"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4</w:t>
            </w:r>
          </w:p>
        </w:tc>
        <w:tc>
          <w:tcPr>
            <w:tcW w:w="822" w:type="dxa"/>
            <w:tcBorders>
              <w:top w:val="single" w:sz="6" w:space="0" w:color="000000"/>
            </w:tcBorders>
            <w:shd w:val="clear" w:color="auto" w:fill="auto"/>
          </w:tcPr>
          <w:p w14:paraId="4CBF1A78"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5</w:t>
            </w:r>
          </w:p>
        </w:tc>
        <w:tc>
          <w:tcPr>
            <w:tcW w:w="822" w:type="dxa"/>
            <w:tcBorders>
              <w:top w:val="single" w:sz="6" w:space="0" w:color="000000"/>
            </w:tcBorders>
            <w:shd w:val="clear" w:color="auto" w:fill="auto"/>
          </w:tcPr>
          <w:p w14:paraId="5A673CCB"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6</w:t>
            </w:r>
          </w:p>
        </w:tc>
        <w:tc>
          <w:tcPr>
            <w:tcW w:w="822" w:type="dxa"/>
            <w:tcBorders>
              <w:top w:val="single" w:sz="6" w:space="0" w:color="000000"/>
            </w:tcBorders>
            <w:shd w:val="clear" w:color="auto" w:fill="auto"/>
          </w:tcPr>
          <w:p w14:paraId="4594115C"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7</w:t>
            </w:r>
          </w:p>
        </w:tc>
        <w:tc>
          <w:tcPr>
            <w:tcW w:w="822" w:type="dxa"/>
            <w:tcBorders>
              <w:top w:val="single" w:sz="6" w:space="0" w:color="000000"/>
            </w:tcBorders>
            <w:shd w:val="clear" w:color="auto" w:fill="auto"/>
          </w:tcPr>
          <w:p w14:paraId="5C6AD98D"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8</w:t>
            </w:r>
          </w:p>
        </w:tc>
        <w:tc>
          <w:tcPr>
            <w:tcW w:w="822" w:type="dxa"/>
            <w:tcBorders>
              <w:top w:val="single" w:sz="6" w:space="0" w:color="000000"/>
            </w:tcBorders>
            <w:shd w:val="clear" w:color="auto" w:fill="auto"/>
          </w:tcPr>
          <w:p w14:paraId="0A28DBFB"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9</w:t>
            </w:r>
          </w:p>
        </w:tc>
        <w:tc>
          <w:tcPr>
            <w:tcW w:w="822" w:type="dxa"/>
            <w:tcBorders>
              <w:top w:val="single" w:sz="6" w:space="0" w:color="000000"/>
            </w:tcBorders>
            <w:shd w:val="clear" w:color="auto" w:fill="auto"/>
          </w:tcPr>
          <w:p w14:paraId="5C8BD2EC"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10</w:t>
            </w:r>
          </w:p>
        </w:tc>
        <w:tc>
          <w:tcPr>
            <w:tcW w:w="822" w:type="dxa"/>
            <w:tcBorders>
              <w:top w:val="single" w:sz="6" w:space="0" w:color="000000"/>
            </w:tcBorders>
            <w:shd w:val="clear" w:color="auto" w:fill="auto"/>
          </w:tcPr>
          <w:p w14:paraId="7B277E0C"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11</w:t>
            </w:r>
          </w:p>
        </w:tc>
        <w:tc>
          <w:tcPr>
            <w:tcW w:w="822" w:type="dxa"/>
            <w:tcBorders>
              <w:top w:val="single" w:sz="6" w:space="0" w:color="000000"/>
            </w:tcBorders>
            <w:shd w:val="clear" w:color="auto" w:fill="auto"/>
          </w:tcPr>
          <w:p w14:paraId="351B9C27" w14:textId="77777777" w:rsidR="0058650A" w:rsidRPr="00E444A0" w:rsidRDefault="0058650A" w:rsidP="0058650A">
            <w:pPr>
              <w:pStyle w:val="PasTable1"/>
              <w:jc w:val="right"/>
              <w:rPr>
                <w:rFonts w:ascii="Trebuchet MS" w:eastAsia="Verdana" w:hAnsi="Trebuchet MS" w:cs="Verdana"/>
                <w:sz w:val="13"/>
                <w:szCs w:val="13"/>
              </w:rPr>
            </w:pPr>
            <w:r w:rsidRPr="00E444A0">
              <w:rPr>
                <w:rFonts w:ascii="Trebuchet MS" w:hAnsi="Trebuchet MS"/>
                <w:sz w:val="13"/>
                <w:szCs w:val="13"/>
              </w:rPr>
              <w:t xml:space="preserve"> Month 12</w:t>
            </w:r>
          </w:p>
        </w:tc>
      </w:tr>
      <w:tr w:rsidR="0058650A" w:rsidRPr="0058650A" w14:paraId="0BB957DB" w14:textId="77777777" w:rsidTr="0058650A">
        <w:tc>
          <w:tcPr>
            <w:tcW w:w="1981" w:type="dxa"/>
            <w:tcBorders>
              <w:right w:val="single" w:sz="6" w:space="0" w:color="000000"/>
            </w:tcBorders>
            <w:shd w:val="clear" w:color="auto" w:fill="auto"/>
          </w:tcPr>
          <w:p w14:paraId="3056C1D0"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Assets</w:t>
            </w:r>
          </w:p>
        </w:tc>
        <w:tc>
          <w:tcPr>
            <w:tcW w:w="1147" w:type="dxa"/>
            <w:tcBorders>
              <w:left w:val="single" w:sz="6" w:space="0" w:color="000000"/>
            </w:tcBorders>
            <w:shd w:val="clear" w:color="auto" w:fill="auto"/>
          </w:tcPr>
          <w:p w14:paraId="0B561C6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Starting Balances</w:t>
            </w:r>
          </w:p>
        </w:tc>
        <w:tc>
          <w:tcPr>
            <w:tcW w:w="821" w:type="dxa"/>
            <w:shd w:val="clear" w:color="auto" w:fill="auto"/>
          </w:tcPr>
          <w:p w14:paraId="018CA571"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0BB3837F"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0C84F65"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F9A93C6"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823C60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F6F91AA"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6341247"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6AE20BC"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12A9834"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A1DB671"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40ECE5B1"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B349808"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51F453CA" w14:textId="77777777" w:rsidTr="0058650A">
        <w:tc>
          <w:tcPr>
            <w:tcW w:w="1981" w:type="dxa"/>
            <w:tcBorders>
              <w:right w:val="single" w:sz="6" w:space="0" w:color="000000"/>
            </w:tcBorders>
            <w:shd w:val="clear" w:color="auto" w:fill="auto"/>
          </w:tcPr>
          <w:p w14:paraId="606C2414" w14:textId="77777777" w:rsidR="0058650A" w:rsidRPr="0058650A" w:rsidRDefault="0058650A" w:rsidP="0058650A">
            <w:pPr>
              <w:pStyle w:val="PasTable1"/>
              <w:rPr>
                <w:rFonts w:ascii="Trebuchet MS" w:eastAsia="Verdana" w:hAnsi="Trebuchet MS" w:cs="Verdana"/>
                <w:sz w:val="13"/>
                <w:szCs w:val="13"/>
              </w:rPr>
            </w:pPr>
          </w:p>
        </w:tc>
        <w:tc>
          <w:tcPr>
            <w:tcW w:w="1147" w:type="dxa"/>
            <w:tcBorders>
              <w:left w:val="single" w:sz="6" w:space="0" w:color="000000"/>
            </w:tcBorders>
            <w:shd w:val="clear" w:color="auto" w:fill="auto"/>
          </w:tcPr>
          <w:p w14:paraId="2FB103F6"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34F1AF09"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36D4CEBA"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D0B82F9"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DAC5648"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37770177"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B800EFD"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ACBFB2B"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E6F72D1"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44949FBB"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4C0A0AD"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3CE0DB39"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946F366"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012B352F" w14:textId="77777777" w:rsidTr="0058650A">
        <w:tc>
          <w:tcPr>
            <w:tcW w:w="1981" w:type="dxa"/>
            <w:tcBorders>
              <w:right w:val="single" w:sz="6" w:space="0" w:color="000000"/>
            </w:tcBorders>
            <w:shd w:val="clear" w:color="auto" w:fill="auto"/>
          </w:tcPr>
          <w:p w14:paraId="253F4E04"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Current Assets</w:t>
            </w:r>
          </w:p>
        </w:tc>
        <w:tc>
          <w:tcPr>
            <w:tcW w:w="1147" w:type="dxa"/>
            <w:tcBorders>
              <w:left w:val="single" w:sz="6" w:space="0" w:color="000000"/>
            </w:tcBorders>
            <w:shd w:val="clear" w:color="auto" w:fill="auto"/>
          </w:tcPr>
          <w:p w14:paraId="08A0BCEF"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197CC942"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6341B7CD"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B35109B"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DCB020B"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01A4407"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AB086E7"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13414E6"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612923F"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1815ACC"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7A850AC3"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CFAE60E"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05893CF"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3140D6F5" w14:textId="77777777" w:rsidTr="0058650A">
        <w:tc>
          <w:tcPr>
            <w:tcW w:w="1981" w:type="dxa"/>
            <w:tcBorders>
              <w:right w:val="single" w:sz="6" w:space="0" w:color="000000"/>
            </w:tcBorders>
            <w:shd w:val="clear" w:color="auto" w:fill="auto"/>
          </w:tcPr>
          <w:p w14:paraId="71A3FC66"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Cash</w:t>
            </w:r>
          </w:p>
        </w:tc>
        <w:tc>
          <w:tcPr>
            <w:tcW w:w="1147" w:type="dxa"/>
            <w:tcBorders>
              <w:left w:val="single" w:sz="6" w:space="0" w:color="000000"/>
            </w:tcBorders>
            <w:shd w:val="clear" w:color="auto" w:fill="auto"/>
          </w:tcPr>
          <w:p w14:paraId="3B16DB5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$35,000 </w:t>
            </w:r>
          </w:p>
        </w:tc>
        <w:tc>
          <w:tcPr>
            <w:tcW w:w="821" w:type="dxa"/>
            <w:shd w:val="clear" w:color="auto" w:fill="auto"/>
          </w:tcPr>
          <w:p w14:paraId="76E8F7B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$84,911 </w:t>
            </w:r>
          </w:p>
        </w:tc>
        <w:tc>
          <w:tcPr>
            <w:tcW w:w="821" w:type="dxa"/>
            <w:shd w:val="clear" w:color="auto" w:fill="auto"/>
          </w:tcPr>
          <w:p w14:paraId="6273E4E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$78,481 </w:t>
            </w:r>
          </w:p>
        </w:tc>
        <w:tc>
          <w:tcPr>
            <w:tcW w:w="822" w:type="dxa"/>
            <w:shd w:val="clear" w:color="auto" w:fill="auto"/>
          </w:tcPr>
          <w:p w14:paraId="1322097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$64,620 </w:t>
            </w:r>
          </w:p>
        </w:tc>
        <w:tc>
          <w:tcPr>
            <w:tcW w:w="822" w:type="dxa"/>
            <w:shd w:val="clear" w:color="auto" w:fill="auto"/>
          </w:tcPr>
          <w:p w14:paraId="1BD25BB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$54,038 </w:t>
            </w:r>
          </w:p>
        </w:tc>
        <w:tc>
          <w:tcPr>
            <w:tcW w:w="822" w:type="dxa"/>
            <w:shd w:val="clear" w:color="auto" w:fill="auto"/>
          </w:tcPr>
          <w:p w14:paraId="7014955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$43,029 </w:t>
            </w:r>
          </w:p>
        </w:tc>
        <w:tc>
          <w:tcPr>
            <w:tcW w:w="822" w:type="dxa"/>
            <w:shd w:val="clear" w:color="auto" w:fill="auto"/>
          </w:tcPr>
          <w:p w14:paraId="60B287C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$33,351 </w:t>
            </w:r>
          </w:p>
        </w:tc>
        <w:tc>
          <w:tcPr>
            <w:tcW w:w="822" w:type="dxa"/>
            <w:shd w:val="clear" w:color="auto" w:fill="auto"/>
          </w:tcPr>
          <w:p w14:paraId="3C10586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$25,404 </w:t>
            </w:r>
          </w:p>
        </w:tc>
        <w:tc>
          <w:tcPr>
            <w:tcW w:w="822" w:type="dxa"/>
            <w:shd w:val="clear" w:color="auto" w:fill="auto"/>
          </w:tcPr>
          <w:p w14:paraId="5A1B4EB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$19,269 </w:t>
            </w:r>
          </w:p>
        </w:tc>
        <w:tc>
          <w:tcPr>
            <w:tcW w:w="822" w:type="dxa"/>
            <w:shd w:val="clear" w:color="auto" w:fill="auto"/>
          </w:tcPr>
          <w:p w14:paraId="64A7954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$13,543 </w:t>
            </w:r>
          </w:p>
        </w:tc>
        <w:tc>
          <w:tcPr>
            <w:tcW w:w="822" w:type="dxa"/>
            <w:shd w:val="clear" w:color="auto" w:fill="auto"/>
          </w:tcPr>
          <w:p w14:paraId="0C16939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$11,512 </w:t>
            </w:r>
          </w:p>
        </w:tc>
        <w:tc>
          <w:tcPr>
            <w:tcW w:w="822" w:type="dxa"/>
            <w:shd w:val="clear" w:color="auto" w:fill="auto"/>
          </w:tcPr>
          <w:p w14:paraId="5929F18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$11,318 </w:t>
            </w:r>
          </w:p>
        </w:tc>
        <w:tc>
          <w:tcPr>
            <w:tcW w:w="822" w:type="dxa"/>
            <w:shd w:val="clear" w:color="auto" w:fill="auto"/>
          </w:tcPr>
          <w:p w14:paraId="3923E62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$10,450 </w:t>
            </w:r>
          </w:p>
        </w:tc>
      </w:tr>
      <w:tr w:rsidR="0058650A" w:rsidRPr="0058650A" w14:paraId="764B13F8" w14:textId="77777777" w:rsidTr="0058650A">
        <w:tc>
          <w:tcPr>
            <w:tcW w:w="1981" w:type="dxa"/>
            <w:tcBorders>
              <w:right w:val="single" w:sz="6" w:space="0" w:color="000000"/>
            </w:tcBorders>
            <w:shd w:val="clear" w:color="auto" w:fill="auto"/>
          </w:tcPr>
          <w:p w14:paraId="1F8353B7"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Accounts Receivable</w:t>
            </w:r>
          </w:p>
        </w:tc>
        <w:tc>
          <w:tcPr>
            <w:tcW w:w="1147" w:type="dxa"/>
            <w:tcBorders>
              <w:left w:val="single" w:sz="6" w:space="0" w:color="000000"/>
            </w:tcBorders>
            <w:shd w:val="clear" w:color="auto" w:fill="auto"/>
          </w:tcPr>
          <w:p w14:paraId="0C2F5DB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$8,000 </w:t>
            </w:r>
          </w:p>
        </w:tc>
        <w:tc>
          <w:tcPr>
            <w:tcW w:w="821" w:type="dxa"/>
            <w:shd w:val="clear" w:color="auto" w:fill="auto"/>
          </w:tcPr>
          <w:p w14:paraId="102BCF5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$4,461 </w:t>
            </w:r>
          </w:p>
        </w:tc>
        <w:tc>
          <w:tcPr>
            <w:tcW w:w="821" w:type="dxa"/>
            <w:shd w:val="clear" w:color="auto" w:fill="auto"/>
          </w:tcPr>
          <w:p w14:paraId="7BBEE2F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$1,110 </w:t>
            </w:r>
          </w:p>
        </w:tc>
        <w:tc>
          <w:tcPr>
            <w:tcW w:w="822" w:type="dxa"/>
            <w:shd w:val="clear" w:color="auto" w:fill="auto"/>
          </w:tcPr>
          <w:p w14:paraId="6517440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$1,511 </w:t>
            </w:r>
          </w:p>
        </w:tc>
        <w:tc>
          <w:tcPr>
            <w:tcW w:w="822" w:type="dxa"/>
            <w:shd w:val="clear" w:color="auto" w:fill="auto"/>
          </w:tcPr>
          <w:p w14:paraId="48998FE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$3,918 </w:t>
            </w:r>
          </w:p>
        </w:tc>
        <w:tc>
          <w:tcPr>
            <w:tcW w:w="822" w:type="dxa"/>
            <w:shd w:val="clear" w:color="auto" w:fill="auto"/>
          </w:tcPr>
          <w:p w14:paraId="4632056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$7,929 </w:t>
            </w:r>
          </w:p>
        </w:tc>
        <w:tc>
          <w:tcPr>
            <w:tcW w:w="822" w:type="dxa"/>
            <w:shd w:val="clear" w:color="auto" w:fill="auto"/>
          </w:tcPr>
          <w:p w14:paraId="0805352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$11,435 </w:t>
            </w:r>
          </w:p>
        </w:tc>
        <w:tc>
          <w:tcPr>
            <w:tcW w:w="822" w:type="dxa"/>
            <w:shd w:val="clear" w:color="auto" w:fill="auto"/>
          </w:tcPr>
          <w:p w14:paraId="4AD3F32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$13,582 </w:t>
            </w:r>
          </w:p>
        </w:tc>
        <w:tc>
          <w:tcPr>
            <w:tcW w:w="822" w:type="dxa"/>
            <w:shd w:val="clear" w:color="auto" w:fill="auto"/>
          </w:tcPr>
          <w:p w14:paraId="4022FF0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$14,963 </w:t>
            </w:r>
          </w:p>
        </w:tc>
        <w:tc>
          <w:tcPr>
            <w:tcW w:w="822" w:type="dxa"/>
            <w:shd w:val="clear" w:color="auto" w:fill="auto"/>
          </w:tcPr>
          <w:p w14:paraId="199F42D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$16,984 </w:t>
            </w:r>
          </w:p>
        </w:tc>
        <w:tc>
          <w:tcPr>
            <w:tcW w:w="822" w:type="dxa"/>
            <w:shd w:val="clear" w:color="auto" w:fill="auto"/>
          </w:tcPr>
          <w:p w14:paraId="0DD3A63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$18,126 </w:t>
            </w:r>
          </w:p>
        </w:tc>
        <w:tc>
          <w:tcPr>
            <w:tcW w:w="822" w:type="dxa"/>
            <w:shd w:val="clear" w:color="auto" w:fill="auto"/>
          </w:tcPr>
          <w:p w14:paraId="0B9B843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$16,962 </w:t>
            </w:r>
          </w:p>
        </w:tc>
        <w:tc>
          <w:tcPr>
            <w:tcW w:w="822" w:type="dxa"/>
            <w:shd w:val="clear" w:color="auto" w:fill="auto"/>
          </w:tcPr>
          <w:p w14:paraId="682BE05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$13,054 </w:t>
            </w:r>
          </w:p>
        </w:tc>
      </w:tr>
      <w:tr w:rsidR="0058650A" w:rsidRPr="0058650A" w14:paraId="521757B0" w14:textId="77777777" w:rsidTr="0058650A">
        <w:tc>
          <w:tcPr>
            <w:tcW w:w="1981" w:type="dxa"/>
            <w:tcBorders>
              <w:right w:val="single" w:sz="6" w:space="0" w:color="000000"/>
            </w:tcBorders>
            <w:shd w:val="clear" w:color="auto" w:fill="auto"/>
          </w:tcPr>
          <w:p w14:paraId="3949F62C"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Other Current Assets</w:t>
            </w:r>
          </w:p>
        </w:tc>
        <w:tc>
          <w:tcPr>
            <w:tcW w:w="1147" w:type="dxa"/>
            <w:tcBorders>
              <w:left w:val="single" w:sz="6" w:space="0" w:color="000000"/>
            </w:tcBorders>
            <w:shd w:val="clear" w:color="auto" w:fill="auto"/>
          </w:tcPr>
          <w:p w14:paraId="6575D12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1" w:type="dxa"/>
            <w:shd w:val="clear" w:color="auto" w:fill="auto"/>
          </w:tcPr>
          <w:p w14:paraId="73E660F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1" w:type="dxa"/>
            <w:shd w:val="clear" w:color="auto" w:fill="auto"/>
          </w:tcPr>
          <w:p w14:paraId="6823F29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2" w:type="dxa"/>
            <w:shd w:val="clear" w:color="auto" w:fill="auto"/>
          </w:tcPr>
          <w:p w14:paraId="461DC67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2" w:type="dxa"/>
            <w:shd w:val="clear" w:color="auto" w:fill="auto"/>
          </w:tcPr>
          <w:p w14:paraId="7F52E37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2" w:type="dxa"/>
            <w:shd w:val="clear" w:color="auto" w:fill="auto"/>
          </w:tcPr>
          <w:p w14:paraId="29ED6D8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2" w:type="dxa"/>
            <w:shd w:val="clear" w:color="auto" w:fill="auto"/>
          </w:tcPr>
          <w:p w14:paraId="149096E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2" w:type="dxa"/>
            <w:shd w:val="clear" w:color="auto" w:fill="auto"/>
          </w:tcPr>
          <w:p w14:paraId="09FA369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2" w:type="dxa"/>
            <w:shd w:val="clear" w:color="auto" w:fill="auto"/>
          </w:tcPr>
          <w:p w14:paraId="5F0C554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2" w:type="dxa"/>
            <w:shd w:val="clear" w:color="auto" w:fill="auto"/>
          </w:tcPr>
          <w:p w14:paraId="7730879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2" w:type="dxa"/>
            <w:shd w:val="clear" w:color="auto" w:fill="auto"/>
          </w:tcPr>
          <w:p w14:paraId="1BCF97C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2" w:type="dxa"/>
            <w:shd w:val="clear" w:color="auto" w:fill="auto"/>
          </w:tcPr>
          <w:p w14:paraId="05FEB65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c>
          <w:tcPr>
            <w:tcW w:w="822" w:type="dxa"/>
            <w:shd w:val="clear" w:color="auto" w:fill="auto"/>
          </w:tcPr>
          <w:p w14:paraId="17A5E38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$4,000 </w:t>
            </w:r>
          </w:p>
        </w:tc>
      </w:tr>
      <w:tr w:rsidR="0058650A" w:rsidRPr="0058650A" w14:paraId="011C9CB2" w14:textId="77777777" w:rsidTr="0058650A">
        <w:tc>
          <w:tcPr>
            <w:tcW w:w="1981" w:type="dxa"/>
            <w:tcBorders>
              <w:right w:val="single" w:sz="6" w:space="0" w:color="000000"/>
            </w:tcBorders>
            <w:shd w:val="clear" w:color="auto" w:fill="auto"/>
          </w:tcPr>
          <w:p w14:paraId="648BCF01"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Total Current Assets</w:t>
            </w:r>
          </w:p>
        </w:tc>
        <w:tc>
          <w:tcPr>
            <w:tcW w:w="1147" w:type="dxa"/>
            <w:tcBorders>
              <w:left w:val="single" w:sz="6" w:space="0" w:color="000000"/>
            </w:tcBorders>
            <w:shd w:val="clear" w:color="auto" w:fill="auto"/>
          </w:tcPr>
          <w:p w14:paraId="629151E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$47,000 </w:t>
            </w:r>
          </w:p>
        </w:tc>
        <w:tc>
          <w:tcPr>
            <w:tcW w:w="821" w:type="dxa"/>
            <w:shd w:val="clear" w:color="auto" w:fill="auto"/>
          </w:tcPr>
          <w:p w14:paraId="7C00AE8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$93,372 </w:t>
            </w:r>
          </w:p>
        </w:tc>
        <w:tc>
          <w:tcPr>
            <w:tcW w:w="821" w:type="dxa"/>
            <w:shd w:val="clear" w:color="auto" w:fill="auto"/>
          </w:tcPr>
          <w:p w14:paraId="4134BBE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$83,591 </w:t>
            </w:r>
          </w:p>
        </w:tc>
        <w:tc>
          <w:tcPr>
            <w:tcW w:w="822" w:type="dxa"/>
            <w:shd w:val="clear" w:color="auto" w:fill="auto"/>
          </w:tcPr>
          <w:p w14:paraId="1F184ED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$70,131 </w:t>
            </w:r>
          </w:p>
        </w:tc>
        <w:tc>
          <w:tcPr>
            <w:tcW w:w="822" w:type="dxa"/>
            <w:shd w:val="clear" w:color="auto" w:fill="auto"/>
          </w:tcPr>
          <w:p w14:paraId="0294D55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$61,956 </w:t>
            </w:r>
          </w:p>
        </w:tc>
        <w:tc>
          <w:tcPr>
            <w:tcW w:w="822" w:type="dxa"/>
            <w:shd w:val="clear" w:color="auto" w:fill="auto"/>
          </w:tcPr>
          <w:p w14:paraId="22C81DA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$54,958 </w:t>
            </w:r>
          </w:p>
        </w:tc>
        <w:tc>
          <w:tcPr>
            <w:tcW w:w="822" w:type="dxa"/>
            <w:shd w:val="clear" w:color="auto" w:fill="auto"/>
          </w:tcPr>
          <w:p w14:paraId="722757D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$48,786 </w:t>
            </w:r>
          </w:p>
        </w:tc>
        <w:tc>
          <w:tcPr>
            <w:tcW w:w="822" w:type="dxa"/>
            <w:shd w:val="clear" w:color="auto" w:fill="auto"/>
          </w:tcPr>
          <w:p w14:paraId="6A624D8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$42,986 </w:t>
            </w:r>
          </w:p>
        </w:tc>
        <w:tc>
          <w:tcPr>
            <w:tcW w:w="822" w:type="dxa"/>
            <w:shd w:val="clear" w:color="auto" w:fill="auto"/>
          </w:tcPr>
          <w:p w14:paraId="58449C9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$38,231 </w:t>
            </w:r>
          </w:p>
        </w:tc>
        <w:tc>
          <w:tcPr>
            <w:tcW w:w="822" w:type="dxa"/>
            <w:shd w:val="clear" w:color="auto" w:fill="auto"/>
          </w:tcPr>
          <w:p w14:paraId="5B382C5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$34,527 </w:t>
            </w:r>
          </w:p>
        </w:tc>
        <w:tc>
          <w:tcPr>
            <w:tcW w:w="822" w:type="dxa"/>
            <w:shd w:val="clear" w:color="auto" w:fill="auto"/>
          </w:tcPr>
          <w:p w14:paraId="1508E2A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$33,638 </w:t>
            </w:r>
          </w:p>
        </w:tc>
        <w:tc>
          <w:tcPr>
            <w:tcW w:w="822" w:type="dxa"/>
            <w:shd w:val="clear" w:color="auto" w:fill="auto"/>
          </w:tcPr>
          <w:p w14:paraId="10EB5E6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$32,280 </w:t>
            </w:r>
          </w:p>
        </w:tc>
        <w:tc>
          <w:tcPr>
            <w:tcW w:w="822" w:type="dxa"/>
            <w:shd w:val="clear" w:color="auto" w:fill="auto"/>
          </w:tcPr>
          <w:p w14:paraId="30928C4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$27,504 </w:t>
            </w:r>
          </w:p>
        </w:tc>
      </w:tr>
      <w:tr w:rsidR="0058650A" w:rsidRPr="0058650A" w14:paraId="235490DA" w14:textId="77777777" w:rsidTr="0058650A">
        <w:tc>
          <w:tcPr>
            <w:tcW w:w="1981" w:type="dxa"/>
            <w:tcBorders>
              <w:right w:val="single" w:sz="6" w:space="0" w:color="000000"/>
            </w:tcBorders>
            <w:shd w:val="clear" w:color="auto" w:fill="auto"/>
          </w:tcPr>
          <w:p w14:paraId="41B419C7" w14:textId="77777777" w:rsidR="0058650A" w:rsidRPr="0058650A" w:rsidRDefault="0058650A" w:rsidP="0058650A">
            <w:pPr>
              <w:pStyle w:val="PasTable1"/>
              <w:rPr>
                <w:rFonts w:ascii="Trebuchet MS" w:eastAsia="Verdana" w:hAnsi="Trebuchet MS" w:cs="Verdana"/>
                <w:sz w:val="13"/>
                <w:szCs w:val="13"/>
              </w:rPr>
            </w:pPr>
          </w:p>
        </w:tc>
        <w:tc>
          <w:tcPr>
            <w:tcW w:w="1147" w:type="dxa"/>
            <w:tcBorders>
              <w:left w:val="single" w:sz="6" w:space="0" w:color="000000"/>
            </w:tcBorders>
            <w:shd w:val="clear" w:color="auto" w:fill="auto"/>
          </w:tcPr>
          <w:p w14:paraId="354DBB37"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0213FCB5"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53D2696B"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4A231A85"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3FBD3955"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94D43A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428317D"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4FF2C27"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C4DA04C"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90B4C1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7171F473"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3BBBDC89"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310837E1"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2BC5FE7B" w14:textId="77777777" w:rsidTr="0058650A">
        <w:tc>
          <w:tcPr>
            <w:tcW w:w="1981" w:type="dxa"/>
            <w:tcBorders>
              <w:right w:val="single" w:sz="6" w:space="0" w:color="000000"/>
            </w:tcBorders>
            <w:shd w:val="clear" w:color="auto" w:fill="auto"/>
          </w:tcPr>
          <w:p w14:paraId="7E45B410"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Long-term Assets</w:t>
            </w:r>
          </w:p>
        </w:tc>
        <w:tc>
          <w:tcPr>
            <w:tcW w:w="1147" w:type="dxa"/>
            <w:tcBorders>
              <w:left w:val="single" w:sz="6" w:space="0" w:color="000000"/>
            </w:tcBorders>
            <w:shd w:val="clear" w:color="auto" w:fill="auto"/>
          </w:tcPr>
          <w:p w14:paraId="5319C4D8"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1EA17633"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3340534D"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45C88378"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38686BE9"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90090E7"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45C3BDCB"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154E05A"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302F9ABD"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D50076D"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72399981"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6C2D533"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B79D3FB"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3F1AA1E8" w14:textId="77777777" w:rsidTr="0058650A">
        <w:tc>
          <w:tcPr>
            <w:tcW w:w="1981" w:type="dxa"/>
            <w:tcBorders>
              <w:right w:val="single" w:sz="6" w:space="0" w:color="000000"/>
            </w:tcBorders>
            <w:shd w:val="clear" w:color="auto" w:fill="auto"/>
          </w:tcPr>
          <w:p w14:paraId="65C0744C"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Long-term Assets</w:t>
            </w:r>
          </w:p>
        </w:tc>
        <w:tc>
          <w:tcPr>
            <w:tcW w:w="1147" w:type="dxa"/>
            <w:tcBorders>
              <w:left w:val="single" w:sz="6" w:space="0" w:color="000000"/>
            </w:tcBorders>
            <w:shd w:val="clear" w:color="auto" w:fill="auto"/>
          </w:tcPr>
          <w:p w14:paraId="233A699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$35,000 </w:t>
            </w:r>
          </w:p>
        </w:tc>
        <w:tc>
          <w:tcPr>
            <w:tcW w:w="821" w:type="dxa"/>
            <w:shd w:val="clear" w:color="auto" w:fill="auto"/>
          </w:tcPr>
          <w:p w14:paraId="12F29C5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c>
          <w:tcPr>
            <w:tcW w:w="821" w:type="dxa"/>
            <w:shd w:val="clear" w:color="auto" w:fill="auto"/>
          </w:tcPr>
          <w:p w14:paraId="00650D4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c>
          <w:tcPr>
            <w:tcW w:w="822" w:type="dxa"/>
            <w:shd w:val="clear" w:color="auto" w:fill="auto"/>
          </w:tcPr>
          <w:p w14:paraId="3FBA20F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c>
          <w:tcPr>
            <w:tcW w:w="822" w:type="dxa"/>
            <w:shd w:val="clear" w:color="auto" w:fill="auto"/>
          </w:tcPr>
          <w:p w14:paraId="628ED5C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c>
          <w:tcPr>
            <w:tcW w:w="822" w:type="dxa"/>
            <w:shd w:val="clear" w:color="auto" w:fill="auto"/>
          </w:tcPr>
          <w:p w14:paraId="1CAD2BA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c>
          <w:tcPr>
            <w:tcW w:w="822" w:type="dxa"/>
            <w:shd w:val="clear" w:color="auto" w:fill="auto"/>
          </w:tcPr>
          <w:p w14:paraId="3A70B47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c>
          <w:tcPr>
            <w:tcW w:w="822" w:type="dxa"/>
            <w:shd w:val="clear" w:color="auto" w:fill="auto"/>
          </w:tcPr>
          <w:p w14:paraId="10C8B47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c>
          <w:tcPr>
            <w:tcW w:w="822" w:type="dxa"/>
            <w:shd w:val="clear" w:color="auto" w:fill="auto"/>
          </w:tcPr>
          <w:p w14:paraId="7EC014A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c>
          <w:tcPr>
            <w:tcW w:w="822" w:type="dxa"/>
            <w:shd w:val="clear" w:color="auto" w:fill="auto"/>
          </w:tcPr>
          <w:p w14:paraId="29E4C87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c>
          <w:tcPr>
            <w:tcW w:w="822" w:type="dxa"/>
            <w:shd w:val="clear" w:color="auto" w:fill="auto"/>
          </w:tcPr>
          <w:p w14:paraId="48EC7FC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c>
          <w:tcPr>
            <w:tcW w:w="822" w:type="dxa"/>
            <w:shd w:val="clear" w:color="auto" w:fill="auto"/>
          </w:tcPr>
          <w:p w14:paraId="33EF1F1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c>
          <w:tcPr>
            <w:tcW w:w="822" w:type="dxa"/>
            <w:shd w:val="clear" w:color="auto" w:fill="auto"/>
          </w:tcPr>
          <w:p w14:paraId="7788330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$70,000 </w:t>
            </w:r>
          </w:p>
        </w:tc>
      </w:tr>
      <w:tr w:rsidR="0058650A" w:rsidRPr="0058650A" w14:paraId="2F87CEA8" w14:textId="77777777" w:rsidTr="0058650A">
        <w:tc>
          <w:tcPr>
            <w:tcW w:w="1981" w:type="dxa"/>
            <w:tcBorders>
              <w:right w:val="single" w:sz="6" w:space="0" w:color="000000"/>
            </w:tcBorders>
            <w:shd w:val="clear" w:color="auto" w:fill="auto"/>
          </w:tcPr>
          <w:p w14:paraId="7BC21F9D"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Accumulated Depreciation</w:t>
            </w:r>
          </w:p>
        </w:tc>
        <w:tc>
          <w:tcPr>
            <w:tcW w:w="1147" w:type="dxa"/>
            <w:tcBorders>
              <w:left w:val="single" w:sz="6" w:space="0" w:color="000000"/>
            </w:tcBorders>
            <w:shd w:val="clear" w:color="auto" w:fill="auto"/>
          </w:tcPr>
          <w:p w14:paraId="6143BE2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$7,000 </w:t>
            </w:r>
          </w:p>
        </w:tc>
        <w:tc>
          <w:tcPr>
            <w:tcW w:w="821" w:type="dxa"/>
            <w:shd w:val="clear" w:color="auto" w:fill="auto"/>
          </w:tcPr>
          <w:p w14:paraId="7EE38CC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$7,583 </w:t>
            </w:r>
          </w:p>
        </w:tc>
        <w:tc>
          <w:tcPr>
            <w:tcW w:w="821" w:type="dxa"/>
            <w:shd w:val="clear" w:color="auto" w:fill="auto"/>
          </w:tcPr>
          <w:p w14:paraId="7A9D871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$8,166 </w:t>
            </w:r>
          </w:p>
        </w:tc>
        <w:tc>
          <w:tcPr>
            <w:tcW w:w="822" w:type="dxa"/>
            <w:shd w:val="clear" w:color="auto" w:fill="auto"/>
          </w:tcPr>
          <w:p w14:paraId="08553A1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$8,749 </w:t>
            </w:r>
          </w:p>
        </w:tc>
        <w:tc>
          <w:tcPr>
            <w:tcW w:w="822" w:type="dxa"/>
            <w:shd w:val="clear" w:color="auto" w:fill="auto"/>
          </w:tcPr>
          <w:p w14:paraId="48A1E35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$9,332 </w:t>
            </w:r>
          </w:p>
        </w:tc>
        <w:tc>
          <w:tcPr>
            <w:tcW w:w="822" w:type="dxa"/>
            <w:shd w:val="clear" w:color="auto" w:fill="auto"/>
          </w:tcPr>
          <w:p w14:paraId="059A49E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$9,915 </w:t>
            </w:r>
          </w:p>
        </w:tc>
        <w:tc>
          <w:tcPr>
            <w:tcW w:w="822" w:type="dxa"/>
            <w:shd w:val="clear" w:color="auto" w:fill="auto"/>
          </w:tcPr>
          <w:p w14:paraId="0B130F7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$10,498 </w:t>
            </w:r>
          </w:p>
        </w:tc>
        <w:tc>
          <w:tcPr>
            <w:tcW w:w="822" w:type="dxa"/>
            <w:shd w:val="clear" w:color="auto" w:fill="auto"/>
          </w:tcPr>
          <w:p w14:paraId="7544560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$11,081 </w:t>
            </w:r>
          </w:p>
        </w:tc>
        <w:tc>
          <w:tcPr>
            <w:tcW w:w="822" w:type="dxa"/>
            <w:shd w:val="clear" w:color="auto" w:fill="auto"/>
          </w:tcPr>
          <w:p w14:paraId="59A59E5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$11,664 </w:t>
            </w:r>
          </w:p>
        </w:tc>
        <w:tc>
          <w:tcPr>
            <w:tcW w:w="822" w:type="dxa"/>
            <w:shd w:val="clear" w:color="auto" w:fill="auto"/>
          </w:tcPr>
          <w:p w14:paraId="41B942C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$12,247 </w:t>
            </w:r>
          </w:p>
        </w:tc>
        <w:tc>
          <w:tcPr>
            <w:tcW w:w="822" w:type="dxa"/>
            <w:shd w:val="clear" w:color="auto" w:fill="auto"/>
          </w:tcPr>
          <w:p w14:paraId="7B44BDB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$12,830 </w:t>
            </w:r>
          </w:p>
        </w:tc>
        <w:tc>
          <w:tcPr>
            <w:tcW w:w="822" w:type="dxa"/>
            <w:shd w:val="clear" w:color="auto" w:fill="auto"/>
          </w:tcPr>
          <w:p w14:paraId="172DF58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$13,413 </w:t>
            </w:r>
          </w:p>
        </w:tc>
        <w:tc>
          <w:tcPr>
            <w:tcW w:w="822" w:type="dxa"/>
            <w:shd w:val="clear" w:color="auto" w:fill="auto"/>
          </w:tcPr>
          <w:p w14:paraId="59305DB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$13,996 </w:t>
            </w:r>
          </w:p>
        </w:tc>
      </w:tr>
      <w:tr w:rsidR="0058650A" w:rsidRPr="0058650A" w14:paraId="47889CF6" w14:textId="77777777" w:rsidTr="0058650A">
        <w:tc>
          <w:tcPr>
            <w:tcW w:w="1981" w:type="dxa"/>
            <w:tcBorders>
              <w:right w:val="single" w:sz="6" w:space="0" w:color="000000"/>
            </w:tcBorders>
            <w:shd w:val="clear" w:color="auto" w:fill="auto"/>
          </w:tcPr>
          <w:p w14:paraId="080FDE13"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Total Long-term Assets</w:t>
            </w:r>
          </w:p>
        </w:tc>
        <w:tc>
          <w:tcPr>
            <w:tcW w:w="1147" w:type="dxa"/>
            <w:tcBorders>
              <w:left w:val="single" w:sz="6" w:space="0" w:color="000000"/>
            </w:tcBorders>
            <w:shd w:val="clear" w:color="auto" w:fill="auto"/>
          </w:tcPr>
          <w:p w14:paraId="63C7269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$28,000 </w:t>
            </w:r>
          </w:p>
        </w:tc>
        <w:tc>
          <w:tcPr>
            <w:tcW w:w="821" w:type="dxa"/>
            <w:shd w:val="clear" w:color="auto" w:fill="auto"/>
          </w:tcPr>
          <w:p w14:paraId="6A21393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$62,417 </w:t>
            </w:r>
          </w:p>
        </w:tc>
        <w:tc>
          <w:tcPr>
            <w:tcW w:w="821" w:type="dxa"/>
            <w:shd w:val="clear" w:color="auto" w:fill="auto"/>
          </w:tcPr>
          <w:p w14:paraId="179CC73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$61,834 </w:t>
            </w:r>
          </w:p>
        </w:tc>
        <w:tc>
          <w:tcPr>
            <w:tcW w:w="822" w:type="dxa"/>
            <w:shd w:val="clear" w:color="auto" w:fill="auto"/>
          </w:tcPr>
          <w:p w14:paraId="7492CFA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$61,251 </w:t>
            </w:r>
          </w:p>
        </w:tc>
        <w:tc>
          <w:tcPr>
            <w:tcW w:w="822" w:type="dxa"/>
            <w:shd w:val="clear" w:color="auto" w:fill="auto"/>
          </w:tcPr>
          <w:p w14:paraId="3F3561F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$60,668 </w:t>
            </w:r>
          </w:p>
        </w:tc>
        <w:tc>
          <w:tcPr>
            <w:tcW w:w="822" w:type="dxa"/>
            <w:shd w:val="clear" w:color="auto" w:fill="auto"/>
          </w:tcPr>
          <w:p w14:paraId="7DFBCCA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$60,085 </w:t>
            </w:r>
          </w:p>
        </w:tc>
        <w:tc>
          <w:tcPr>
            <w:tcW w:w="822" w:type="dxa"/>
            <w:shd w:val="clear" w:color="auto" w:fill="auto"/>
          </w:tcPr>
          <w:p w14:paraId="3FE6AB3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$59,502 </w:t>
            </w:r>
          </w:p>
        </w:tc>
        <w:tc>
          <w:tcPr>
            <w:tcW w:w="822" w:type="dxa"/>
            <w:shd w:val="clear" w:color="auto" w:fill="auto"/>
          </w:tcPr>
          <w:p w14:paraId="0F43055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$58,919 </w:t>
            </w:r>
          </w:p>
        </w:tc>
        <w:tc>
          <w:tcPr>
            <w:tcW w:w="822" w:type="dxa"/>
            <w:shd w:val="clear" w:color="auto" w:fill="auto"/>
          </w:tcPr>
          <w:p w14:paraId="1931BD5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$58,336 </w:t>
            </w:r>
          </w:p>
        </w:tc>
        <w:tc>
          <w:tcPr>
            <w:tcW w:w="822" w:type="dxa"/>
            <w:shd w:val="clear" w:color="auto" w:fill="auto"/>
          </w:tcPr>
          <w:p w14:paraId="2438A1E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$57,753 </w:t>
            </w:r>
          </w:p>
        </w:tc>
        <w:tc>
          <w:tcPr>
            <w:tcW w:w="822" w:type="dxa"/>
            <w:shd w:val="clear" w:color="auto" w:fill="auto"/>
          </w:tcPr>
          <w:p w14:paraId="2BA897E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$57,170 </w:t>
            </w:r>
          </w:p>
        </w:tc>
        <w:tc>
          <w:tcPr>
            <w:tcW w:w="822" w:type="dxa"/>
            <w:shd w:val="clear" w:color="auto" w:fill="auto"/>
          </w:tcPr>
          <w:p w14:paraId="7DD74E9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$56,587 </w:t>
            </w:r>
          </w:p>
        </w:tc>
        <w:tc>
          <w:tcPr>
            <w:tcW w:w="822" w:type="dxa"/>
            <w:shd w:val="clear" w:color="auto" w:fill="auto"/>
          </w:tcPr>
          <w:p w14:paraId="47EF6F2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$56,004 </w:t>
            </w:r>
          </w:p>
        </w:tc>
      </w:tr>
      <w:tr w:rsidR="0058650A" w:rsidRPr="0058650A" w14:paraId="20BC7728" w14:textId="77777777" w:rsidTr="0058650A">
        <w:tc>
          <w:tcPr>
            <w:tcW w:w="1981" w:type="dxa"/>
            <w:tcBorders>
              <w:right w:val="single" w:sz="6" w:space="0" w:color="000000"/>
            </w:tcBorders>
            <w:shd w:val="clear" w:color="auto" w:fill="auto"/>
          </w:tcPr>
          <w:p w14:paraId="5EFA6920"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Total Assets</w:t>
            </w:r>
          </w:p>
        </w:tc>
        <w:tc>
          <w:tcPr>
            <w:tcW w:w="1147" w:type="dxa"/>
            <w:tcBorders>
              <w:left w:val="single" w:sz="6" w:space="0" w:color="000000"/>
            </w:tcBorders>
            <w:shd w:val="clear" w:color="auto" w:fill="auto"/>
          </w:tcPr>
          <w:p w14:paraId="479FCFB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$75,000 </w:t>
            </w:r>
          </w:p>
        </w:tc>
        <w:tc>
          <w:tcPr>
            <w:tcW w:w="821" w:type="dxa"/>
            <w:shd w:val="clear" w:color="auto" w:fill="auto"/>
          </w:tcPr>
          <w:p w14:paraId="58F03FD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$155,789 </w:t>
            </w:r>
          </w:p>
        </w:tc>
        <w:tc>
          <w:tcPr>
            <w:tcW w:w="821" w:type="dxa"/>
            <w:shd w:val="clear" w:color="auto" w:fill="auto"/>
          </w:tcPr>
          <w:p w14:paraId="13CE53A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$145,425 </w:t>
            </w:r>
          </w:p>
        </w:tc>
        <w:tc>
          <w:tcPr>
            <w:tcW w:w="822" w:type="dxa"/>
            <w:shd w:val="clear" w:color="auto" w:fill="auto"/>
          </w:tcPr>
          <w:p w14:paraId="6D6C161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$131,382 </w:t>
            </w:r>
          </w:p>
        </w:tc>
        <w:tc>
          <w:tcPr>
            <w:tcW w:w="822" w:type="dxa"/>
            <w:shd w:val="clear" w:color="auto" w:fill="auto"/>
          </w:tcPr>
          <w:p w14:paraId="66995EA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$122,624 </w:t>
            </w:r>
          </w:p>
        </w:tc>
        <w:tc>
          <w:tcPr>
            <w:tcW w:w="822" w:type="dxa"/>
            <w:shd w:val="clear" w:color="auto" w:fill="auto"/>
          </w:tcPr>
          <w:p w14:paraId="24D214B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$115,043 </w:t>
            </w:r>
          </w:p>
        </w:tc>
        <w:tc>
          <w:tcPr>
            <w:tcW w:w="822" w:type="dxa"/>
            <w:shd w:val="clear" w:color="auto" w:fill="auto"/>
          </w:tcPr>
          <w:p w14:paraId="2A70E88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$108,288 </w:t>
            </w:r>
          </w:p>
        </w:tc>
        <w:tc>
          <w:tcPr>
            <w:tcW w:w="822" w:type="dxa"/>
            <w:shd w:val="clear" w:color="auto" w:fill="auto"/>
          </w:tcPr>
          <w:p w14:paraId="489634A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$101,905 </w:t>
            </w:r>
          </w:p>
        </w:tc>
        <w:tc>
          <w:tcPr>
            <w:tcW w:w="822" w:type="dxa"/>
            <w:shd w:val="clear" w:color="auto" w:fill="auto"/>
          </w:tcPr>
          <w:p w14:paraId="456FA75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$96,567 </w:t>
            </w:r>
          </w:p>
        </w:tc>
        <w:tc>
          <w:tcPr>
            <w:tcW w:w="822" w:type="dxa"/>
            <w:shd w:val="clear" w:color="auto" w:fill="auto"/>
          </w:tcPr>
          <w:p w14:paraId="6772996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$92,280 </w:t>
            </w:r>
          </w:p>
        </w:tc>
        <w:tc>
          <w:tcPr>
            <w:tcW w:w="822" w:type="dxa"/>
            <w:shd w:val="clear" w:color="auto" w:fill="auto"/>
          </w:tcPr>
          <w:p w14:paraId="3274E3F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$90,808 </w:t>
            </w:r>
          </w:p>
        </w:tc>
        <w:tc>
          <w:tcPr>
            <w:tcW w:w="822" w:type="dxa"/>
            <w:shd w:val="clear" w:color="auto" w:fill="auto"/>
          </w:tcPr>
          <w:p w14:paraId="495AF7E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$88,867 </w:t>
            </w:r>
          </w:p>
        </w:tc>
        <w:tc>
          <w:tcPr>
            <w:tcW w:w="822" w:type="dxa"/>
            <w:shd w:val="clear" w:color="auto" w:fill="auto"/>
          </w:tcPr>
          <w:p w14:paraId="41E59CC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$83,508 </w:t>
            </w:r>
          </w:p>
        </w:tc>
      </w:tr>
      <w:tr w:rsidR="0058650A" w:rsidRPr="0058650A" w14:paraId="1B2BCEE0" w14:textId="77777777" w:rsidTr="0058650A">
        <w:tc>
          <w:tcPr>
            <w:tcW w:w="1981" w:type="dxa"/>
            <w:tcBorders>
              <w:right w:val="single" w:sz="6" w:space="0" w:color="000000"/>
            </w:tcBorders>
            <w:shd w:val="clear" w:color="auto" w:fill="auto"/>
          </w:tcPr>
          <w:p w14:paraId="7933EC7B" w14:textId="77777777" w:rsidR="0058650A" w:rsidRPr="0058650A" w:rsidRDefault="0058650A" w:rsidP="0058650A">
            <w:pPr>
              <w:pStyle w:val="PasTable1"/>
              <w:rPr>
                <w:rFonts w:ascii="Trebuchet MS" w:eastAsia="Verdana" w:hAnsi="Trebuchet MS" w:cs="Verdana"/>
                <w:sz w:val="13"/>
                <w:szCs w:val="13"/>
              </w:rPr>
            </w:pPr>
          </w:p>
        </w:tc>
        <w:tc>
          <w:tcPr>
            <w:tcW w:w="1147" w:type="dxa"/>
            <w:tcBorders>
              <w:left w:val="single" w:sz="6" w:space="0" w:color="000000"/>
            </w:tcBorders>
            <w:shd w:val="clear" w:color="auto" w:fill="auto"/>
          </w:tcPr>
          <w:p w14:paraId="5804184D"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30253849"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1EED1B18"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93521A4"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65853B6"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59063BB"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F4EC503"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BE8FA4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3D5543F"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A0DDD6A"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0F3EDE5"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38FA417C"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73AEFCF9"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0E7785E3" w14:textId="77777777" w:rsidTr="0058650A">
        <w:tc>
          <w:tcPr>
            <w:tcW w:w="1981" w:type="dxa"/>
            <w:tcBorders>
              <w:right w:val="single" w:sz="6" w:space="0" w:color="000000"/>
            </w:tcBorders>
            <w:shd w:val="clear" w:color="auto" w:fill="auto"/>
          </w:tcPr>
          <w:p w14:paraId="7AAC28EF"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Liabilities and Capital</w:t>
            </w:r>
          </w:p>
        </w:tc>
        <w:tc>
          <w:tcPr>
            <w:tcW w:w="1147" w:type="dxa"/>
            <w:tcBorders>
              <w:left w:val="single" w:sz="6" w:space="0" w:color="000000"/>
            </w:tcBorders>
            <w:shd w:val="clear" w:color="auto" w:fill="auto"/>
          </w:tcPr>
          <w:p w14:paraId="39AB568E"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7D2457A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Jan</w:t>
            </w:r>
          </w:p>
        </w:tc>
        <w:tc>
          <w:tcPr>
            <w:tcW w:w="821" w:type="dxa"/>
            <w:shd w:val="clear" w:color="auto" w:fill="auto"/>
          </w:tcPr>
          <w:p w14:paraId="7642B7B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Feb</w:t>
            </w:r>
          </w:p>
        </w:tc>
        <w:tc>
          <w:tcPr>
            <w:tcW w:w="822" w:type="dxa"/>
            <w:shd w:val="clear" w:color="auto" w:fill="auto"/>
          </w:tcPr>
          <w:p w14:paraId="788EEDF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Mar</w:t>
            </w:r>
          </w:p>
        </w:tc>
        <w:tc>
          <w:tcPr>
            <w:tcW w:w="822" w:type="dxa"/>
            <w:shd w:val="clear" w:color="auto" w:fill="auto"/>
          </w:tcPr>
          <w:p w14:paraId="1E4C6B7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Apr</w:t>
            </w:r>
          </w:p>
        </w:tc>
        <w:tc>
          <w:tcPr>
            <w:tcW w:w="822" w:type="dxa"/>
            <w:shd w:val="clear" w:color="auto" w:fill="auto"/>
          </w:tcPr>
          <w:p w14:paraId="74C3470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May</w:t>
            </w:r>
          </w:p>
        </w:tc>
        <w:tc>
          <w:tcPr>
            <w:tcW w:w="822" w:type="dxa"/>
            <w:shd w:val="clear" w:color="auto" w:fill="auto"/>
          </w:tcPr>
          <w:p w14:paraId="028914D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Jun</w:t>
            </w:r>
          </w:p>
        </w:tc>
        <w:tc>
          <w:tcPr>
            <w:tcW w:w="822" w:type="dxa"/>
            <w:shd w:val="clear" w:color="auto" w:fill="auto"/>
          </w:tcPr>
          <w:p w14:paraId="5FF042C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Jul</w:t>
            </w:r>
          </w:p>
        </w:tc>
        <w:tc>
          <w:tcPr>
            <w:tcW w:w="822" w:type="dxa"/>
            <w:shd w:val="clear" w:color="auto" w:fill="auto"/>
          </w:tcPr>
          <w:p w14:paraId="1F3FD17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Aug</w:t>
            </w:r>
          </w:p>
        </w:tc>
        <w:tc>
          <w:tcPr>
            <w:tcW w:w="822" w:type="dxa"/>
            <w:shd w:val="clear" w:color="auto" w:fill="auto"/>
          </w:tcPr>
          <w:p w14:paraId="6E53EA5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Sep</w:t>
            </w:r>
          </w:p>
        </w:tc>
        <w:tc>
          <w:tcPr>
            <w:tcW w:w="822" w:type="dxa"/>
            <w:shd w:val="clear" w:color="auto" w:fill="auto"/>
          </w:tcPr>
          <w:p w14:paraId="2453091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Oct</w:t>
            </w:r>
          </w:p>
        </w:tc>
        <w:tc>
          <w:tcPr>
            <w:tcW w:w="822" w:type="dxa"/>
            <w:shd w:val="clear" w:color="auto" w:fill="auto"/>
          </w:tcPr>
          <w:p w14:paraId="208FA0D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Nov</w:t>
            </w:r>
          </w:p>
        </w:tc>
        <w:tc>
          <w:tcPr>
            <w:tcW w:w="822" w:type="dxa"/>
            <w:shd w:val="clear" w:color="auto" w:fill="auto"/>
          </w:tcPr>
          <w:p w14:paraId="41199BB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Dec</w:t>
            </w:r>
          </w:p>
        </w:tc>
      </w:tr>
      <w:tr w:rsidR="0058650A" w:rsidRPr="0058650A" w14:paraId="7BDB5B2D" w14:textId="77777777" w:rsidTr="0058650A">
        <w:tc>
          <w:tcPr>
            <w:tcW w:w="1981" w:type="dxa"/>
            <w:tcBorders>
              <w:right w:val="single" w:sz="6" w:space="0" w:color="000000"/>
            </w:tcBorders>
            <w:shd w:val="clear" w:color="auto" w:fill="auto"/>
          </w:tcPr>
          <w:p w14:paraId="1A58171B" w14:textId="77777777" w:rsidR="0058650A" w:rsidRPr="0058650A" w:rsidRDefault="0058650A" w:rsidP="0058650A">
            <w:pPr>
              <w:pStyle w:val="PasTable1"/>
              <w:rPr>
                <w:rFonts w:ascii="Trebuchet MS" w:eastAsia="Verdana" w:hAnsi="Trebuchet MS" w:cs="Verdana"/>
                <w:sz w:val="13"/>
                <w:szCs w:val="13"/>
              </w:rPr>
            </w:pPr>
          </w:p>
        </w:tc>
        <w:tc>
          <w:tcPr>
            <w:tcW w:w="1147" w:type="dxa"/>
            <w:tcBorders>
              <w:left w:val="single" w:sz="6" w:space="0" w:color="000000"/>
            </w:tcBorders>
            <w:shd w:val="clear" w:color="auto" w:fill="auto"/>
          </w:tcPr>
          <w:p w14:paraId="407B1EC8"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4E58AC6E"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3ADBE6A1"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12B9332"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FBA9D7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53694F9"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9FDF2A5"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E5263C9"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9CAC035"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423C6ED8"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3753A26"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34489F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76C96A0"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692C2B3F" w14:textId="77777777" w:rsidTr="0058650A">
        <w:tc>
          <w:tcPr>
            <w:tcW w:w="1981" w:type="dxa"/>
            <w:tcBorders>
              <w:right w:val="single" w:sz="6" w:space="0" w:color="000000"/>
            </w:tcBorders>
            <w:shd w:val="clear" w:color="auto" w:fill="auto"/>
          </w:tcPr>
          <w:p w14:paraId="2945D27F"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Current Liabilities</w:t>
            </w:r>
          </w:p>
        </w:tc>
        <w:tc>
          <w:tcPr>
            <w:tcW w:w="1147" w:type="dxa"/>
            <w:tcBorders>
              <w:left w:val="single" w:sz="6" w:space="0" w:color="000000"/>
            </w:tcBorders>
            <w:shd w:val="clear" w:color="auto" w:fill="auto"/>
          </w:tcPr>
          <w:p w14:paraId="76A9236E"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51C1363C"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7C4A7EA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0E8B05E"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9C2E3E3"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4AD37DC"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444B5D5"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B008E15"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F57B671"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32FEB57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70835FDA"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7B012A0C"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76B7184D"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2CB2A6E3" w14:textId="77777777" w:rsidTr="0058650A">
        <w:tc>
          <w:tcPr>
            <w:tcW w:w="1981" w:type="dxa"/>
            <w:tcBorders>
              <w:right w:val="single" w:sz="6" w:space="0" w:color="000000"/>
            </w:tcBorders>
            <w:shd w:val="clear" w:color="auto" w:fill="auto"/>
          </w:tcPr>
          <w:p w14:paraId="5E83F1AB"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Accounts Payable</w:t>
            </w:r>
          </w:p>
        </w:tc>
        <w:tc>
          <w:tcPr>
            <w:tcW w:w="1147" w:type="dxa"/>
            <w:tcBorders>
              <w:left w:val="single" w:sz="6" w:space="0" w:color="000000"/>
            </w:tcBorders>
            <w:shd w:val="clear" w:color="auto" w:fill="auto"/>
          </w:tcPr>
          <w:p w14:paraId="06DB088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$13,090 </w:t>
            </w:r>
          </w:p>
        </w:tc>
        <w:tc>
          <w:tcPr>
            <w:tcW w:w="821" w:type="dxa"/>
            <w:shd w:val="clear" w:color="auto" w:fill="auto"/>
          </w:tcPr>
          <w:p w14:paraId="1BE33A5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$4,427 </w:t>
            </w:r>
          </w:p>
        </w:tc>
        <w:tc>
          <w:tcPr>
            <w:tcW w:w="821" w:type="dxa"/>
            <w:shd w:val="clear" w:color="auto" w:fill="auto"/>
          </w:tcPr>
          <w:p w14:paraId="774151B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$6,960 </w:t>
            </w:r>
          </w:p>
        </w:tc>
        <w:tc>
          <w:tcPr>
            <w:tcW w:w="822" w:type="dxa"/>
            <w:shd w:val="clear" w:color="auto" w:fill="auto"/>
          </w:tcPr>
          <w:p w14:paraId="1FE922A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$4,610 </w:t>
            </w:r>
          </w:p>
        </w:tc>
        <w:tc>
          <w:tcPr>
            <w:tcW w:w="822" w:type="dxa"/>
            <w:shd w:val="clear" w:color="auto" w:fill="auto"/>
          </w:tcPr>
          <w:p w14:paraId="4DE3A25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$4,918 </w:t>
            </w:r>
          </w:p>
        </w:tc>
        <w:tc>
          <w:tcPr>
            <w:tcW w:w="822" w:type="dxa"/>
            <w:shd w:val="clear" w:color="auto" w:fill="auto"/>
          </w:tcPr>
          <w:p w14:paraId="30D86BA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$5,340 </w:t>
            </w:r>
          </w:p>
        </w:tc>
        <w:tc>
          <w:tcPr>
            <w:tcW w:w="822" w:type="dxa"/>
            <w:shd w:val="clear" w:color="auto" w:fill="auto"/>
          </w:tcPr>
          <w:p w14:paraId="79A6C36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$5,647 </w:t>
            </w:r>
          </w:p>
        </w:tc>
        <w:tc>
          <w:tcPr>
            <w:tcW w:w="822" w:type="dxa"/>
            <w:shd w:val="clear" w:color="auto" w:fill="auto"/>
          </w:tcPr>
          <w:p w14:paraId="0DA3292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$5,694 </w:t>
            </w:r>
          </w:p>
        </w:tc>
        <w:tc>
          <w:tcPr>
            <w:tcW w:w="822" w:type="dxa"/>
            <w:shd w:val="clear" w:color="auto" w:fill="auto"/>
          </w:tcPr>
          <w:p w14:paraId="476F666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$8,292 </w:t>
            </w:r>
          </w:p>
        </w:tc>
        <w:tc>
          <w:tcPr>
            <w:tcW w:w="822" w:type="dxa"/>
            <w:shd w:val="clear" w:color="auto" w:fill="auto"/>
          </w:tcPr>
          <w:p w14:paraId="17B8936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$5,503 </w:t>
            </w:r>
          </w:p>
        </w:tc>
        <w:tc>
          <w:tcPr>
            <w:tcW w:w="822" w:type="dxa"/>
            <w:shd w:val="clear" w:color="auto" w:fill="auto"/>
          </w:tcPr>
          <w:p w14:paraId="1EFC88C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$5,406 </w:t>
            </w:r>
          </w:p>
        </w:tc>
        <w:tc>
          <w:tcPr>
            <w:tcW w:w="822" w:type="dxa"/>
            <w:shd w:val="clear" w:color="auto" w:fill="auto"/>
          </w:tcPr>
          <w:p w14:paraId="5918EFE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$5,145 </w:t>
            </w:r>
          </w:p>
        </w:tc>
        <w:tc>
          <w:tcPr>
            <w:tcW w:w="822" w:type="dxa"/>
            <w:shd w:val="clear" w:color="auto" w:fill="auto"/>
          </w:tcPr>
          <w:p w14:paraId="2CB812B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$4,876 </w:t>
            </w:r>
          </w:p>
        </w:tc>
      </w:tr>
      <w:tr w:rsidR="0058650A" w:rsidRPr="0058650A" w14:paraId="3B1F1C8F" w14:textId="77777777" w:rsidTr="0058650A">
        <w:tc>
          <w:tcPr>
            <w:tcW w:w="1981" w:type="dxa"/>
            <w:tcBorders>
              <w:right w:val="single" w:sz="6" w:space="0" w:color="000000"/>
            </w:tcBorders>
            <w:shd w:val="clear" w:color="auto" w:fill="auto"/>
          </w:tcPr>
          <w:p w14:paraId="5CB912FA"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Current Borrowing</w:t>
            </w:r>
          </w:p>
        </w:tc>
        <w:tc>
          <w:tcPr>
            <w:tcW w:w="1147" w:type="dxa"/>
            <w:tcBorders>
              <w:left w:val="single" w:sz="6" w:space="0" w:color="000000"/>
            </w:tcBorders>
            <w:shd w:val="clear" w:color="auto" w:fill="auto"/>
          </w:tcPr>
          <w:p w14:paraId="4319E9B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1" w:type="dxa"/>
            <w:shd w:val="clear" w:color="auto" w:fill="auto"/>
          </w:tcPr>
          <w:p w14:paraId="54281D1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1" w:type="dxa"/>
            <w:shd w:val="clear" w:color="auto" w:fill="auto"/>
          </w:tcPr>
          <w:p w14:paraId="21F0249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14B881A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0552EAD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590807A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241A91C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2A5809D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0E7D4E1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7828FCC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5775476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494081B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4ABC769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437F471E" w14:textId="77777777" w:rsidTr="0058650A">
        <w:tc>
          <w:tcPr>
            <w:tcW w:w="1981" w:type="dxa"/>
            <w:tcBorders>
              <w:right w:val="single" w:sz="6" w:space="0" w:color="000000"/>
            </w:tcBorders>
            <w:shd w:val="clear" w:color="auto" w:fill="auto"/>
          </w:tcPr>
          <w:p w14:paraId="33976447"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Other Current Liabilities</w:t>
            </w:r>
          </w:p>
        </w:tc>
        <w:tc>
          <w:tcPr>
            <w:tcW w:w="1147" w:type="dxa"/>
            <w:tcBorders>
              <w:left w:val="single" w:sz="6" w:space="0" w:color="000000"/>
            </w:tcBorders>
            <w:shd w:val="clear" w:color="auto" w:fill="auto"/>
          </w:tcPr>
          <w:p w14:paraId="51EED8D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1" w:type="dxa"/>
            <w:shd w:val="clear" w:color="auto" w:fill="auto"/>
          </w:tcPr>
          <w:p w14:paraId="5300F91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1" w:type="dxa"/>
            <w:shd w:val="clear" w:color="auto" w:fill="auto"/>
          </w:tcPr>
          <w:p w14:paraId="6761749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20C1F73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4C36656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5DDC16F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5F6B2FE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2E19365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184577E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3C158E6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22056CE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452E843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2493570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324652D8" w14:textId="77777777" w:rsidTr="0058650A">
        <w:tc>
          <w:tcPr>
            <w:tcW w:w="1981" w:type="dxa"/>
            <w:tcBorders>
              <w:right w:val="single" w:sz="6" w:space="0" w:color="000000"/>
            </w:tcBorders>
            <w:shd w:val="clear" w:color="auto" w:fill="auto"/>
          </w:tcPr>
          <w:p w14:paraId="04D828FD"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Subtotal Current Liabilities</w:t>
            </w:r>
          </w:p>
        </w:tc>
        <w:tc>
          <w:tcPr>
            <w:tcW w:w="1147" w:type="dxa"/>
            <w:tcBorders>
              <w:left w:val="single" w:sz="6" w:space="0" w:color="000000"/>
            </w:tcBorders>
            <w:shd w:val="clear" w:color="auto" w:fill="auto"/>
          </w:tcPr>
          <w:p w14:paraId="73A9124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$13,090 </w:t>
            </w:r>
          </w:p>
        </w:tc>
        <w:tc>
          <w:tcPr>
            <w:tcW w:w="821" w:type="dxa"/>
            <w:shd w:val="clear" w:color="auto" w:fill="auto"/>
          </w:tcPr>
          <w:p w14:paraId="382F199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$4,427 </w:t>
            </w:r>
          </w:p>
        </w:tc>
        <w:tc>
          <w:tcPr>
            <w:tcW w:w="821" w:type="dxa"/>
            <w:shd w:val="clear" w:color="auto" w:fill="auto"/>
          </w:tcPr>
          <w:p w14:paraId="01F6849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$6,960 </w:t>
            </w:r>
          </w:p>
        </w:tc>
        <w:tc>
          <w:tcPr>
            <w:tcW w:w="822" w:type="dxa"/>
            <w:shd w:val="clear" w:color="auto" w:fill="auto"/>
          </w:tcPr>
          <w:p w14:paraId="69484AB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$4,610 </w:t>
            </w:r>
          </w:p>
        </w:tc>
        <w:tc>
          <w:tcPr>
            <w:tcW w:w="822" w:type="dxa"/>
            <w:shd w:val="clear" w:color="auto" w:fill="auto"/>
          </w:tcPr>
          <w:p w14:paraId="15668C5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$4,918 </w:t>
            </w:r>
          </w:p>
        </w:tc>
        <w:tc>
          <w:tcPr>
            <w:tcW w:w="822" w:type="dxa"/>
            <w:shd w:val="clear" w:color="auto" w:fill="auto"/>
          </w:tcPr>
          <w:p w14:paraId="1A2207B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$5,340 </w:t>
            </w:r>
          </w:p>
        </w:tc>
        <w:tc>
          <w:tcPr>
            <w:tcW w:w="822" w:type="dxa"/>
            <w:shd w:val="clear" w:color="auto" w:fill="auto"/>
          </w:tcPr>
          <w:p w14:paraId="268F073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$5,647 </w:t>
            </w:r>
          </w:p>
        </w:tc>
        <w:tc>
          <w:tcPr>
            <w:tcW w:w="822" w:type="dxa"/>
            <w:shd w:val="clear" w:color="auto" w:fill="auto"/>
          </w:tcPr>
          <w:p w14:paraId="5813CB7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$5,694 </w:t>
            </w:r>
          </w:p>
        </w:tc>
        <w:tc>
          <w:tcPr>
            <w:tcW w:w="822" w:type="dxa"/>
            <w:shd w:val="clear" w:color="auto" w:fill="auto"/>
          </w:tcPr>
          <w:p w14:paraId="0A71D7A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$8,292 </w:t>
            </w:r>
          </w:p>
        </w:tc>
        <w:tc>
          <w:tcPr>
            <w:tcW w:w="822" w:type="dxa"/>
            <w:shd w:val="clear" w:color="auto" w:fill="auto"/>
          </w:tcPr>
          <w:p w14:paraId="4C6AA3F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$5,503 </w:t>
            </w:r>
          </w:p>
        </w:tc>
        <w:tc>
          <w:tcPr>
            <w:tcW w:w="822" w:type="dxa"/>
            <w:shd w:val="clear" w:color="auto" w:fill="auto"/>
          </w:tcPr>
          <w:p w14:paraId="322212F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$5,406 </w:t>
            </w:r>
          </w:p>
        </w:tc>
        <w:tc>
          <w:tcPr>
            <w:tcW w:w="822" w:type="dxa"/>
            <w:shd w:val="clear" w:color="auto" w:fill="auto"/>
          </w:tcPr>
          <w:p w14:paraId="603DDFA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$5,145 </w:t>
            </w:r>
          </w:p>
        </w:tc>
        <w:tc>
          <w:tcPr>
            <w:tcW w:w="822" w:type="dxa"/>
            <w:shd w:val="clear" w:color="auto" w:fill="auto"/>
          </w:tcPr>
          <w:p w14:paraId="40B9C84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$4,876 </w:t>
            </w:r>
          </w:p>
        </w:tc>
      </w:tr>
      <w:tr w:rsidR="0058650A" w:rsidRPr="0058650A" w14:paraId="7F04ED2B" w14:textId="77777777" w:rsidTr="0058650A">
        <w:tc>
          <w:tcPr>
            <w:tcW w:w="1981" w:type="dxa"/>
            <w:tcBorders>
              <w:right w:val="single" w:sz="6" w:space="0" w:color="000000"/>
            </w:tcBorders>
            <w:shd w:val="clear" w:color="auto" w:fill="auto"/>
          </w:tcPr>
          <w:p w14:paraId="4EE501A2" w14:textId="77777777" w:rsidR="0058650A" w:rsidRPr="0058650A" w:rsidRDefault="0058650A" w:rsidP="0058650A">
            <w:pPr>
              <w:pStyle w:val="PasTable1"/>
              <w:rPr>
                <w:rFonts w:ascii="Trebuchet MS" w:eastAsia="Verdana" w:hAnsi="Trebuchet MS" w:cs="Verdana"/>
                <w:sz w:val="13"/>
                <w:szCs w:val="13"/>
              </w:rPr>
            </w:pPr>
          </w:p>
        </w:tc>
        <w:tc>
          <w:tcPr>
            <w:tcW w:w="1147" w:type="dxa"/>
            <w:tcBorders>
              <w:left w:val="single" w:sz="6" w:space="0" w:color="000000"/>
            </w:tcBorders>
            <w:shd w:val="clear" w:color="auto" w:fill="auto"/>
          </w:tcPr>
          <w:p w14:paraId="427C8389"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3DCEF6E3"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47E22D51"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4AF167DF"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A2AC1FC"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4560B092"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962AA94"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4936CBED"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63A2CF8"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10DC193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6BEF9E9"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478657AE"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07DE879B"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796500D9" w14:textId="77777777" w:rsidTr="0058650A">
        <w:tc>
          <w:tcPr>
            <w:tcW w:w="1981" w:type="dxa"/>
            <w:tcBorders>
              <w:right w:val="single" w:sz="6" w:space="0" w:color="000000"/>
            </w:tcBorders>
            <w:shd w:val="clear" w:color="auto" w:fill="auto"/>
          </w:tcPr>
          <w:p w14:paraId="7B0B7CBC"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Long-term Liabilities</w:t>
            </w:r>
          </w:p>
        </w:tc>
        <w:tc>
          <w:tcPr>
            <w:tcW w:w="1147" w:type="dxa"/>
            <w:tcBorders>
              <w:left w:val="single" w:sz="6" w:space="0" w:color="000000"/>
            </w:tcBorders>
            <w:shd w:val="clear" w:color="auto" w:fill="auto"/>
          </w:tcPr>
          <w:p w14:paraId="02BD2AB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1" w:type="dxa"/>
            <w:shd w:val="clear" w:color="auto" w:fill="auto"/>
          </w:tcPr>
          <w:p w14:paraId="2E1C700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$100,000 </w:t>
            </w:r>
          </w:p>
        </w:tc>
        <w:tc>
          <w:tcPr>
            <w:tcW w:w="821" w:type="dxa"/>
            <w:shd w:val="clear" w:color="auto" w:fill="auto"/>
          </w:tcPr>
          <w:p w14:paraId="14032D5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$100,000 </w:t>
            </w:r>
          </w:p>
        </w:tc>
        <w:tc>
          <w:tcPr>
            <w:tcW w:w="822" w:type="dxa"/>
            <w:shd w:val="clear" w:color="auto" w:fill="auto"/>
          </w:tcPr>
          <w:p w14:paraId="58F031A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$99,500 </w:t>
            </w:r>
          </w:p>
        </w:tc>
        <w:tc>
          <w:tcPr>
            <w:tcW w:w="822" w:type="dxa"/>
            <w:shd w:val="clear" w:color="auto" w:fill="auto"/>
          </w:tcPr>
          <w:p w14:paraId="11AEEBC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$99,000 </w:t>
            </w:r>
          </w:p>
        </w:tc>
        <w:tc>
          <w:tcPr>
            <w:tcW w:w="822" w:type="dxa"/>
            <w:shd w:val="clear" w:color="auto" w:fill="auto"/>
          </w:tcPr>
          <w:p w14:paraId="7E99008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$98,500 </w:t>
            </w:r>
          </w:p>
        </w:tc>
        <w:tc>
          <w:tcPr>
            <w:tcW w:w="822" w:type="dxa"/>
            <w:shd w:val="clear" w:color="auto" w:fill="auto"/>
          </w:tcPr>
          <w:p w14:paraId="4EB5E17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$98,000 </w:t>
            </w:r>
          </w:p>
        </w:tc>
        <w:tc>
          <w:tcPr>
            <w:tcW w:w="822" w:type="dxa"/>
            <w:shd w:val="clear" w:color="auto" w:fill="auto"/>
          </w:tcPr>
          <w:p w14:paraId="32980C9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$97,500 </w:t>
            </w:r>
          </w:p>
        </w:tc>
        <w:tc>
          <w:tcPr>
            <w:tcW w:w="822" w:type="dxa"/>
            <w:shd w:val="clear" w:color="auto" w:fill="auto"/>
          </w:tcPr>
          <w:p w14:paraId="0E26EB3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$97,000 </w:t>
            </w:r>
          </w:p>
        </w:tc>
        <w:tc>
          <w:tcPr>
            <w:tcW w:w="822" w:type="dxa"/>
            <w:shd w:val="clear" w:color="auto" w:fill="auto"/>
          </w:tcPr>
          <w:p w14:paraId="0619B2D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$96,500 </w:t>
            </w:r>
          </w:p>
        </w:tc>
        <w:tc>
          <w:tcPr>
            <w:tcW w:w="822" w:type="dxa"/>
            <w:shd w:val="clear" w:color="auto" w:fill="auto"/>
          </w:tcPr>
          <w:p w14:paraId="22ED7A4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$96,000 </w:t>
            </w:r>
          </w:p>
        </w:tc>
        <w:tc>
          <w:tcPr>
            <w:tcW w:w="822" w:type="dxa"/>
            <w:shd w:val="clear" w:color="auto" w:fill="auto"/>
          </w:tcPr>
          <w:p w14:paraId="0B78CFC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$95,500 </w:t>
            </w:r>
          </w:p>
        </w:tc>
        <w:tc>
          <w:tcPr>
            <w:tcW w:w="822" w:type="dxa"/>
            <w:shd w:val="clear" w:color="auto" w:fill="auto"/>
          </w:tcPr>
          <w:p w14:paraId="34C80B4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$95,000 </w:t>
            </w:r>
          </w:p>
        </w:tc>
      </w:tr>
      <w:tr w:rsidR="0058650A" w:rsidRPr="0058650A" w14:paraId="50740443" w14:textId="77777777" w:rsidTr="0058650A">
        <w:tc>
          <w:tcPr>
            <w:tcW w:w="1981" w:type="dxa"/>
            <w:tcBorders>
              <w:right w:val="single" w:sz="6" w:space="0" w:color="000000"/>
            </w:tcBorders>
            <w:shd w:val="clear" w:color="auto" w:fill="auto"/>
          </w:tcPr>
          <w:p w14:paraId="32DE7A2C"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Total Liabilities</w:t>
            </w:r>
          </w:p>
        </w:tc>
        <w:tc>
          <w:tcPr>
            <w:tcW w:w="1147" w:type="dxa"/>
            <w:tcBorders>
              <w:left w:val="single" w:sz="6" w:space="0" w:color="000000"/>
            </w:tcBorders>
            <w:shd w:val="clear" w:color="auto" w:fill="auto"/>
          </w:tcPr>
          <w:p w14:paraId="1C01AED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$13,090 </w:t>
            </w:r>
          </w:p>
        </w:tc>
        <w:tc>
          <w:tcPr>
            <w:tcW w:w="821" w:type="dxa"/>
            <w:shd w:val="clear" w:color="auto" w:fill="auto"/>
          </w:tcPr>
          <w:p w14:paraId="079D6B8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$104,427 </w:t>
            </w:r>
          </w:p>
        </w:tc>
        <w:tc>
          <w:tcPr>
            <w:tcW w:w="821" w:type="dxa"/>
            <w:shd w:val="clear" w:color="auto" w:fill="auto"/>
          </w:tcPr>
          <w:p w14:paraId="3D33432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$106,960 </w:t>
            </w:r>
          </w:p>
        </w:tc>
        <w:tc>
          <w:tcPr>
            <w:tcW w:w="822" w:type="dxa"/>
            <w:shd w:val="clear" w:color="auto" w:fill="auto"/>
          </w:tcPr>
          <w:p w14:paraId="72A42DF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$104,110 </w:t>
            </w:r>
          </w:p>
        </w:tc>
        <w:tc>
          <w:tcPr>
            <w:tcW w:w="822" w:type="dxa"/>
            <w:shd w:val="clear" w:color="auto" w:fill="auto"/>
          </w:tcPr>
          <w:p w14:paraId="1F8383A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$103,918 </w:t>
            </w:r>
          </w:p>
        </w:tc>
        <w:tc>
          <w:tcPr>
            <w:tcW w:w="822" w:type="dxa"/>
            <w:shd w:val="clear" w:color="auto" w:fill="auto"/>
          </w:tcPr>
          <w:p w14:paraId="135E059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$103,840 </w:t>
            </w:r>
          </w:p>
        </w:tc>
        <w:tc>
          <w:tcPr>
            <w:tcW w:w="822" w:type="dxa"/>
            <w:shd w:val="clear" w:color="auto" w:fill="auto"/>
          </w:tcPr>
          <w:p w14:paraId="190A4C7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$103,647 </w:t>
            </w:r>
          </w:p>
        </w:tc>
        <w:tc>
          <w:tcPr>
            <w:tcW w:w="822" w:type="dxa"/>
            <w:shd w:val="clear" w:color="auto" w:fill="auto"/>
          </w:tcPr>
          <w:p w14:paraId="3B24A22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$103,194 </w:t>
            </w:r>
          </w:p>
        </w:tc>
        <w:tc>
          <w:tcPr>
            <w:tcW w:w="822" w:type="dxa"/>
            <w:shd w:val="clear" w:color="auto" w:fill="auto"/>
          </w:tcPr>
          <w:p w14:paraId="076CECF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$105,292 </w:t>
            </w:r>
          </w:p>
        </w:tc>
        <w:tc>
          <w:tcPr>
            <w:tcW w:w="822" w:type="dxa"/>
            <w:shd w:val="clear" w:color="auto" w:fill="auto"/>
          </w:tcPr>
          <w:p w14:paraId="78CA6CF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$102,003 </w:t>
            </w:r>
          </w:p>
        </w:tc>
        <w:tc>
          <w:tcPr>
            <w:tcW w:w="822" w:type="dxa"/>
            <w:shd w:val="clear" w:color="auto" w:fill="auto"/>
          </w:tcPr>
          <w:p w14:paraId="08C2CE9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$101,406 </w:t>
            </w:r>
          </w:p>
        </w:tc>
        <w:tc>
          <w:tcPr>
            <w:tcW w:w="822" w:type="dxa"/>
            <w:shd w:val="clear" w:color="auto" w:fill="auto"/>
          </w:tcPr>
          <w:p w14:paraId="347B695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$100,645 </w:t>
            </w:r>
          </w:p>
        </w:tc>
        <w:tc>
          <w:tcPr>
            <w:tcW w:w="822" w:type="dxa"/>
            <w:shd w:val="clear" w:color="auto" w:fill="auto"/>
          </w:tcPr>
          <w:p w14:paraId="7D841DB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$99,876 </w:t>
            </w:r>
          </w:p>
        </w:tc>
      </w:tr>
      <w:tr w:rsidR="0058650A" w:rsidRPr="0058650A" w14:paraId="18C66A7A" w14:textId="77777777" w:rsidTr="0058650A">
        <w:tc>
          <w:tcPr>
            <w:tcW w:w="1981" w:type="dxa"/>
            <w:tcBorders>
              <w:right w:val="single" w:sz="6" w:space="0" w:color="000000"/>
            </w:tcBorders>
            <w:shd w:val="clear" w:color="auto" w:fill="auto"/>
          </w:tcPr>
          <w:p w14:paraId="0DD46D03" w14:textId="77777777" w:rsidR="0058650A" w:rsidRPr="0058650A" w:rsidRDefault="0058650A" w:rsidP="0058650A">
            <w:pPr>
              <w:pStyle w:val="PasTable1"/>
              <w:rPr>
                <w:rFonts w:ascii="Trebuchet MS" w:eastAsia="Verdana" w:hAnsi="Trebuchet MS" w:cs="Verdana"/>
                <w:sz w:val="13"/>
                <w:szCs w:val="13"/>
              </w:rPr>
            </w:pPr>
          </w:p>
        </w:tc>
        <w:tc>
          <w:tcPr>
            <w:tcW w:w="1147" w:type="dxa"/>
            <w:tcBorders>
              <w:left w:val="single" w:sz="6" w:space="0" w:color="000000"/>
            </w:tcBorders>
            <w:shd w:val="clear" w:color="auto" w:fill="auto"/>
          </w:tcPr>
          <w:p w14:paraId="2966CA6F"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6770BC98"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shd w:val="clear" w:color="auto" w:fill="auto"/>
          </w:tcPr>
          <w:p w14:paraId="6AFFFCDE"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7994AED5"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580407A8"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DA68FA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9E0AD9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B6F4F3E"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283FE6E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3688E1D6"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3C4CAD01"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495C62B"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shd w:val="clear" w:color="auto" w:fill="auto"/>
          </w:tcPr>
          <w:p w14:paraId="60E05269"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130ED3E5" w14:textId="77777777" w:rsidTr="0058650A">
        <w:tc>
          <w:tcPr>
            <w:tcW w:w="1981" w:type="dxa"/>
            <w:tcBorders>
              <w:right w:val="single" w:sz="6" w:space="0" w:color="000000"/>
            </w:tcBorders>
            <w:shd w:val="clear" w:color="auto" w:fill="auto"/>
          </w:tcPr>
          <w:p w14:paraId="0EEF861E"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Paid-in Capital</w:t>
            </w:r>
          </w:p>
        </w:tc>
        <w:tc>
          <w:tcPr>
            <w:tcW w:w="1147" w:type="dxa"/>
            <w:tcBorders>
              <w:left w:val="single" w:sz="6" w:space="0" w:color="000000"/>
            </w:tcBorders>
            <w:shd w:val="clear" w:color="auto" w:fill="auto"/>
          </w:tcPr>
          <w:p w14:paraId="15F8DE6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1" w:type="dxa"/>
            <w:shd w:val="clear" w:color="auto" w:fill="auto"/>
          </w:tcPr>
          <w:p w14:paraId="0779D7E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1" w:type="dxa"/>
            <w:shd w:val="clear" w:color="auto" w:fill="auto"/>
          </w:tcPr>
          <w:p w14:paraId="685CD71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4CB4783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42743D7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0067625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19336D9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6500A54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64D1986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57D14E6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13B9F08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5F4E4C5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2" w:type="dxa"/>
            <w:shd w:val="clear" w:color="auto" w:fill="auto"/>
          </w:tcPr>
          <w:p w14:paraId="59D31D1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r>
      <w:tr w:rsidR="0058650A" w:rsidRPr="0058650A" w14:paraId="0631364C" w14:textId="77777777" w:rsidTr="0058650A">
        <w:tc>
          <w:tcPr>
            <w:tcW w:w="1981" w:type="dxa"/>
            <w:tcBorders>
              <w:right w:val="single" w:sz="6" w:space="0" w:color="000000"/>
            </w:tcBorders>
            <w:shd w:val="clear" w:color="auto" w:fill="auto"/>
          </w:tcPr>
          <w:p w14:paraId="3AE3ACF1"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Retained Earnings</w:t>
            </w:r>
          </w:p>
        </w:tc>
        <w:tc>
          <w:tcPr>
            <w:tcW w:w="1147" w:type="dxa"/>
            <w:tcBorders>
              <w:left w:val="single" w:sz="6" w:space="0" w:color="000000"/>
            </w:tcBorders>
            <w:shd w:val="clear" w:color="auto" w:fill="auto"/>
          </w:tcPr>
          <w:p w14:paraId="4B6E6E9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1" w:type="dxa"/>
            <w:shd w:val="clear" w:color="auto" w:fill="auto"/>
          </w:tcPr>
          <w:p w14:paraId="66959D4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1" w:type="dxa"/>
            <w:shd w:val="clear" w:color="auto" w:fill="auto"/>
          </w:tcPr>
          <w:p w14:paraId="14BF816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2" w:type="dxa"/>
            <w:shd w:val="clear" w:color="auto" w:fill="auto"/>
          </w:tcPr>
          <w:p w14:paraId="11D38F9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2" w:type="dxa"/>
            <w:shd w:val="clear" w:color="auto" w:fill="auto"/>
          </w:tcPr>
          <w:p w14:paraId="7C37E7B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2" w:type="dxa"/>
            <w:shd w:val="clear" w:color="auto" w:fill="auto"/>
          </w:tcPr>
          <w:p w14:paraId="07C17E9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2" w:type="dxa"/>
            <w:shd w:val="clear" w:color="auto" w:fill="auto"/>
          </w:tcPr>
          <w:p w14:paraId="2521834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2" w:type="dxa"/>
            <w:shd w:val="clear" w:color="auto" w:fill="auto"/>
          </w:tcPr>
          <w:p w14:paraId="11B6054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2" w:type="dxa"/>
            <w:shd w:val="clear" w:color="auto" w:fill="auto"/>
          </w:tcPr>
          <w:p w14:paraId="0EF5170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2" w:type="dxa"/>
            <w:shd w:val="clear" w:color="auto" w:fill="auto"/>
          </w:tcPr>
          <w:p w14:paraId="6B818E7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2" w:type="dxa"/>
            <w:shd w:val="clear" w:color="auto" w:fill="auto"/>
          </w:tcPr>
          <w:p w14:paraId="6443F93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2" w:type="dxa"/>
            <w:shd w:val="clear" w:color="auto" w:fill="auto"/>
          </w:tcPr>
          <w:p w14:paraId="1EBBDE6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2" w:type="dxa"/>
            <w:shd w:val="clear" w:color="auto" w:fill="auto"/>
          </w:tcPr>
          <w:p w14:paraId="284F530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r>
      <w:tr w:rsidR="0058650A" w:rsidRPr="0058650A" w14:paraId="5044C921" w14:textId="77777777" w:rsidTr="0058650A">
        <w:tc>
          <w:tcPr>
            <w:tcW w:w="1981" w:type="dxa"/>
            <w:tcBorders>
              <w:right w:val="single" w:sz="6" w:space="0" w:color="000000"/>
            </w:tcBorders>
            <w:shd w:val="clear" w:color="auto" w:fill="auto"/>
          </w:tcPr>
          <w:p w14:paraId="28FCB3AA"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Earnings</w:t>
            </w:r>
          </w:p>
        </w:tc>
        <w:tc>
          <w:tcPr>
            <w:tcW w:w="1147" w:type="dxa"/>
            <w:tcBorders>
              <w:left w:val="single" w:sz="6" w:space="0" w:color="000000"/>
            </w:tcBorders>
            <w:shd w:val="clear" w:color="auto" w:fill="auto"/>
          </w:tcPr>
          <w:p w14:paraId="0185412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$0 </w:t>
            </w:r>
          </w:p>
        </w:tc>
        <w:tc>
          <w:tcPr>
            <w:tcW w:w="821" w:type="dxa"/>
            <w:shd w:val="clear" w:color="auto" w:fill="auto"/>
          </w:tcPr>
          <w:p w14:paraId="70201D3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($10,547)</w:t>
            </w:r>
          </w:p>
        </w:tc>
        <w:tc>
          <w:tcPr>
            <w:tcW w:w="821" w:type="dxa"/>
            <w:shd w:val="clear" w:color="auto" w:fill="auto"/>
          </w:tcPr>
          <w:p w14:paraId="1B0E012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($23,445)</w:t>
            </w:r>
          </w:p>
        </w:tc>
        <w:tc>
          <w:tcPr>
            <w:tcW w:w="822" w:type="dxa"/>
            <w:shd w:val="clear" w:color="auto" w:fill="auto"/>
          </w:tcPr>
          <w:p w14:paraId="03500F4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($34,638)</w:t>
            </w:r>
          </w:p>
        </w:tc>
        <w:tc>
          <w:tcPr>
            <w:tcW w:w="822" w:type="dxa"/>
            <w:shd w:val="clear" w:color="auto" w:fill="auto"/>
          </w:tcPr>
          <w:p w14:paraId="3166571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($43,205)</w:t>
            </w:r>
          </w:p>
        </w:tc>
        <w:tc>
          <w:tcPr>
            <w:tcW w:w="822" w:type="dxa"/>
            <w:shd w:val="clear" w:color="auto" w:fill="auto"/>
          </w:tcPr>
          <w:p w14:paraId="3E28718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($50,706)</w:t>
            </w:r>
          </w:p>
        </w:tc>
        <w:tc>
          <w:tcPr>
            <w:tcW w:w="822" w:type="dxa"/>
            <w:shd w:val="clear" w:color="auto" w:fill="auto"/>
          </w:tcPr>
          <w:p w14:paraId="3097A31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($57,268)</w:t>
            </w:r>
          </w:p>
        </w:tc>
        <w:tc>
          <w:tcPr>
            <w:tcW w:w="822" w:type="dxa"/>
            <w:shd w:val="clear" w:color="auto" w:fill="auto"/>
          </w:tcPr>
          <w:p w14:paraId="4459079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($63,199)</w:t>
            </w:r>
          </w:p>
        </w:tc>
        <w:tc>
          <w:tcPr>
            <w:tcW w:w="822" w:type="dxa"/>
            <w:shd w:val="clear" w:color="auto" w:fill="auto"/>
          </w:tcPr>
          <w:p w14:paraId="2685225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($70,635)</w:t>
            </w:r>
          </w:p>
        </w:tc>
        <w:tc>
          <w:tcPr>
            <w:tcW w:w="822" w:type="dxa"/>
            <w:shd w:val="clear" w:color="auto" w:fill="auto"/>
          </w:tcPr>
          <w:p w14:paraId="5C825DE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($71,633)</w:t>
            </w:r>
          </w:p>
        </w:tc>
        <w:tc>
          <w:tcPr>
            <w:tcW w:w="822" w:type="dxa"/>
            <w:shd w:val="clear" w:color="auto" w:fill="auto"/>
          </w:tcPr>
          <w:p w14:paraId="105A71D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($72,508)</w:t>
            </w:r>
          </w:p>
        </w:tc>
        <w:tc>
          <w:tcPr>
            <w:tcW w:w="822" w:type="dxa"/>
            <w:shd w:val="clear" w:color="auto" w:fill="auto"/>
          </w:tcPr>
          <w:p w14:paraId="78CF1588"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($73,688)</w:t>
            </w:r>
          </w:p>
        </w:tc>
        <w:tc>
          <w:tcPr>
            <w:tcW w:w="822" w:type="dxa"/>
            <w:shd w:val="clear" w:color="auto" w:fill="auto"/>
          </w:tcPr>
          <w:p w14:paraId="3B79F1F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($78,278)</w:t>
            </w:r>
          </w:p>
        </w:tc>
      </w:tr>
      <w:tr w:rsidR="0058650A" w:rsidRPr="0058650A" w14:paraId="5067D343" w14:textId="77777777" w:rsidTr="0058650A">
        <w:tc>
          <w:tcPr>
            <w:tcW w:w="1981" w:type="dxa"/>
            <w:tcBorders>
              <w:right w:val="single" w:sz="6" w:space="0" w:color="000000"/>
            </w:tcBorders>
            <w:shd w:val="clear" w:color="auto" w:fill="auto"/>
          </w:tcPr>
          <w:p w14:paraId="79E4D180"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Total Capital</w:t>
            </w:r>
          </w:p>
        </w:tc>
        <w:tc>
          <w:tcPr>
            <w:tcW w:w="1147" w:type="dxa"/>
            <w:tcBorders>
              <w:left w:val="single" w:sz="6" w:space="0" w:color="000000"/>
            </w:tcBorders>
            <w:shd w:val="clear" w:color="auto" w:fill="auto"/>
          </w:tcPr>
          <w:p w14:paraId="5A46058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1" w:type="dxa"/>
            <w:shd w:val="clear" w:color="auto" w:fill="auto"/>
          </w:tcPr>
          <w:p w14:paraId="4B4EC06B"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$51,363 </w:t>
            </w:r>
          </w:p>
        </w:tc>
        <w:tc>
          <w:tcPr>
            <w:tcW w:w="821" w:type="dxa"/>
            <w:shd w:val="clear" w:color="auto" w:fill="auto"/>
          </w:tcPr>
          <w:p w14:paraId="2738A170"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$38,465 </w:t>
            </w:r>
          </w:p>
        </w:tc>
        <w:tc>
          <w:tcPr>
            <w:tcW w:w="822" w:type="dxa"/>
            <w:shd w:val="clear" w:color="auto" w:fill="auto"/>
          </w:tcPr>
          <w:p w14:paraId="429613F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$27,272 </w:t>
            </w:r>
          </w:p>
        </w:tc>
        <w:tc>
          <w:tcPr>
            <w:tcW w:w="822" w:type="dxa"/>
            <w:shd w:val="clear" w:color="auto" w:fill="auto"/>
          </w:tcPr>
          <w:p w14:paraId="1289A3A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$18,705 </w:t>
            </w:r>
          </w:p>
        </w:tc>
        <w:tc>
          <w:tcPr>
            <w:tcW w:w="822" w:type="dxa"/>
            <w:shd w:val="clear" w:color="auto" w:fill="auto"/>
          </w:tcPr>
          <w:p w14:paraId="455745B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$11,204 </w:t>
            </w:r>
          </w:p>
        </w:tc>
        <w:tc>
          <w:tcPr>
            <w:tcW w:w="822" w:type="dxa"/>
            <w:shd w:val="clear" w:color="auto" w:fill="auto"/>
          </w:tcPr>
          <w:p w14:paraId="401A120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$4,642 </w:t>
            </w:r>
          </w:p>
        </w:tc>
        <w:tc>
          <w:tcPr>
            <w:tcW w:w="822" w:type="dxa"/>
            <w:shd w:val="clear" w:color="auto" w:fill="auto"/>
          </w:tcPr>
          <w:p w14:paraId="4331CE16"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($1,289)</w:t>
            </w:r>
          </w:p>
        </w:tc>
        <w:tc>
          <w:tcPr>
            <w:tcW w:w="822" w:type="dxa"/>
            <w:shd w:val="clear" w:color="auto" w:fill="auto"/>
          </w:tcPr>
          <w:p w14:paraId="68BC096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($8,725)</w:t>
            </w:r>
          </w:p>
        </w:tc>
        <w:tc>
          <w:tcPr>
            <w:tcW w:w="822" w:type="dxa"/>
            <w:shd w:val="clear" w:color="auto" w:fill="auto"/>
          </w:tcPr>
          <w:p w14:paraId="10C134A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($9,723)</w:t>
            </w:r>
          </w:p>
        </w:tc>
        <w:tc>
          <w:tcPr>
            <w:tcW w:w="822" w:type="dxa"/>
            <w:shd w:val="clear" w:color="auto" w:fill="auto"/>
          </w:tcPr>
          <w:p w14:paraId="5F0D665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($10,598)</w:t>
            </w:r>
          </w:p>
        </w:tc>
        <w:tc>
          <w:tcPr>
            <w:tcW w:w="822" w:type="dxa"/>
            <w:shd w:val="clear" w:color="auto" w:fill="auto"/>
          </w:tcPr>
          <w:p w14:paraId="201B437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($11,778)</w:t>
            </w:r>
          </w:p>
        </w:tc>
        <w:tc>
          <w:tcPr>
            <w:tcW w:w="822" w:type="dxa"/>
            <w:shd w:val="clear" w:color="auto" w:fill="auto"/>
          </w:tcPr>
          <w:p w14:paraId="50F7E06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($16,368)</w:t>
            </w:r>
          </w:p>
        </w:tc>
      </w:tr>
      <w:tr w:rsidR="0058650A" w:rsidRPr="0058650A" w14:paraId="095DF9F3" w14:textId="77777777" w:rsidTr="0058650A">
        <w:tc>
          <w:tcPr>
            <w:tcW w:w="1981" w:type="dxa"/>
            <w:tcBorders>
              <w:right w:val="single" w:sz="6" w:space="0" w:color="000000"/>
            </w:tcBorders>
            <w:shd w:val="clear" w:color="auto" w:fill="auto"/>
          </w:tcPr>
          <w:p w14:paraId="3A208C01" w14:textId="77777777" w:rsidR="0058650A" w:rsidRPr="0058650A" w:rsidRDefault="0058650A" w:rsidP="0058650A">
            <w:pPr>
              <w:pStyle w:val="PasTable1"/>
              <w:rPr>
                <w:rFonts w:ascii="Trebuchet MS" w:eastAsia="Verdana" w:hAnsi="Trebuchet MS" w:cs="Verdana"/>
                <w:sz w:val="13"/>
                <w:szCs w:val="13"/>
              </w:rPr>
            </w:pPr>
            <w:r w:rsidRPr="0058650A">
              <w:rPr>
                <w:rFonts w:ascii="Trebuchet MS" w:hAnsi="Trebuchet MS"/>
                <w:sz w:val="13"/>
                <w:szCs w:val="13"/>
              </w:rPr>
              <w:t>Total Liabilities and Capital</w:t>
            </w:r>
          </w:p>
        </w:tc>
        <w:tc>
          <w:tcPr>
            <w:tcW w:w="1147" w:type="dxa"/>
            <w:tcBorders>
              <w:left w:val="single" w:sz="6" w:space="0" w:color="000000"/>
            </w:tcBorders>
            <w:shd w:val="clear" w:color="auto" w:fill="auto"/>
          </w:tcPr>
          <w:p w14:paraId="0DA7D3F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$75,000 </w:t>
            </w:r>
          </w:p>
        </w:tc>
        <w:tc>
          <w:tcPr>
            <w:tcW w:w="821" w:type="dxa"/>
            <w:shd w:val="clear" w:color="auto" w:fill="auto"/>
          </w:tcPr>
          <w:p w14:paraId="7A7B56C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$155,789 </w:t>
            </w:r>
          </w:p>
        </w:tc>
        <w:tc>
          <w:tcPr>
            <w:tcW w:w="821" w:type="dxa"/>
            <w:shd w:val="clear" w:color="auto" w:fill="auto"/>
          </w:tcPr>
          <w:p w14:paraId="68BD55B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$145,425 </w:t>
            </w:r>
          </w:p>
        </w:tc>
        <w:tc>
          <w:tcPr>
            <w:tcW w:w="822" w:type="dxa"/>
            <w:shd w:val="clear" w:color="auto" w:fill="auto"/>
          </w:tcPr>
          <w:p w14:paraId="428EB26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$131,382 </w:t>
            </w:r>
          </w:p>
        </w:tc>
        <w:tc>
          <w:tcPr>
            <w:tcW w:w="822" w:type="dxa"/>
            <w:shd w:val="clear" w:color="auto" w:fill="auto"/>
          </w:tcPr>
          <w:p w14:paraId="775E566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$122,624 </w:t>
            </w:r>
          </w:p>
        </w:tc>
        <w:tc>
          <w:tcPr>
            <w:tcW w:w="822" w:type="dxa"/>
            <w:shd w:val="clear" w:color="auto" w:fill="auto"/>
          </w:tcPr>
          <w:p w14:paraId="7926AB5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$115,043 </w:t>
            </w:r>
          </w:p>
        </w:tc>
        <w:tc>
          <w:tcPr>
            <w:tcW w:w="822" w:type="dxa"/>
            <w:shd w:val="clear" w:color="auto" w:fill="auto"/>
          </w:tcPr>
          <w:p w14:paraId="5B87889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$108,288 </w:t>
            </w:r>
          </w:p>
        </w:tc>
        <w:tc>
          <w:tcPr>
            <w:tcW w:w="822" w:type="dxa"/>
            <w:shd w:val="clear" w:color="auto" w:fill="auto"/>
          </w:tcPr>
          <w:p w14:paraId="7990B371"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$101,905 </w:t>
            </w:r>
          </w:p>
        </w:tc>
        <w:tc>
          <w:tcPr>
            <w:tcW w:w="822" w:type="dxa"/>
            <w:shd w:val="clear" w:color="auto" w:fill="auto"/>
          </w:tcPr>
          <w:p w14:paraId="3F40F00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$96,567 </w:t>
            </w:r>
          </w:p>
        </w:tc>
        <w:tc>
          <w:tcPr>
            <w:tcW w:w="822" w:type="dxa"/>
            <w:shd w:val="clear" w:color="auto" w:fill="auto"/>
          </w:tcPr>
          <w:p w14:paraId="3945580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$92,280 </w:t>
            </w:r>
          </w:p>
        </w:tc>
        <w:tc>
          <w:tcPr>
            <w:tcW w:w="822" w:type="dxa"/>
            <w:shd w:val="clear" w:color="auto" w:fill="auto"/>
          </w:tcPr>
          <w:p w14:paraId="344E8DF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$90,808 </w:t>
            </w:r>
          </w:p>
        </w:tc>
        <w:tc>
          <w:tcPr>
            <w:tcW w:w="822" w:type="dxa"/>
            <w:shd w:val="clear" w:color="auto" w:fill="auto"/>
          </w:tcPr>
          <w:p w14:paraId="44A9D20A"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$88,867 </w:t>
            </w:r>
          </w:p>
        </w:tc>
        <w:tc>
          <w:tcPr>
            <w:tcW w:w="822" w:type="dxa"/>
            <w:shd w:val="clear" w:color="auto" w:fill="auto"/>
          </w:tcPr>
          <w:p w14:paraId="41EBAD2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$83,508 </w:t>
            </w:r>
          </w:p>
        </w:tc>
      </w:tr>
      <w:tr w:rsidR="0058650A" w:rsidRPr="0058650A" w14:paraId="169FF4C7" w14:textId="77777777" w:rsidTr="0058650A">
        <w:tc>
          <w:tcPr>
            <w:tcW w:w="1981" w:type="dxa"/>
            <w:tcBorders>
              <w:bottom w:val="single" w:sz="6" w:space="0" w:color="000000"/>
              <w:right w:val="single" w:sz="6" w:space="0" w:color="000000"/>
            </w:tcBorders>
            <w:shd w:val="clear" w:color="auto" w:fill="auto"/>
          </w:tcPr>
          <w:p w14:paraId="754A97C5" w14:textId="77777777" w:rsidR="0058650A" w:rsidRPr="0058650A" w:rsidRDefault="0058650A" w:rsidP="0058650A">
            <w:pPr>
              <w:pStyle w:val="PasTable1"/>
              <w:rPr>
                <w:rFonts w:ascii="Trebuchet MS" w:eastAsia="Verdana" w:hAnsi="Trebuchet MS" w:cs="Verdana"/>
                <w:sz w:val="13"/>
                <w:szCs w:val="13"/>
              </w:rPr>
            </w:pPr>
          </w:p>
        </w:tc>
        <w:tc>
          <w:tcPr>
            <w:tcW w:w="1147" w:type="dxa"/>
            <w:tcBorders>
              <w:left w:val="single" w:sz="6" w:space="0" w:color="000000"/>
              <w:bottom w:val="single" w:sz="6" w:space="0" w:color="000000"/>
            </w:tcBorders>
            <w:shd w:val="clear" w:color="auto" w:fill="auto"/>
          </w:tcPr>
          <w:p w14:paraId="49AD5F1F"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tcBorders>
              <w:bottom w:val="single" w:sz="6" w:space="0" w:color="000000"/>
            </w:tcBorders>
            <w:shd w:val="clear" w:color="auto" w:fill="auto"/>
          </w:tcPr>
          <w:p w14:paraId="1B26FA29" w14:textId="77777777" w:rsidR="0058650A" w:rsidRPr="0058650A" w:rsidRDefault="0058650A" w:rsidP="0058650A">
            <w:pPr>
              <w:pStyle w:val="PasTable1"/>
              <w:jc w:val="right"/>
              <w:rPr>
                <w:rFonts w:ascii="Trebuchet MS" w:eastAsia="Verdana" w:hAnsi="Trebuchet MS" w:cs="Verdana"/>
                <w:sz w:val="13"/>
                <w:szCs w:val="13"/>
              </w:rPr>
            </w:pPr>
          </w:p>
        </w:tc>
        <w:tc>
          <w:tcPr>
            <w:tcW w:w="821" w:type="dxa"/>
            <w:tcBorders>
              <w:bottom w:val="single" w:sz="6" w:space="0" w:color="000000"/>
            </w:tcBorders>
            <w:shd w:val="clear" w:color="auto" w:fill="auto"/>
          </w:tcPr>
          <w:p w14:paraId="4157BED3"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tcBorders>
              <w:bottom w:val="single" w:sz="6" w:space="0" w:color="000000"/>
            </w:tcBorders>
            <w:shd w:val="clear" w:color="auto" w:fill="auto"/>
          </w:tcPr>
          <w:p w14:paraId="5E408CE0"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tcBorders>
              <w:bottom w:val="single" w:sz="6" w:space="0" w:color="000000"/>
            </w:tcBorders>
            <w:shd w:val="clear" w:color="auto" w:fill="auto"/>
          </w:tcPr>
          <w:p w14:paraId="6D69609D"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tcBorders>
              <w:bottom w:val="single" w:sz="6" w:space="0" w:color="000000"/>
            </w:tcBorders>
            <w:shd w:val="clear" w:color="auto" w:fill="auto"/>
          </w:tcPr>
          <w:p w14:paraId="7EAC4ECF"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tcBorders>
              <w:bottom w:val="single" w:sz="6" w:space="0" w:color="000000"/>
            </w:tcBorders>
            <w:shd w:val="clear" w:color="auto" w:fill="auto"/>
          </w:tcPr>
          <w:p w14:paraId="33584B11"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tcBorders>
              <w:bottom w:val="single" w:sz="6" w:space="0" w:color="000000"/>
            </w:tcBorders>
            <w:shd w:val="clear" w:color="auto" w:fill="auto"/>
          </w:tcPr>
          <w:p w14:paraId="5D44AC5B"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tcBorders>
              <w:bottom w:val="single" w:sz="6" w:space="0" w:color="000000"/>
            </w:tcBorders>
            <w:shd w:val="clear" w:color="auto" w:fill="auto"/>
          </w:tcPr>
          <w:p w14:paraId="2E950F74"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tcBorders>
              <w:bottom w:val="single" w:sz="6" w:space="0" w:color="000000"/>
            </w:tcBorders>
            <w:shd w:val="clear" w:color="auto" w:fill="auto"/>
          </w:tcPr>
          <w:p w14:paraId="277E9A4D"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tcBorders>
              <w:bottom w:val="single" w:sz="6" w:space="0" w:color="000000"/>
            </w:tcBorders>
            <w:shd w:val="clear" w:color="auto" w:fill="auto"/>
          </w:tcPr>
          <w:p w14:paraId="3EF2488D"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tcBorders>
              <w:bottom w:val="single" w:sz="6" w:space="0" w:color="000000"/>
            </w:tcBorders>
            <w:shd w:val="clear" w:color="auto" w:fill="auto"/>
          </w:tcPr>
          <w:p w14:paraId="6FD6151F" w14:textId="77777777" w:rsidR="0058650A" w:rsidRPr="0058650A" w:rsidRDefault="0058650A" w:rsidP="0058650A">
            <w:pPr>
              <w:pStyle w:val="PasTable1"/>
              <w:jc w:val="right"/>
              <w:rPr>
                <w:rFonts w:ascii="Trebuchet MS" w:eastAsia="Verdana" w:hAnsi="Trebuchet MS" w:cs="Verdana"/>
                <w:sz w:val="13"/>
                <w:szCs w:val="13"/>
              </w:rPr>
            </w:pPr>
          </w:p>
        </w:tc>
        <w:tc>
          <w:tcPr>
            <w:tcW w:w="822" w:type="dxa"/>
            <w:tcBorders>
              <w:bottom w:val="single" w:sz="6" w:space="0" w:color="000000"/>
            </w:tcBorders>
            <w:shd w:val="clear" w:color="auto" w:fill="auto"/>
          </w:tcPr>
          <w:p w14:paraId="02F5468B" w14:textId="77777777" w:rsidR="0058650A" w:rsidRPr="0058650A" w:rsidRDefault="0058650A" w:rsidP="0058650A">
            <w:pPr>
              <w:pStyle w:val="PasTable1"/>
              <w:jc w:val="right"/>
              <w:rPr>
                <w:rFonts w:ascii="Trebuchet MS" w:eastAsia="Verdana" w:hAnsi="Trebuchet MS" w:cs="Verdana"/>
                <w:sz w:val="13"/>
                <w:szCs w:val="13"/>
              </w:rPr>
            </w:pPr>
          </w:p>
        </w:tc>
      </w:tr>
      <w:tr w:rsidR="0058650A" w:rsidRPr="0058650A" w14:paraId="2759C8B2" w14:textId="77777777" w:rsidTr="0058650A">
        <w:tc>
          <w:tcPr>
            <w:tcW w:w="1981" w:type="dxa"/>
            <w:tcBorders>
              <w:top w:val="single" w:sz="6" w:space="0" w:color="000000"/>
              <w:right w:val="single" w:sz="6" w:space="0" w:color="000000"/>
            </w:tcBorders>
            <w:shd w:val="clear" w:color="auto" w:fill="auto"/>
          </w:tcPr>
          <w:p w14:paraId="117E2534" w14:textId="77777777" w:rsidR="0058650A" w:rsidRPr="0058650A" w:rsidRDefault="0058650A" w:rsidP="0058650A">
            <w:pPr>
              <w:pStyle w:val="PasTable1"/>
              <w:rPr>
                <w:rFonts w:ascii="Trebuchet MS" w:eastAsia="Verdana" w:hAnsi="Trebuchet MS" w:cs="Verdana"/>
                <w:b/>
                <w:bCs/>
                <w:sz w:val="13"/>
                <w:szCs w:val="13"/>
              </w:rPr>
            </w:pPr>
            <w:r w:rsidRPr="0058650A">
              <w:rPr>
                <w:rFonts w:ascii="Trebuchet MS" w:hAnsi="Trebuchet MS"/>
                <w:b/>
                <w:bCs/>
                <w:sz w:val="13"/>
                <w:szCs w:val="13"/>
              </w:rPr>
              <w:t>Net Worth</w:t>
            </w:r>
          </w:p>
        </w:tc>
        <w:tc>
          <w:tcPr>
            <w:tcW w:w="1147" w:type="dxa"/>
            <w:tcBorders>
              <w:top w:val="single" w:sz="6" w:space="0" w:color="000000"/>
              <w:left w:val="single" w:sz="6" w:space="0" w:color="000000"/>
            </w:tcBorders>
            <w:shd w:val="clear" w:color="auto" w:fill="auto"/>
          </w:tcPr>
          <w:p w14:paraId="2F65FB22"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$61,910 </w:t>
            </w:r>
          </w:p>
        </w:tc>
        <w:tc>
          <w:tcPr>
            <w:tcW w:w="821" w:type="dxa"/>
            <w:tcBorders>
              <w:top w:val="single" w:sz="6" w:space="0" w:color="000000"/>
            </w:tcBorders>
            <w:shd w:val="clear" w:color="auto" w:fill="auto"/>
          </w:tcPr>
          <w:p w14:paraId="7660068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$51,363 </w:t>
            </w:r>
          </w:p>
        </w:tc>
        <w:tc>
          <w:tcPr>
            <w:tcW w:w="821" w:type="dxa"/>
            <w:tcBorders>
              <w:top w:val="single" w:sz="6" w:space="0" w:color="000000"/>
            </w:tcBorders>
            <w:shd w:val="clear" w:color="auto" w:fill="auto"/>
          </w:tcPr>
          <w:p w14:paraId="5CE6D483"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$38,465 </w:t>
            </w:r>
          </w:p>
        </w:tc>
        <w:tc>
          <w:tcPr>
            <w:tcW w:w="822" w:type="dxa"/>
            <w:tcBorders>
              <w:top w:val="single" w:sz="6" w:space="0" w:color="000000"/>
            </w:tcBorders>
            <w:shd w:val="clear" w:color="auto" w:fill="auto"/>
          </w:tcPr>
          <w:p w14:paraId="1E73886C"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$27,272 </w:t>
            </w:r>
          </w:p>
        </w:tc>
        <w:tc>
          <w:tcPr>
            <w:tcW w:w="822" w:type="dxa"/>
            <w:tcBorders>
              <w:top w:val="single" w:sz="6" w:space="0" w:color="000000"/>
            </w:tcBorders>
            <w:shd w:val="clear" w:color="auto" w:fill="auto"/>
          </w:tcPr>
          <w:p w14:paraId="5145611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$18,705 </w:t>
            </w:r>
          </w:p>
        </w:tc>
        <w:tc>
          <w:tcPr>
            <w:tcW w:w="822" w:type="dxa"/>
            <w:tcBorders>
              <w:top w:val="single" w:sz="6" w:space="0" w:color="000000"/>
            </w:tcBorders>
            <w:shd w:val="clear" w:color="auto" w:fill="auto"/>
          </w:tcPr>
          <w:p w14:paraId="6DAB731E"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$11,204 </w:t>
            </w:r>
          </w:p>
        </w:tc>
        <w:tc>
          <w:tcPr>
            <w:tcW w:w="822" w:type="dxa"/>
            <w:tcBorders>
              <w:top w:val="single" w:sz="6" w:space="0" w:color="000000"/>
            </w:tcBorders>
            <w:shd w:val="clear" w:color="auto" w:fill="auto"/>
          </w:tcPr>
          <w:p w14:paraId="656C4114"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 xml:space="preserve">$4,642 </w:t>
            </w:r>
          </w:p>
        </w:tc>
        <w:tc>
          <w:tcPr>
            <w:tcW w:w="822" w:type="dxa"/>
            <w:tcBorders>
              <w:top w:val="single" w:sz="6" w:space="0" w:color="000000"/>
            </w:tcBorders>
            <w:shd w:val="clear" w:color="auto" w:fill="auto"/>
          </w:tcPr>
          <w:p w14:paraId="05098DC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($1,289)</w:t>
            </w:r>
          </w:p>
        </w:tc>
        <w:tc>
          <w:tcPr>
            <w:tcW w:w="822" w:type="dxa"/>
            <w:tcBorders>
              <w:top w:val="single" w:sz="6" w:space="0" w:color="000000"/>
            </w:tcBorders>
            <w:shd w:val="clear" w:color="auto" w:fill="auto"/>
          </w:tcPr>
          <w:p w14:paraId="5A91129D"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($8,725)</w:t>
            </w:r>
          </w:p>
        </w:tc>
        <w:tc>
          <w:tcPr>
            <w:tcW w:w="822" w:type="dxa"/>
            <w:tcBorders>
              <w:top w:val="single" w:sz="6" w:space="0" w:color="000000"/>
            </w:tcBorders>
            <w:shd w:val="clear" w:color="auto" w:fill="auto"/>
          </w:tcPr>
          <w:p w14:paraId="0A83EC87"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($9,723)</w:t>
            </w:r>
          </w:p>
        </w:tc>
        <w:tc>
          <w:tcPr>
            <w:tcW w:w="822" w:type="dxa"/>
            <w:tcBorders>
              <w:top w:val="single" w:sz="6" w:space="0" w:color="000000"/>
            </w:tcBorders>
            <w:shd w:val="clear" w:color="auto" w:fill="auto"/>
          </w:tcPr>
          <w:p w14:paraId="0215A235"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($10,598)</w:t>
            </w:r>
          </w:p>
        </w:tc>
        <w:tc>
          <w:tcPr>
            <w:tcW w:w="822" w:type="dxa"/>
            <w:tcBorders>
              <w:top w:val="single" w:sz="6" w:space="0" w:color="000000"/>
            </w:tcBorders>
            <w:shd w:val="clear" w:color="auto" w:fill="auto"/>
          </w:tcPr>
          <w:p w14:paraId="12FC7059"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($11,778)</w:t>
            </w:r>
          </w:p>
        </w:tc>
        <w:tc>
          <w:tcPr>
            <w:tcW w:w="822" w:type="dxa"/>
            <w:tcBorders>
              <w:top w:val="single" w:sz="6" w:space="0" w:color="000000"/>
            </w:tcBorders>
            <w:shd w:val="clear" w:color="auto" w:fill="auto"/>
          </w:tcPr>
          <w:p w14:paraId="796EB66F" w14:textId="77777777" w:rsidR="0058650A" w:rsidRPr="0058650A" w:rsidRDefault="0058650A" w:rsidP="0058650A">
            <w:pPr>
              <w:pStyle w:val="PasTable1"/>
              <w:jc w:val="right"/>
              <w:rPr>
                <w:rFonts w:ascii="Trebuchet MS" w:eastAsia="Verdana" w:hAnsi="Trebuchet MS" w:cs="Verdana"/>
                <w:sz w:val="13"/>
                <w:szCs w:val="13"/>
              </w:rPr>
            </w:pPr>
            <w:r w:rsidRPr="0058650A">
              <w:rPr>
                <w:rFonts w:ascii="Trebuchet MS" w:hAnsi="Trebuchet MS"/>
                <w:sz w:val="13"/>
                <w:szCs w:val="13"/>
              </w:rPr>
              <w:t>($16,368)</w:t>
            </w:r>
          </w:p>
        </w:tc>
      </w:tr>
    </w:tbl>
    <w:bookmarkEnd w:id="244"/>
    <w:bookmarkEnd w:id="245"/>
    <w:p w14:paraId="3A751E9E" w14:textId="77777777" w:rsidR="0058650A" w:rsidRDefault="00647A20" w:rsidP="0058650A">
      <w:pPr>
        <w:rPr>
          <w:rFonts w:eastAsia="Verdana"/>
        </w:rPr>
      </w:pPr>
      <w:r>
        <w:rPr>
          <w:rFonts w:ascii="Verdana" w:eastAsia="Verdana" w:hAnsi="Verdana" w:cs="Verdana"/>
          <w:sz w:val="20"/>
        </w:rPr>
        <w:br/>
      </w:r>
      <w:r w:rsidR="0058650A" w:rsidRPr="008E7AC8">
        <w:rPr>
          <w:rFonts w:ascii="Trebuchet MS" w:hAnsi="Trebuchet MS"/>
          <w:i/>
        </w:rPr>
        <w:t xml:space="preserve">Need to create your own financial tables? Tools like </w:t>
      </w:r>
      <w:hyperlink r:id="rId62" w:history="1">
        <w:proofErr w:type="spellStart"/>
        <w:r w:rsidR="0058650A" w:rsidRPr="008E7AC8">
          <w:rPr>
            <w:rStyle w:val="Hyperlink"/>
            <w:rFonts w:ascii="Trebuchet MS" w:hAnsi="Trebuchet MS"/>
            <w:i/>
            <w:color w:val="139AFE"/>
          </w:rPr>
          <w:t>LivePlan</w:t>
        </w:r>
        <w:proofErr w:type="spellEnd"/>
      </w:hyperlink>
      <w:r w:rsidR="0058650A" w:rsidRPr="008E7AC8">
        <w:rPr>
          <w:rFonts w:ascii="Trebuchet MS" w:hAnsi="Trebuchet MS"/>
          <w:i/>
        </w:rPr>
        <w:t xml:space="preserve"> will do this for you automatically</w:t>
      </w:r>
      <w:r w:rsidR="0058650A">
        <w:rPr>
          <w:rFonts w:ascii="Trebuchet MS" w:hAnsi="Trebuchet MS"/>
          <w:i/>
        </w:rPr>
        <w:t>.</w:t>
      </w:r>
    </w:p>
    <w:p w14:paraId="3A2477F4" w14:textId="77777777" w:rsidR="0058650A" w:rsidRDefault="0058650A" w:rsidP="0058650A">
      <w:pPr>
        <w:pStyle w:val="PasTable1"/>
        <w:spacing w:after="100" w:afterAutospacing="1"/>
        <w:rPr>
          <w:rFonts w:ascii="Verdana" w:eastAsia="Verdana" w:hAnsi="Verdana" w:cs="Verdana"/>
          <w:sz w:val="20"/>
        </w:rPr>
        <w:sectPr w:rsidR="0058650A" w:rsidSect="00816D57">
          <w:headerReference w:type="default" r:id="rId63"/>
          <w:footerReference w:type="default" r:id="rId64"/>
          <w:pgSz w:w="15840" w:h="12240" w:orient="landscape"/>
          <w:pgMar w:top="504" w:right="1440" w:bottom="504" w:left="1440" w:header="270" w:footer="178" w:gutter="0"/>
          <w:pgNumType w:fmt="lowerRoman" w:start="1"/>
          <w:cols w:space="708"/>
          <w:docGrid w:linePitch="360"/>
        </w:sectPr>
      </w:pPr>
    </w:p>
    <w:p w14:paraId="241A9C57" w14:textId="25EBB810" w:rsidR="00647A20" w:rsidRPr="00DB3841" w:rsidRDefault="00DC5954" w:rsidP="00DC5954">
      <w:pPr>
        <w:spacing w:after="280" w:afterAutospacing="1"/>
        <w:rPr>
          <w:rFonts w:ascii="Trebuchet MS" w:hAnsi="Trebuchet MS"/>
          <w:b/>
          <w:sz w:val="42"/>
          <w:szCs w:val="42"/>
        </w:rPr>
      </w:pPr>
      <w:r>
        <w:rPr>
          <w:noProof/>
        </w:rPr>
        <w:lastRenderedPageBreak/>
        <w:drawing>
          <wp:anchor distT="0" distB="0" distL="114300" distR="114300" simplePos="0" relativeHeight="251663872" behindDoc="0" locked="0" layoutInCell="1" allowOverlap="1" wp14:anchorId="2111D099" wp14:editId="35187F2C">
            <wp:simplePos x="0" y="0"/>
            <wp:positionH relativeFrom="column">
              <wp:posOffset>-914212</wp:posOffset>
            </wp:positionH>
            <wp:positionV relativeFrom="paragraph">
              <wp:posOffset>-314960</wp:posOffset>
            </wp:positionV>
            <wp:extent cx="7797165" cy="9975455"/>
            <wp:effectExtent l="0" t="0" r="635" b="0"/>
            <wp:wrapNone/>
            <wp:docPr id="15" name="Picture 15" descr="Graphical user interface, text, application&#10;&#10;Description automatically generated">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a:hlinkClick r:id="rId65"/>
                    </pic:cNvPr>
                    <pic:cNvPicPr/>
                  </pic:nvPicPr>
                  <pic:blipFill>
                    <a:blip r:embed="rId66"/>
                    <a:stretch>
                      <a:fillRect/>
                    </a:stretch>
                  </pic:blipFill>
                  <pic:spPr>
                    <a:xfrm>
                      <a:off x="0" y="0"/>
                      <a:ext cx="7797165" cy="9975455"/>
                    </a:xfrm>
                    <a:prstGeom prst="rect">
                      <a:avLst/>
                    </a:prstGeom>
                  </pic:spPr>
                </pic:pic>
              </a:graphicData>
            </a:graphic>
            <wp14:sizeRelH relativeFrom="page">
              <wp14:pctWidth>0</wp14:pctWidth>
            </wp14:sizeRelH>
            <wp14:sizeRelV relativeFrom="page">
              <wp14:pctHeight>0</wp14:pctHeight>
            </wp14:sizeRelV>
          </wp:anchor>
        </w:drawing>
      </w:r>
      <w:r w:rsidR="00484BF4">
        <w:rPr>
          <w:noProof/>
        </w:rPr>
        <mc:AlternateContent>
          <mc:Choice Requires="wps">
            <w:drawing>
              <wp:anchor distT="0" distB="0" distL="114300" distR="114300" simplePos="0" relativeHeight="251662848" behindDoc="0" locked="0" layoutInCell="1" allowOverlap="1" wp14:anchorId="2FDFF465" wp14:editId="3DAF82A2">
                <wp:simplePos x="0" y="0"/>
                <wp:positionH relativeFrom="column">
                  <wp:posOffset>1993900</wp:posOffset>
                </wp:positionH>
                <wp:positionV relativeFrom="paragraph">
                  <wp:posOffset>8346440</wp:posOffset>
                </wp:positionV>
                <wp:extent cx="1943100" cy="482600"/>
                <wp:effectExtent l="0" t="0" r="0" b="0"/>
                <wp:wrapNone/>
                <wp:docPr id="28" name="Text Box 28">
                  <a:hlinkClick xmlns:a="http://schemas.openxmlformats.org/drawingml/2006/main" r:id="rId65"/>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43100" cy="482600"/>
                        </a:xfrm>
                        <a:prstGeom prst="rect">
                          <a:avLst/>
                        </a:prstGeom>
                        <a:noFill/>
                        <a:ln w="6350">
                          <a:noFill/>
                        </a:ln>
                      </wps:spPr>
                      <wps:txbx>
                        <w:txbxContent>
                          <w:p w14:paraId="3E352D93" w14:textId="77777777" w:rsidR="00DB3841" w:rsidRDefault="00DB38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DFF465" id="Text Box 28" o:spid="_x0000_s1034" type="#_x0000_t202" href="http://pln.rs/agriculturefarmplanwriting" style="position:absolute;margin-left:157pt;margin-top:657.2pt;width:153pt;height:3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" o:button="t" filled="f" stroked="f" strokeweight=".5pt">
                <v:fill o:detectmouseclick="t"/>
                <v:textbox>
                  <w:txbxContent>
                    <w:p w14:paraId="3E352D93" w14:textId="77777777" w:rsidR="00DB3841" w:rsidRDefault="00DB3841"/>
                  </w:txbxContent>
                </v:textbox>
              </v:shape>
            </w:pict>
          </mc:Fallback>
        </mc:AlternateContent>
      </w:r>
    </w:p>
    <w:sectPr w:rsidR="00647A20" w:rsidRPr="00DB3841" w:rsidSect="005576B1">
      <w:headerReference w:type="default" r:id="rId67"/>
      <w:footerReference w:type="default" r:id="rId68"/>
      <w:pgSz w:w="12240" w:h="15840"/>
      <w:pgMar w:top="504" w:right="1440" w:bottom="504" w:left="1440" w:header="144" w:footer="14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6B43CD" w14:textId="77777777" w:rsidR="00580948" w:rsidRDefault="00580948">
      <w:r>
        <w:separator/>
      </w:r>
    </w:p>
  </w:endnote>
  <w:endnote w:type="continuationSeparator" w:id="0">
    <w:p w14:paraId="33BA6E90" w14:textId="77777777" w:rsidR="00580948" w:rsidRDefault="00580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08CE57" w14:textId="77777777" w:rsidR="002D1B29" w:rsidRDefault="002D1B2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E60343" w14:textId="77777777" w:rsidR="002D1B29" w:rsidRPr="00523E59" w:rsidRDefault="002D1B29" w:rsidP="00523E59">
    <w:pPr>
      <w:jc w:val="center"/>
      <w:rPr>
        <w:sz w:val="2"/>
        <w:szCs w:val="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20"/>
      <w:gridCol w:w="1440"/>
    </w:tblGrid>
    <w:tr w:rsidR="002D1B29" w14:paraId="35960B1B" w14:textId="77777777" w:rsidTr="00411FE7">
      <w:trPr>
        <w:trHeight w:hRule="exact" w:val="1080"/>
      </w:trPr>
      <w:tc>
        <w:tcPr>
          <w:tcW w:w="7920" w:type="dxa"/>
          <w:tcBorders>
            <w:top w:val="nil"/>
            <w:left w:val="nil"/>
            <w:bottom w:val="nil"/>
            <w:right w:val="nil"/>
            <w:tl2br w:val="nil"/>
            <w:tr2bl w:val="nil"/>
          </w:tcBorders>
          <w:tcMar>
            <w:top w:w="0" w:type="dxa"/>
            <w:bottom w:w="0" w:type="dxa"/>
          </w:tcMar>
        </w:tcPr>
        <w:p w14:paraId="15181448" w14:textId="77777777" w:rsidR="002D1B29" w:rsidRDefault="002D1B29" w:rsidP="00523E59">
          <w:pPr>
            <w:pStyle w:val="Footer"/>
          </w:pPr>
        </w:p>
      </w:tc>
      <w:tc>
        <w:tcPr>
          <w:tcW w:w="1440" w:type="dxa"/>
          <w:tcBorders>
            <w:top w:val="nil"/>
            <w:left w:val="nil"/>
            <w:bottom w:val="nil"/>
            <w:right w:val="nil"/>
            <w:tl2br w:val="nil"/>
            <w:tr2bl w:val="nil"/>
          </w:tcBorders>
          <w:tcMar>
            <w:top w:w="0" w:type="dxa"/>
            <w:bottom w:w="0" w:type="dxa"/>
          </w:tcMar>
        </w:tcPr>
        <w:p w14:paraId="57CEDA35" w14:textId="77777777" w:rsidR="002D1B29" w:rsidRDefault="002D1B29" w:rsidP="00523E59">
          <w:pPr>
            <w:pStyle w:val="Footer"/>
          </w:pPr>
        </w:p>
      </w:tc>
    </w:tr>
    <w:tr w:rsidR="002D1B29" w14:paraId="335C82FD" w14:textId="77777777" w:rsidTr="00411FE7">
      <w:tblPrEx>
        <w:tblBorders>
          <w:top w:val="nil"/>
          <w:left w:val="nil"/>
          <w:bottom w:val="nil"/>
          <w:right w:val="nil"/>
          <w:insideH w:val="nil"/>
          <w:insideV w:val="nil"/>
        </w:tblBorders>
      </w:tblPrEx>
      <w:tc>
        <w:tcPr>
          <w:tcW w:w="7920" w:type="dxa"/>
          <w:tcBorders>
            <w:top w:val="nil"/>
            <w:left w:val="nil"/>
            <w:bottom w:val="single" w:sz="8" w:space="0" w:color="727272"/>
            <w:right w:val="nil"/>
            <w:tl2br w:val="nil"/>
            <w:tr2bl w:val="nil"/>
          </w:tcBorders>
          <w:tcMar>
            <w:top w:w="60" w:type="dxa"/>
            <w:bottom w:w="0" w:type="dxa"/>
          </w:tcMar>
        </w:tcPr>
        <w:p w14:paraId="5834DB35" w14:textId="77777777" w:rsidR="002D1B29" w:rsidRDefault="002D1B29" w:rsidP="00523E59">
          <w:pPr>
            <w:pStyle w:val="Footer"/>
          </w:pPr>
        </w:p>
      </w:tc>
      <w:tc>
        <w:tcPr>
          <w:tcW w:w="1440" w:type="dxa"/>
          <w:tcBorders>
            <w:top w:val="single" w:sz="8" w:space="0" w:color="727272"/>
            <w:left w:val="single" w:sz="8" w:space="0" w:color="727272"/>
            <w:bottom w:val="nil"/>
            <w:right w:val="single" w:sz="8" w:space="0" w:color="727272"/>
            <w:tl2br w:val="nil"/>
            <w:tr2bl w:val="nil"/>
          </w:tcBorders>
          <w:tcMar>
            <w:top w:w="60" w:type="dxa"/>
            <w:bottom w:w="0" w:type="dxa"/>
          </w:tcMar>
        </w:tcPr>
        <w:p w14:paraId="7ECA5645" w14:textId="77777777" w:rsidR="002D1B29" w:rsidRDefault="002D1B29" w:rsidP="00523E59">
          <w:pPr>
            <w:pStyle w:val="PageNumber0"/>
            <w:jc w:val="center"/>
          </w:pPr>
          <w:r>
            <w:fldChar w:fldCharType="begin"/>
          </w:r>
          <w:r>
            <w:instrText>PAGE</w:instrText>
          </w:r>
          <w:r>
            <w:fldChar w:fldCharType="separate"/>
          </w:r>
          <w:r w:rsidR="00C74A6B">
            <w:rPr>
              <w:noProof/>
            </w:rPr>
            <w:t>ii</w:t>
          </w:r>
          <w:r>
            <w:fldChar w:fldCharType="end"/>
          </w:r>
        </w:p>
      </w:tc>
    </w:tr>
  </w:tbl>
  <w:p w14:paraId="7F19E95D" w14:textId="77777777" w:rsidR="002D1B29" w:rsidRDefault="002D1B29" w:rsidP="00523E59">
    <w:pPr>
      <w:pStyle w:val="TableofContentsFooter"/>
      <w:spacing w:before="100" w:after="100" w:line="240" w:lineRule="auto"/>
    </w:pPr>
    <w:r>
      <w:rPr>
        <w:b/>
      </w:rPr>
      <w:t>CONFIDENTIAL - DO NOT DISSEMINATE</w:t>
    </w:r>
    <w:r>
      <w:t>. This business plan contains confidential, trade-secret information and is shared only with the understanding that you will not share its contents or ideas with third parties without the express written consent of the plan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20"/>
      <w:gridCol w:w="1440"/>
    </w:tblGrid>
    <w:tr w:rsidR="002D1B29" w14:paraId="21A128B7" w14:textId="77777777" w:rsidTr="00411FE7">
      <w:trPr>
        <w:trHeight w:hRule="exact" w:val="320"/>
      </w:trPr>
      <w:tc>
        <w:tcPr>
          <w:tcW w:w="7920" w:type="dxa"/>
          <w:tcBorders>
            <w:top w:val="nil"/>
            <w:left w:val="nil"/>
            <w:bottom w:val="nil"/>
            <w:right w:val="nil"/>
            <w:tl2br w:val="nil"/>
            <w:tr2bl w:val="nil"/>
          </w:tcBorders>
          <w:tcMar>
            <w:top w:w="0" w:type="dxa"/>
            <w:bottom w:w="0" w:type="dxa"/>
          </w:tcMar>
        </w:tcPr>
        <w:p w14:paraId="56B59158" w14:textId="77777777" w:rsidR="002D1B29" w:rsidRDefault="002D1B29" w:rsidP="00523E59">
          <w:pPr>
            <w:pStyle w:val="Footer"/>
          </w:pPr>
        </w:p>
      </w:tc>
      <w:tc>
        <w:tcPr>
          <w:tcW w:w="1440" w:type="dxa"/>
          <w:tcBorders>
            <w:top w:val="nil"/>
            <w:left w:val="nil"/>
            <w:bottom w:val="nil"/>
            <w:right w:val="nil"/>
            <w:tl2br w:val="nil"/>
            <w:tr2bl w:val="nil"/>
          </w:tcBorders>
          <w:tcMar>
            <w:top w:w="0" w:type="dxa"/>
            <w:bottom w:w="0" w:type="dxa"/>
          </w:tcMar>
        </w:tcPr>
        <w:p w14:paraId="0E95BDDB" w14:textId="77777777" w:rsidR="002D1B29" w:rsidRDefault="002D1B29" w:rsidP="00523E59">
          <w:pPr>
            <w:pStyle w:val="Footer"/>
          </w:pPr>
        </w:p>
      </w:tc>
    </w:tr>
    <w:tr w:rsidR="002D1B29" w14:paraId="5D8AEB61" w14:textId="77777777" w:rsidTr="00411FE7">
      <w:tblPrEx>
        <w:tblBorders>
          <w:top w:val="nil"/>
          <w:left w:val="nil"/>
          <w:bottom w:val="nil"/>
          <w:right w:val="nil"/>
          <w:insideH w:val="nil"/>
          <w:insideV w:val="nil"/>
        </w:tblBorders>
      </w:tblPrEx>
      <w:tc>
        <w:tcPr>
          <w:tcW w:w="7920" w:type="dxa"/>
          <w:tcBorders>
            <w:top w:val="nil"/>
            <w:left w:val="nil"/>
            <w:bottom w:val="single" w:sz="8" w:space="0" w:color="727272"/>
            <w:right w:val="nil"/>
            <w:tl2br w:val="nil"/>
            <w:tr2bl w:val="nil"/>
          </w:tcBorders>
          <w:tcMar>
            <w:top w:w="60" w:type="dxa"/>
            <w:bottom w:w="0" w:type="dxa"/>
          </w:tcMar>
        </w:tcPr>
        <w:p w14:paraId="3EA3CA20" w14:textId="77777777" w:rsidR="002D1B29" w:rsidRDefault="002D1B29" w:rsidP="00523E59">
          <w:pPr>
            <w:pStyle w:val="Footer"/>
          </w:pPr>
        </w:p>
      </w:tc>
      <w:tc>
        <w:tcPr>
          <w:tcW w:w="1440" w:type="dxa"/>
          <w:tcBorders>
            <w:top w:val="single" w:sz="8" w:space="0" w:color="727272"/>
            <w:left w:val="single" w:sz="8" w:space="0" w:color="727272"/>
            <w:bottom w:val="nil"/>
            <w:right w:val="single" w:sz="8" w:space="0" w:color="727272"/>
            <w:tl2br w:val="nil"/>
            <w:tr2bl w:val="nil"/>
          </w:tcBorders>
          <w:tcMar>
            <w:top w:w="60" w:type="dxa"/>
            <w:bottom w:w="0" w:type="dxa"/>
          </w:tcMar>
        </w:tcPr>
        <w:p w14:paraId="2C8DF8B4" w14:textId="77777777" w:rsidR="002D1B29" w:rsidRDefault="002D1B29" w:rsidP="00523E59">
          <w:pPr>
            <w:pStyle w:val="PageNumber0"/>
            <w:jc w:val="center"/>
          </w:pPr>
          <w:r>
            <w:fldChar w:fldCharType="begin"/>
          </w:r>
          <w:r>
            <w:instrText>PAGE</w:instrText>
          </w:r>
          <w:r>
            <w:fldChar w:fldCharType="separate"/>
          </w:r>
          <w:r w:rsidR="00C74A6B">
            <w:rPr>
              <w:noProof/>
            </w:rPr>
            <w:t>6</w:t>
          </w:r>
          <w:r>
            <w:fldChar w:fldCharType="end"/>
          </w:r>
        </w:p>
      </w:tc>
    </w:tr>
  </w:tbl>
  <w:p w14:paraId="3574C7D9" w14:textId="77777777" w:rsidR="002D1B29" w:rsidRDefault="002D1B29" w:rsidP="00523E59">
    <w:pPr>
      <w:pStyle w:val="Footer"/>
      <w:spacing w:before="100" w:after="100" w:line="20" w:lineRule="atLeast"/>
    </w:pPr>
    <w:r>
      <w:rPr>
        <w:b/>
      </w:rPr>
      <w:t>CONFIDENTIAL - DO NOT DISSEMINATE</w:t>
    </w:r>
    <w:r>
      <w:t>. This business plan contains confidential, trade-secret information and is shared only with the understanding that you will not share its contents or ideas with third parties without the express written consent of the plan author.</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9D9470" w14:textId="77777777" w:rsidR="002D1B29" w:rsidRPr="006B3628" w:rsidRDefault="002D1B29" w:rsidP="005576B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920"/>
      <w:gridCol w:w="1440"/>
    </w:tblGrid>
    <w:tr w:rsidR="002D1B29" w14:paraId="532DDAD0" w14:textId="77777777" w:rsidTr="00411FE7">
      <w:trPr>
        <w:trHeight w:hRule="exact" w:val="320"/>
      </w:trPr>
      <w:tc>
        <w:tcPr>
          <w:tcW w:w="7920" w:type="dxa"/>
          <w:tcBorders>
            <w:top w:val="nil"/>
            <w:left w:val="nil"/>
            <w:bottom w:val="nil"/>
            <w:right w:val="nil"/>
            <w:tl2br w:val="nil"/>
            <w:tr2bl w:val="nil"/>
          </w:tcBorders>
          <w:tcMar>
            <w:top w:w="0" w:type="dxa"/>
            <w:bottom w:w="0" w:type="dxa"/>
          </w:tcMar>
        </w:tcPr>
        <w:p w14:paraId="28D1847C" w14:textId="77777777" w:rsidR="002D1B29" w:rsidRDefault="002D1B29" w:rsidP="00523E59">
          <w:pPr>
            <w:pStyle w:val="Footer"/>
          </w:pPr>
        </w:p>
      </w:tc>
      <w:tc>
        <w:tcPr>
          <w:tcW w:w="1440" w:type="dxa"/>
          <w:tcBorders>
            <w:top w:val="nil"/>
            <w:left w:val="nil"/>
            <w:bottom w:val="nil"/>
            <w:right w:val="nil"/>
            <w:tl2br w:val="nil"/>
            <w:tr2bl w:val="nil"/>
          </w:tcBorders>
          <w:tcMar>
            <w:top w:w="0" w:type="dxa"/>
            <w:bottom w:w="0" w:type="dxa"/>
          </w:tcMar>
        </w:tcPr>
        <w:p w14:paraId="08D44A2A" w14:textId="77777777" w:rsidR="002D1B29" w:rsidRDefault="002D1B29" w:rsidP="00523E59">
          <w:pPr>
            <w:pStyle w:val="Footer"/>
          </w:pPr>
        </w:p>
      </w:tc>
    </w:tr>
    <w:tr w:rsidR="002D1B29" w14:paraId="540CBF41" w14:textId="77777777" w:rsidTr="00411FE7">
      <w:tblPrEx>
        <w:tblBorders>
          <w:top w:val="nil"/>
          <w:left w:val="nil"/>
          <w:bottom w:val="nil"/>
          <w:right w:val="nil"/>
          <w:insideH w:val="nil"/>
          <w:insideV w:val="nil"/>
        </w:tblBorders>
      </w:tblPrEx>
      <w:tc>
        <w:tcPr>
          <w:tcW w:w="7920" w:type="dxa"/>
          <w:tcBorders>
            <w:top w:val="nil"/>
            <w:left w:val="nil"/>
            <w:bottom w:val="single" w:sz="8" w:space="0" w:color="727272"/>
            <w:right w:val="nil"/>
            <w:tl2br w:val="nil"/>
            <w:tr2bl w:val="nil"/>
          </w:tcBorders>
          <w:tcMar>
            <w:top w:w="60" w:type="dxa"/>
            <w:bottom w:w="0" w:type="dxa"/>
          </w:tcMar>
        </w:tcPr>
        <w:p w14:paraId="21304830" w14:textId="77777777" w:rsidR="002D1B29" w:rsidRDefault="002D1B29" w:rsidP="00523E59">
          <w:pPr>
            <w:pStyle w:val="Footer"/>
          </w:pPr>
        </w:p>
      </w:tc>
      <w:tc>
        <w:tcPr>
          <w:tcW w:w="1440" w:type="dxa"/>
          <w:tcBorders>
            <w:top w:val="single" w:sz="8" w:space="0" w:color="727272"/>
            <w:left w:val="single" w:sz="8" w:space="0" w:color="727272"/>
            <w:bottom w:val="nil"/>
            <w:right w:val="single" w:sz="8" w:space="0" w:color="727272"/>
            <w:tl2br w:val="nil"/>
            <w:tr2bl w:val="nil"/>
          </w:tcBorders>
          <w:tcMar>
            <w:top w:w="60" w:type="dxa"/>
            <w:bottom w:w="0" w:type="dxa"/>
          </w:tcMar>
        </w:tcPr>
        <w:p w14:paraId="544E1F1F" w14:textId="77777777" w:rsidR="002D1B29" w:rsidRDefault="002D1B29" w:rsidP="00523E59">
          <w:pPr>
            <w:pStyle w:val="PageNumber0"/>
            <w:jc w:val="center"/>
          </w:pPr>
          <w:r>
            <w:fldChar w:fldCharType="begin"/>
          </w:r>
          <w:r>
            <w:instrText>PAGE</w:instrText>
          </w:r>
          <w:r>
            <w:fldChar w:fldCharType="separate"/>
          </w:r>
          <w:r w:rsidR="00C74A6B">
            <w:rPr>
              <w:noProof/>
            </w:rPr>
            <w:t>27</w:t>
          </w:r>
          <w:r>
            <w:fldChar w:fldCharType="end"/>
          </w:r>
        </w:p>
      </w:tc>
    </w:tr>
  </w:tbl>
  <w:p w14:paraId="0811F609" w14:textId="77777777" w:rsidR="002D1B29" w:rsidRDefault="002D1B29" w:rsidP="00523E59">
    <w:pPr>
      <w:pStyle w:val="Footer"/>
      <w:spacing w:before="100" w:after="100" w:line="20" w:lineRule="atLeast"/>
    </w:pPr>
    <w:r>
      <w:rPr>
        <w:b/>
      </w:rPr>
      <w:t>CONFIDENTIAL - DO NOT DISSEMINATE</w:t>
    </w:r>
    <w:r>
      <w:t>. This business plan contains confidential, trade-secret information and is shared only with the understanding that you will not share its contents or ideas with third parties without the express written consent of the plan author.</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nil"/>
        <w:left w:val="nil"/>
        <w:bottom w:val="nil"/>
        <w:right w:val="nil"/>
        <w:insideH w:val="nil"/>
        <w:insideV w:val="nil"/>
      </w:tblBorders>
      <w:tblLayout w:type="fixed"/>
      <w:tblLook w:val="04A0" w:firstRow="1" w:lastRow="0" w:firstColumn="1" w:lastColumn="0" w:noHBand="0" w:noVBand="1"/>
    </w:tblPr>
    <w:tblGrid>
      <w:gridCol w:w="11520"/>
      <w:gridCol w:w="1440"/>
    </w:tblGrid>
    <w:tr w:rsidR="002D1B29" w14:paraId="54C99D0D" w14:textId="77777777" w:rsidTr="005576B1">
      <w:tc>
        <w:tcPr>
          <w:tcW w:w="11520" w:type="dxa"/>
          <w:tcBorders>
            <w:top w:val="nil"/>
            <w:left w:val="nil"/>
            <w:bottom w:val="single" w:sz="8" w:space="0" w:color="727272"/>
            <w:right w:val="nil"/>
            <w:tl2br w:val="nil"/>
            <w:tr2bl w:val="nil"/>
          </w:tcBorders>
          <w:tcMar>
            <w:top w:w="60" w:type="dxa"/>
            <w:bottom w:w="0" w:type="dxa"/>
          </w:tcMar>
        </w:tcPr>
        <w:p w14:paraId="2D96314F" w14:textId="77777777" w:rsidR="002D1B29" w:rsidRDefault="002D1B29" w:rsidP="008E7AC8">
          <w:pPr>
            <w:pStyle w:val="Footer"/>
            <w:spacing w:before="100" w:after="100"/>
          </w:pPr>
        </w:p>
      </w:tc>
      <w:tc>
        <w:tcPr>
          <w:tcW w:w="1440" w:type="dxa"/>
          <w:tcBorders>
            <w:top w:val="single" w:sz="8" w:space="0" w:color="727272"/>
            <w:left w:val="single" w:sz="8" w:space="0" w:color="727272"/>
            <w:bottom w:val="nil"/>
            <w:right w:val="single" w:sz="8" w:space="0" w:color="727272"/>
            <w:tl2br w:val="nil"/>
            <w:tr2bl w:val="nil"/>
          </w:tcBorders>
          <w:tcMar>
            <w:top w:w="60" w:type="dxa"/>
            <w:bottom w:w="0" w:type="dxa"/>
          </w:tcMar>
        </w:tcPr>
        <w:p w14:paraId="75EE5F44" w14:textId="77777777" w:rsidR="002D1B29" w:rsidRDefault="002D1B29" w:rsidP="008E7AC8">
          <w:pPr>
            <w:pStyle w:val="PageNumber0"/>
            <w:spacing w:before="100" w:after="100"/>
            <w:jc w:val="center"/>
          </w:pPr>
          <w:r>
            <w:fldChar w:fldCharType="begin"/>
          </w:r>
          <w:r>
            <w:instrText>PAGE</w:instrText>
          </w:r>
          <w:r>
            <w:fldChar w:fldCharType="separate"/>
          </w:r>
          <w:r w:rsidR="00C74A6B">
            <w:rPr>
              <w:noProof/>
            </w:rPr>
            <w:t>vi</w:t>
          </w:r>
          <w:r>
            <w:fldChar w:fldCharType="end"/>
          </w:r>
        </w:p>
      </w:tc>
    </w:tr>
  </w:tbl>
  <w:p w14:paraId="559AE48C" w14:textId="77777777" w:rsidR="002D1B29" w:rsidRDefault="002D1B29" w:rsidP="008E7AC8">
    <w:pPr>
      <w:pStyle w:val="Footer"/>
      <w:spacing w:before="100" w:after="100" w:line="20" w:lineRule="atLeast"/>
    </w:pPr>
    <w:r>
      <w:rPr>
        <w:b/>
      </w:rPr>
      <w:t>CONFIDENTIAL - DO NOT DISSEMINATE</w:t>
    </w:r>
    <w:r>
      <w:t>. This business plan contains confidential, trade-secret information and is shared only with the understanding that you will not share its contents or ideas with third parties without the express written consent of the plan author.</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51DB0E" w14:textId="77777777" w:rsidR="002D1B29" w:rsidRPr="0017538C" w:rsidRDefault="002D1B29" w:rsidP="005576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321928" w14:textId="77777777" w:rsidR="00580948" w:rsidRDefault="00580948">
      <w:r>
        <w:separator/>
      </w:r>
    </w:p>
  </w:footnote>
  <w:footnote w:type="continuationSeparator" w:id="0">
    <w:p w14:paraId="34C5B315" w14:textId="77777777" w:rsidR="00580948" w:rsidRDefault="00580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9360"/>
    </w:tblGrid>
    <w:tr w:rsidR="002D1B29" w14:paraId="02171BDB" w14:textId="77777777" w:rsidTr="00523E59">
      <w:trPr>
        <w:trHeight w:val="245"/>
      </w:trPr>
      <w:tc>
        <w:tcPr>
          <w:tcW w:w="9360" w:type="dxa"/>
          <w:tcBorders>
            <w:top w:val="nil"/>
            <w:left w:val="nil"/>
            <w:bottom w:val="single" w:sz="8" w:space="0" w:color="727272"/>
            <w:right w:val="nil"/>
            <w:tl2br w:val="nil"/>
            <w:tr2bl w:val="nil"/>
          </w:tcBorders>
          <w:tcMar>
            <w:top w:w="180" w:type="dxa"/>
            <w:bottom w:w="100" w:type="dxa"/>
          </w:tcMar>
        </w:tcPr>
        <w:p w14:paraId="415F5A47" w14:textId="77777777" w:rsidR="002D1B29" w:rsidRDefault="002D1B29" w:rsidP="00523E59">
          <w:pPr>
            <w:pStyle w:val="TableofContentsHeader"/>
            <w:spacing w:before="100" w:after="100"/>
          </w:pPr>
          <w:r>
            <w:t>Botanical Bounty</w:t>
          </w:r>
        </w:p>
      </w:tc>
    </w:tr>
    <w:tr w:rsidR="002D1B29" w14:paraId="137459F1" w14:textId="77777777" w:rsidTr="00523E59">
      <w:trPr>
        <w:trHeight w:hRule="exact" w:val="720"/>
      </w:trPr>
      <w:tc>
        <w:tcPr>
          <w:tcW w:w="9360" w:type="dxa"/>
          <w:tcBorders>
            <w:top w:val="nil"/>
            <w:left w:val="nil"/>
            <w:bottom w:val="nil"/>
            <w:right w:val="nil"/>
            <w:tl2br w:val="nil"/>
            <w:tr2bl w:val="nil"/>
          </w:tcBorders>
          <w:tcMar>
            <w:top w:w="0" w:type="dxa"/>
            <w:bottom w:w="0" w:type="dxa"/>
          </w:tcMar>
        </w:tcPr>
        <w:p w14:paraId="4B944DAA" w14:textId="77777777" w:rsidR="002D1B29" w:rsidRDefault="002D1B29" w:rsidP="00523E59">
          <w:pPr>
            <w:pStyle w:val="TableofContentsHeader"/>
          </w:pPr>
        </w:p>
      </w:tc>
    </w:tr>
  </w:tbl>
  <w:p w14:paraId="71AB1B3C" w14:textId="77777777" w:rsidR="002D1B29" w:rsidRPr="00523E59" w:rsidRDefault="002D1B29">
    <w:pPr>
      <w:jc w:val="center"/>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9490"/>
    </w:tblGrid>
    <w:tr w:rsidR="002D1B29" w14:paraId="441DB8F0" w14:textId="77777777" w:rsidTr="00411FE7">
      <w:tc>
        <w:tcPr>
          <w:tcW w:w="9490" w:type="dxa"/>
          <w:tcBorders>
            <w:top w:val="nil"/>
            <w:left w:val="nil"/>
            <w:bottom w:val="single" w:sz="8" w:space="0" w:color="727272"/>
            <w:right w:val="nil"/>
            <w:tl2br w:val="nil"/>
            <w:tr2bl w:val="nil"/>
          </w:tcBorders>
          <w:tcMar>
            <w:top w:w="180" w:type="dxa"/>
            <w:bottom w:w="100" w:type="dxa"/>
          </w:tcMar>
        </w:tcPr>
        <w:p w14:paraId="39030684" w14:textId="77777777" w:rsidR="002D1B29" w:rsidRDefault="002D1B29" w:rsidP="00523E59">
          <w:pPr>
            <w:pStyle w:val="TableofContentsHeader"/>
          </w:pPr>
          <w:r>
            <w:t>Botanical Bounty</w:t>
          </w:r>
        </w:p>
      </w:tc>
    </w:tr>
    <w:tr w:rsidR="002D1B29" w14:paraId="7136699B" w14:textId="77777777" w:rsidTr="00411FE7">
      <w:trPr>
        <w:trHeight w:hRule="exact" w:val="288"/>
      </w:trPr>
      <w:tc>
        <w:tcPr>
          <w:tcW w:w="9490" w:type="dxa"/>
          <w:tcBorders>
            <w:top w:val="nil"/>
            <w:left w:val="nil"/>
            <w:bottom w:val="nil"/>
            <w:right w:val="nil"/>
            <w:tl2br w:val="nil"/>
            <w:tr2bl w:val="nil"/>
          </w:tcBorders>
          <w:tcMar>
            <w:top w:w="0" w:type="dxa"/>
            <w:bottom w:w="0" w:type="dxa"/>
          </w:tcMar>
        </w:tcPr>
        <w:p w14:paraId="434CB7DD" w14:textId="77777777" w:rsidR="002D1B29" w:rsidRDefault="002D1B29" w:rsidP="00523E59">
          <w:pPr>
            <w:pStyle w:val="TableofContentsHeader"/>
          </w:pPr>
        </w:p>
      </w:tc>
    </w:tr>
  </w:tbl>
  <w:p w14:paraId="4F7E54B8" w14:textId="77777777" w:rsidR="002D1B29" w:rsidRPr="00523E59" w:rsidRDefault="002D1B29" w:rsidP="00523E59">
    <w:pPr>
      <w:jc w:val="center"/>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E38C28" w14:textId="77777777" w:rsidR="002D1B29" w:rsidRDefault="002D1B29">
    <w:r>
      <w:cr/>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4A0" w:firstRow="1" w:lastRow="0" w:firstColumn="1" w:lastColumn="0" w:noHBand="0" w:noVBand="1"/>
    </w:tblPr>
    <w:tblGrid>
      <w:gridCol w:w="9490"/>
    </w:tblGrid>
    <w:tr w:rsidR="002D1B29" w14:paraId="161F4821" w14:textId="77777777" w:rsidTr="00411FE7">
      <w:tc>
        <w:tcPr>
          <w:tcW w:w="9490" w:type="dxa"/>
          <w:tcBorders>
            <w:top w:val="nil"/>
            <w:left w:val="nil"/>
            <w:bottom w:val="single" w:sz="8" w:space="0" w:color="727272"/>
            <w:right w:val="nil"/>
            <w:tl2br w:val="nil"/>
            <w:tr2bl w:val="nil"/>
          </w:tcBorders>
          <w:tcMar>
            <w:top w:w="180" w:type="dxa"/>
            <w:bottom w:w="100" w:type="dxa"/>
          </w:tcMar>
        </w:tcPr>
        <w:p w14:paraId="0B8C0818" w14:textId="77777777" w:rsidR="002D1B29" w:rsidRDefault="002D1B29" w:rsidP="00523E59">
          <w:pPr>
            <w:pStyle w:val="TableofContentsHeader"/>
          </w:pPr>
          <w:r>
            <w:t>Botanical Bounty</w:t>
          </w:r>
        </w:p>
      </w:tc>
    </w:tr>
    <w:tr w:rsidR="002D1B29" w14:paraId="3E55790C" w14:textId="77777777" w:rsidTr="00411FE7">
      <w:trPr>
        <w:trHeight w:hRule="exact" w:val="288"/>
      </w:trPr>
      <w:tc>
        <w:tcPr>
          <w:tcW w:w="9490" w:type="dxa"/>
          <w:tcBorders>
            <w:top w:val="nil"/>
            <w:left w:val="nil"/>
            <w:bottom w:val="nil"/>
            <w:right w:val="nil"/>
            <w:tl2br w:val="nil"/>
            <w:tr2bl w:val="nil"/>
          </w:tcBorders>
          <w:tcMar>
            <w:top w:w="0" w:type="dxa"/>
            <w:bottom w:w="0" w:type="dxa"/>
          </w:tcMar>
        </w:tcPr>
        <w:p w14:paraId="491ED16F" w14:textId="77777777" w:rsidR="002D1B29" w:rsidRDefault="002D1B29" w:rsidP="00523E59">
          <w:pPr>
            <w:pStyle w:val="TableofContentsHeader"/>
          </w:pPr>
        </w:p>
      </w:tc>
    </w:tr>
  </w:tbl>
  <w:p w14:paraId="7011A683" w14:textId="77777777" w:rsidR="002D1B29" w:rsidRPr="00523E59" w:rsidRDefault="002D1B29" w:rsidP="00523E59">
    <w:pPr>
      <w:jc w:val="center"/>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2960" w:type="dxa"/>
      <w:tblLayout w:type="fixed"/>
      <w:tblLook w:val="04A0" w:firstRow="1" w:lastRow="0" w:firstColumn="1" w:lastColumn="0" w:noHBand="0" w:noVBand="1"/>
    </w:tblPr>
    <w:tblGrid>
      <w:gridCol w:w="12960"/>
    </w:tblGrid>
    <w:tr w:rsidR="002D1B29" w14:paraId="253743E8" w14:textId="77777777" w:rsidTr="008E7AC8">
      <w:trPr>
        <w:trHeight w:val="150"/>
      </w:trPr>
      <w:tc>
        <w:tcPr>
          <w:tcW w:w="12960" w:type="dxa"/>
          <w:tcBorders>
            <w:top w:val="nil"/>
            <w:left w:val="nil"/>
            <w:bottom w:val="single" w:sz="8" w:space="0" w:color="727272"/>
            <w:right w:val="nil"/>
            <w:tl2br w:val="nil"/>
            <w:tr2bl w:val="nil"/>
          </w:tcBorders>
          <w:tcMar>
            <w:top w:w="180" w:type="dxa"/>
            <w:bottom w:w="100" w:type="dxa"/>
          </w:tcMar>
        </w:tcPr>
        <w:p w14:paraId="282B6E68" w14:textId="77777777" w:rsidR="002D1B29" w:rsidRDefault="002D1B29" w:rsidP="008E7AC8">
          <w:pPr>
            <w:pStyle w:val="Header"/>
            <w:spacing w:before="100" w:after="100"/>
          </w:pPr>
          <w:r>
            <w:t>Botanical Beauty</w:t>
          </w:r>
        </w:p>
      </w:tc>
    </w:tr>
    <w:tr w:rsidR="002D1B29" w14:paraId="093496EB" w14:textId="77777777" w:rsidTr="008E7AC8">
      <w:trPr>
        <w:trHeight w:val="1"/>
      </w:trPr>
      <w:tc>
        <w:tcPr>
          <w:tcW w:w="12960" w:type="dxa"/>
          <w:tcBorders>
            <w:top w:val="nil"/>
            <w:left w:val="nil"/>
            <w:bottom w:val="nil"/>
            <w:right w:val="nil"/>
            <w:tl2br w:val="nil"/>
            <w:tr2bl w:val="nil"/>
          </w:tcBorders>
          <w:tcMar>
            <w:top w:w="0" w:type="dxa"/>
            <w:bottom w:w="0" w:type="dxa"/>
          </w:tcMar>
        </w:tcPr>
        <w:p w14:paraId="5434D0A1" w14:textId="77777777" w:rsidR="002D1B29" w:rsidRDefault="002D1B29" w:rsidP="008E7AC8">
          <w:pPr>
            <w:pStyle w:val="Header"/>
          </w:pPr>
        </w:p>
      </w:tc>
    </w:tr>
  </w:tbl>
  <w:p w14:paraId="418E7476" w14:textId="77777777" w:rsidR="002D1B29" w:rsidRPr="008E7AC8" w:rsidRDefault="002D1B29" w:rsidP="008E7AC8">
    <w:pPr>
      <w:jc w:val="center"/>
      <w:rPr>
        <w:sz w:val="2"/>
        <w:szCs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44512" w14:textId="77777777" w:rsidR="002D1B29" w:rsidRDefault="002D1B29">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640EF9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CBB449B0">
      <w:start w:val="1"/>
      <w:numFmt w:val="decimal"/>
      <w:lvlText w:val="%1."/>
      <w:lvlJc w:val="left"/>
      <w:pPr>
        <w:tabs>
          <w:tab w:val="num" w:pos="720"/>
        </w:tabs>
        <w:ind w:left="720" w:hanging="360"/>
      </w:pPr>
    </w:lvl>
    <w:lvl w:ilvl="1" w:tplc="5F68B130">
      <w:start w:val="1"/>
      <w:numFmt w:val="lowerLetter"/>
      <w:lvlText w:val="%2."/>
      <w:lvlJc w:val="left"/>
      <w:pPr>
        <w:tabs>
          <w:tab w:val="num" w:pos="1440"/>
        </w:tabs>
        <w:ind w:left="1440" w:hanging="360"/>
      </w:pPr>
    </w:lvl>
    <w:lvl w:ilvl="2" w:tplc="2E9EF310">
      <w:start w:val="1"/>
      <w:numFmt w:val="lowerRoman"/>
      <w:lvlText w:val="%3."/>
      <w:lvlJc w:val="right"/>
      <w:pPr>
        <w:tabs>
          <w:tab w:val="num" w:pos="2160"/>
        </w:tabs>
        <w:ind w:left="2160" w:hanging="180"/>
      </w:pPr>
    </w:lvl>
    <w:lvl w:ilvl="3" w:tplc="483217A8">
      <w:start w:val="1"/>
      <w:numFmt w:val="decimal"/>
      <w:lvlText w:val="%4."/>
      <w:lvlJc w:val="left"/>
      <w:pPr>
        <w:tabs>
          <w:tab w:val="num" w:pos="2880"/>
        </w:tabs>
        <w:ind w:left="2880" w:hanging="360"/>
      </w:pPr>
    </w:lvl>
    <w:lvl w:ilvl="4" w:tplc="D8DE3F14">
      <w:start w:val="1"/>
      <w:numFmt w:val="lowerLetter"/>
      <w:lvlText w:val="%5."/>
      <w:lvlJc w:val="left"/>
      <w:pPr>
        <w:tabs>
          <w:tab w:val="num" w:pos="3600"/>
        </w:tabs>
        <w:ind w:left="3600" w:hanging="360"/>
      </w:pPr>
    </w:lvl>
    <w:lvl w:ilvl="5" w:tplc="71B83FBA">
      <w:start w:val="1"/>
      <w:numFmt w:val="lowerRoman"/>
      <w:lvlText w:val="%6."/>
      <w:lvlJc w:val="right"/>
      <w:pPr>
        <w:tabs>
          <w:tab w:val="num" w:pos="4320"/>
        </w:tabs>
        <w:ind w:left="4320" w:hanging="180"/>
      </w:pPr>
    </w:lvl>
    <w:lvl w:ilvl="6" w:tplc="0DC0046A">
      <w:start w:val="1"/>
      <w:numFmt w:val="decimal"/>
      <w:lvlText w:val="%7."/>
      <w:lvlJc w:val="left"/>
      <w:pPr>
        <w:tabs>
          <w:tab w:val="num" w:pos="5040"/>
        </w:tabs>
        <w:ind w:left="5040" w:hanging="360"/>
      </w:pPr>
    </w:lvl>
    <w:lvl w:ilvl="7" w:tplc="9354AA8C">
      <w:start w:val="1"/>
      <w:numFmt w:val="lowerLetter"/>
      <w:lvlText w:val="%8."/>
      <w:lvlJc w:val="left"/>
      <w:pPr>
        <w:tabs>
          <w:tab w:val="num" w:pos="5760"/>
        </w:tabs>
        <w:ind w:left="5760" w:hanging="360"/>
      </w:pPr>
    </w:lvl>
    <w:lvl w:ilvl="8" w:tplc="591AB9AC">
      <w:start w:val="1"/>
      <w:numFmt w:val="lowerRoman"/>
      <w:lvlText w:val="%9."/>
      <w:lvlJc w:val="right"/>
      <w:pPr>
        <w:tabs>
          <w:tab w:val="num" w:pos="6480"/>
        </w:tabs>
        <w:ind w:left="6480" w:hanging="180"/>
      </w:pPr>
    </w:lvl>
  </w:abstractNum>
  <w:abstractNum w:abstractNumId="2" w15:restartNumberingAfterBreak="0">
    <w:nsid w:val="00000002"/>
    <w:multiLevelType w:val="hybridMultilevel"/>
    <w:tmpl w:val="00000002"/>
    <w:lvl w:ilvl="0" w:tplc="A52C1176">
      <w:start w:val="1"/>
      <w:numFmt w:val="decimal"/>
      <w:lvlText w:val="%1."/>
      <w:lvlJc w:val="left"/>
      <w:pPr>
        <w:tabs>
          <w:tab w:val="num" w:pos="720"/>
        </w:tabs>
        <w:ind w:left="720" w:hanging="360"/>
      </w:pPr>
    </w:lvl>
    <w:lvl w:ilvl="1" w:tplc="48463B2A">
      <w:start w:val="1"/>
      <w:numFmt w:val="lowerLetter"/>
      <w:lvlText w:val="%2."/>
      <w:lvlJc w:val="left"/>
      <w:pPr>
        <w:tabs>
          <w:tab w:val="num" w:pos="1440"/>
        </w:tabs>
        <w:ind w:left="1440" w:hanging="360"/>
      </w:pPr>
    </w:lvl>
    <w:lvl w:ilvl="2" w:tplc="125A5E82">
      <w:start w:val="1"/>
      <w:numFmt w:val="lowerRoman"/>
      <w:lvlText w:val="%3."/>
      <w:lvlJc w:val="right"/>
      <w:pPr>
        <w:tabs>
          <w:tab w:val="num" w:pos="2160"/>
        </w:tabs>
        <w:ind w:left="2160" w:hanging="180"/>
      </w:pPr>
    </w:lvl>
    <w:lvl w:ilvl="3" w:tplc="3160BF86">
      <w:start w:val="1"/>
      <w:numFmt w:val="decimal"/>
      <w:lvlText w:val="%4."/>
      <w:lvlJc w:val="left"/>
      <w:pPr>
        <w:tabs>
          <w:tab w:val="num" w:pos="2880"/>
        </w:tabs>
        <w:ind w:left="2880" w:hanging="360"/>
      </w:pPr>
    </w:lvl>
    <w:lvl w:ilvl="4" w:tplc="2C784CBC">
      <w:start w:val="1"/>
      <w:numFmt w:val="lowerLetter"/>
      <w:lvlText w:val="%5."/>
      <w:lvlJc w:val="left"/>
      <w:pPr>
        <w:tabs>
          <w:tab w:val="num" w:pos="3600"/>
        </w:tabs>
        <w:ind w:left="3600" w:hanging="360"/>
      </w:pPr>
    </w:lvl>
    <w:lvl w:ilvl="5" w:tplc="3BBCFFB4">
      <w:start w:val="1"/>
      <w:numFmt w:val="lowerRoman"/>
      <w:lvlText w:val="%6."/>
      <w:lvlJc w:val="right"/>
      <w:pPr>
        <w:tabs>
          <w:tab w:val="num" w:pos="4320"/>
        </w:tabs>
        <w:ind w:left="4320" w:hanging="180"/>
      </w:pPr>
    </w:lvl>
    <w:lvl w:ilvl="6" w:tplc="2B3E773C">
      <w:start w:val="1"/>
      <w:numFmt w:val="decimal"/>
      <w:lvlText w:val="%7."/>
      <w:lvlJc w:val="left"/>
      <w:pPr>
        <w:tabs>
          <w:tab w:val="num" w:pos="5040"/>
        </w:tabs>
        <w:ind w:left="5040" w:hanging="360"/>
      </w:pPr>
    </w:lvl>
    <w:lvl w:ilvl="7" w:tplc="DEF4F556">
      <w:start w:val="1"/>
      <w:numFmt w:val="lowerLetter"/>
      <w:lvlText w:val="%8."/>
      <w:lvlJc w:val="left"/>
      <w:pPr>
        <w:tabs>
          <w:tab w:val="num" w:pos="5760"/>
        </w:tabs>
        <w:ind w:left="5760" w:hanging="360"/>
      </w:pPr>
    </w:lvl>
    <w:lvl w:ilvl="8" w:tplc="777E9CF2">
      <w:start w:val="1"/>
      <w:numFmt w:val="lowerRoman"/>
      <w:lvlText w:val="%9."/>
      <w:lvlJc w:val="right"/>
      <w:pPr>
        <w:tabs>
          <w:tab w:val="num" w:pos="6480"/>
        </w:tabs>
        <w:ind w:left="6480" w:hanging="180"/>
      </w:pPr>
    </w:lvl>
  </w:abstractNum>
  <w:abstractNum w:abstractNumId="3" w15:restartNumberingAfterBreak="0">
    <w:nsid w:val="00000003"/>
    <w:multiLevelType w:val="hybridMultilevel"/>
    <w:tmpl w:val="00000003"/>
    <w:lvl w:ilvl="0" w:tplc="813EAC00">
      <w:start w:val="1"/>
      <w:numFmt w:val="bullet"/>
      <w:lvlText w:val=""/>
      <w:lvlJc w:val="left"/>
      <w:pPr>
        <w:tabs>
          <w:tab w:val="num" w:pos="720"/>
        </w:tabs>
        <w:ind w:left="720" w:hanging="360"/>
      </w:pPr>
      <w:rPr>
        <w:rFonts w:ascii="Symbol" w:hAnsi="Symbol"/>
      </w:rPr>
    </w:lvl>
    <w:lvl w:ilvl="1" w:tplc="F7AAC03C">
      <w:start w:val="1"/>
      <w:numFmt w:val="bullet"/>
      <w:lvlText w:val="o"/>
      <w:lvlJc w:val="left"/>
      <w:pPr>
        <w:tabs>
          <w:tab w:val="num" w:pos="1440"/>
        </w:tabs>
        <w:ind w:left="1440" w:hanging="360"/>
      </w:pPr>
      <w:rPr>
        <w:rFonts w:ascii="Courier New" w:hAnsi="Courier New"/>
      </w:rPr>
    </w:lvl>
    <w:lvl w:ilvl="2" w:tplc="5802AF52">
      <w:start w:val="1"/>
      <w:numFmt w:val="bullet"/>
      <w:lvlText w:val=""/>
      <w:lvlJc w:val="left"/>
      <w:pPr>
        <w:tabs>
          <w:tab w:val="num" w:pos="2160"/>
        </w:tabs>
        <w:ind w:left="2160" w:hanging="360"/>
      </w:pPr>
      <w:rPr>
        <w:rFonts w:ascii="Wingdings" w:hAnsi="Wingdings"/>
      </w:rPr>
    </w:lvl>
    <w:lvl w:ilvl="3" w:tplc="61C085AA">
      <w:start w:val="1"/>
      <w:numFmt w:val="bullet"/>
      <w:lvlText w:val=""/>
      <w:lvlJc w:val="left"/>
      <w:pPr>
        <w:tabs>
          <w:tab w:val="num" w:pos="2880"/>
        </w:tabs>
        <w:ind w:left="2880" w:hanging="360"/>
      </w:pPr>
      <w:rPr>
        <w:rFonts w:ascii="Symbol" w:hAnsi="Symbol"/>
      </w:rPr>
    </w:lvl>
    <w:lvl w:ilvl="4" w:tplc="48D466D8">
      <w:start w:val="1"/>
      <w:numFmt w:val="bullet"/>
      <w:lvlText w:val="o"/>
      <w:lvlJc w:val="left"/>
      <w:pPr>
        <w:tabs>
          <w:tab w:val="num" w:pos="3600"/>
        </w:tabs>
        <w:ind w:left="3600" w:hanging="360"/>
      </w:pPr>
      <w:rPr>
        <w:rFonts w:ascii="Courier New" w:hAnsi="Courier New"/>
      </w:rPr>
    </w:lvl>
    <w:lvl w:ilvl="5" w:tplc="0032D8F4">
      <w:start w:val="1"/>
      <w:numFmt w:val="bullet"/>
      <w:lvlText w:val=""/>
      <w:lvlJc w:val="left"/>
      <w:pPr>
        <w:tabs>
          <w:tab w:val="num" w:pos="4320"/>
        </w:tabs>
        <w:ind w:left="4320" w:hanging="360"/>
      </w:pPr>
      <w:rPr>
        <w:rFonts w:ascii="Wingdings" w:hAnsi="Wingdings"/>
      </w:rPr>
    </w:lvl>
    <w:lvl w:ilvl="6" w:tplc="9B8A6348">
      <w:start w:val="1"/>
      <w:numFmt w:val="bullet"/>
      <w:lvlText w:val=""/>
      <w:lvlJc w:val="left"/>
      <w:pPr>
        <w:tabs>
          <w:tab w:val="num" w:pos="5040"/>
        </w:tabs>
        <w:ind w:left="5040" w:hanging="360"/>
      </w:pPr>
      <w:rPr>
        <w:rFonts w:ascii="Symbol" w:hAnsi="Symbol"/>
      </w:rPr>
    </w:lvl>
    <w:lvl w:ilvl="7" w:tplc="2DF8F390">
      <w:start w:val="1"/>
      <w:numFmt w:val="bullet"/>
      <w:lvlText w:val="o"/>
      <w:lvlJc w:val="left"/>
      <w:pPr>
        <w:tabs>
          <w:tab w:val="num" w:pos="5760"/>
        </w:tabs>
        <w:ind w:left="5760" w:hanging="360"/>
      </w:pPr>
      <w:rPr>
        <w:rFonts w:ascii="Courier New" w:hAnsi="Courier New"/>
      </w:rPr>
    </w:lvl>
    <w:lvl w:ilvl="8" w:tplc="6066A61E">
      <w:start w:val="1"/>
      <w:numFmt w:val="bullet"/>
      <w:lvlText w:val=""/>
      <w:lvlJc w:val="left"/>
      <w:pPr>
        <w:tabs>
          <w:tab w:val="num" w:pos="6480"/>
        </w:tabs>
        <w:ind w:left="6480" w:hanging="360"/>
      </w:pPr>
      <w:rPr>
        <w:rFonts w:ascii="Wingdings" w:hAnsi="Wingdings"/>
      </w:rPr>
    </w:lvl>
  </w:abstractNum>
  <w:abstractNum w:abstractNumId="4" w15:restartNumberingAfterBreak="0">
    <w:nsid w:val="00000004"/>
    <w:multiLevelType w:val="hybridMultilevel"/>
    <w:tmpl w:val="00000004"/>
    <w:lvl w:ilvl="0" w:tplc="0A9E9698">
      <w:start w:val="1"/>
      <w:numFmt w:val="bullet"/>
      <w:lvlText w:val=""/>
      <w:lvlJc w:val="left"/>
      <w:pPr>
        <w:tabs>
          <w:tab w:val="num" w:pos="720"/>
        </w:tabs>
        <w:ind w:left="720" w:hanging="360"/>
      </w:pPr>
      <w:rPr>
        <w:rFonts w:ascii="Symbol" w:hAnsi="Symbol"/>
      </w:rPr>
    </w:lvl>
    <w:lvl w:ilvl="1" w:tplc="BA087F4A">
      <w:start w:val="1"/>
      <w:numFmt w:val="bullet"/>
      <w:lvlText w:val="o"/>
      <w:lvlJc w:val="left"/>
      <w:pPr>
        <w:tabs>
          <w:tab w:val="num" w:pos="1440"/>
        </w:tabs>
        <w:ind w:left="1440" w:hanging="360"/>
      </w:pPr>
      <w:rPr>
        <w:rFonts w:ascii="Courier New" w:hAnsi="Courier New"/>
      </w:rPr>
    </w:lvl>
    <w:lvl w:ilvl="2" w:tplc="A580D0D2">
      <w:start w:val="1"/>
      <w:numFmt w:val="bullet"/>
      <w:lvlText w:val=""/>
      <w:lvlJc w:val="left"/>
      <w:pPr>
        <w:tabs>
          <w:tab w:val="num" w:pos="2160"/>
        </w:tabs>
        <w:ind w:left="2160" w:hanging="360"/>
      </w:pPr>
      <w:rPr>
        <w:rFonts w:ascii="Wingdings" w:hAnsi="Wingdings"/>
      </w:rPr>
    </w:lvl>
    <w:lvl w:ilvl="3" w:tplc="96769B3C">
      <w:start w:val="1"/>
      <w:numFmt w:val="bullet"/>
      <w:lvlText w:val=""/>
      <w:lvlJc w:val="left"/>
      <w:pPr>
        <w:tabs>
          <w:tab w:val="num" w:pos="2880"/>
        </w:tabs>
        <w:ind w:left="2880" w:hanging="360"/>
      </w:pPr>
      <w:rPr>
        <w:rFonts w:ascii="Symbol" w:hAnsi="Symbol"/>
      </w:rPr>
    </w:lvl>
    <w:lvl w:ilvl="4" w:tplc="E8B02748">
      <w:start w:val="1"/>
      <w:numFmt w:val="bullet"/>
      <w:lvlText w:val="o"/>
      <w:lvlJc w:val="left"/>
      <w:pPr>
        <w:tabs>
          <w:tab w:val="num" w:pos="3600"/>
        </w:tabs>
        <w:ind w:left="3600" w:hanging="360"/>
      </w:pPr>
      <w:rPr>
        <w:rFonts w:ascii="Courier New" w:hAnsi="Courier New"/>
      </w:rPr>
    </w:lvl>
    <w:lvl w:ilvl="5" w:tplc="6C4051D8">
      <w:start w:val="1"/>
      <w:numFmt w:val="bullet"/>
      <w:lvlText w:val=""/>
      <w:lvlJc w:val="left"/>
      <w:pPr>
        <w:tabs>
          <w:tab w:val="num" w:pos="4320"/>
        </w:tabs>
        <w:ind w:left="4320" w:hanging="360"/>
      </w:pPr>
      <w:rPr>
        <w:rFonts w:ascii="Wingdings" w:hAnsi="Wingdings"/>
      </w:rPr>
    </w:lvl>
    <w:lvl w:ilvl="6" w:tplc="48B0EE2C">
      <w:start w:val="1"/>
      <w:numFmt w:val="bullet"/>
      <w:lvlText w:val=""/>
      <w:lvlJc w:val="left"/>
      <w:pPr>
        <w:tabs>
          <w:tab w:val="num" w:pos="5040"/>
        </w:tabs>
        <w:ind w:left="5040" w:hanging="360"/>
      </w:pPr>
      <w:rPr>
        <w:rFonts w:ascii="Symbol" w:hAnsi="Symbol"/>
      </w:rPr>
    </w:lvl>
    <w:lvl w:ilvl="7" w:tplc="943AEAAE">
      <w:start w:val="1"/>
      <w:numFmt w:val="bullet"/>
      <w:lvlText w:val="o"/>
      <w:lvlJc w:val="left"/>
      <w:pPr>
        <w:tabs>
          <w:tab w:val="num" w:pos="5760"/>
        </w:tabs>
        <w:ind w:left="5760" w:hanging="360"/>
      </w:pPr>
      <w:rPr>
        <w:rFonts w:ascii="Courier New" w:hAnsi="Courier New"/>
      </w:rPr>
    </w:lvl>
    <w:lvl w:ilvl="8" w:tplc="923C830E">
      <w:start w:val="1"/>
      <w:numFmt w:val="bullet"/>
      <w:lvlText w:val=""/>
      <w:lvlJc w:val="left"/>
      <w:pPr>
        <w:tabs>
          <w:tab w:val="num" w:pos="6480"/>
        </w:tabs>
        <w:ind w:left="6480" w:hanging="360"/>
      </w:pPr>
      <w:rPr>
        <w:rFonts w:ascii="Wingdings" w:hAnsi="Wingdings"/>
      </w:rPr>
    </w:lvl>
  </w:abstractNum>
  <w:abstractNum w:abstractNumId="5" w15:restartNumberingAfterBreak="0">
    <w:nsid w:val="07377067"/>
    <w:multiLevelType w:val="hybridMultilevel"/>
    <w:tmpl w:val="68E8F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7A5CBD"/>
    <w:multiLevelType w:val="hybridMultilevel"/>
    <w:tmpl w:val="52A62670"/>
    <w:lvl w:ilvl="0" w:tplc="04090001">
      <w:start w:val="1"/>
      <w:numFmt w:val="bullet"/>
      <w:lvlText w:val=""/>
      <w:lvlJc w:val="left"/>
      <w:pPr>
        <w:tabs>
          <w:tab w:val="num" w:pos="720"/>
        </w:tabs>
        <w:ind w:left="720" w:hanging="360"/>
      </w:pPr>
      <w:rPr>
        <w:rFonts w:ascii="Symbol" w:hAnsi="Symbol" w:hint="default"/>
      </w:rPr>
    </w:lvl>
    <w:lvl w:ilvl="1" w:tplc="EA28B8C6">
      <w:start w:val="1"/>
      <w:numFmt w:val="lowerLetter"/>
      <w:lvlText w:val="%2."/>
      <w:lvlJc w:val="left"/>
      <w:pPr>
        <w:tabs>
          <w:tab w:val="num" w:pos="1440"/>
        </w:tabs>
        <w:ind w:left="1440" w:hanging="360"/>
      </w:pPr>
    </w:lvl>
    <w:lvl w:ilvl="2" w:tplc="3BACA0AE">
      <w:start w:val="1"/>
      <w:numFmt w:val="lowerRoman"/>
      <w:lvlText w:val="%3."/>
      <w:lvlJc w:val="right"/>
      <w:pPr>
        <w:tabs>
          <w:tab w:val="num" w:pos="2160"/>
        </w:tabs>
        <w:ind w:left="2160" w:hanging="180"/>
      </w:pPr>
    </w:lvl>
    <w:lvl w:ilvl="3" w:tplc="A30232B6">
      <w:start w:val="1"/>
      <w:numFmt w:val="decimal"/>
      <w:lvlText w:val="%4."/>
      <w:lvlJc w:val="left"/>
      <w:pPr>
        <w:tabs>
          <w:tab w:val="num" w:pos="2880"/>
        </w:tabs>
        <w:ind w:left="2880" w:hanging="360"/>
      </w:pPr>
    </w:lvl>
    <w:lvl w:ilvl="4" w:tplc="D9785422">
      <w:start w:val="1"/>
      <w:numFmt w:val="lowerLetter"/>
      <w:lvlText w:val="%5."/>
      <w:lvlJc w:val="left"/>
      <w:pPr>
        <w:tabs>
          <w:tab w:val="num" w:pos="3600"/>
        </w:tabs>
        <w:ind w:left="3600" w:hanging="360"/>
      </w:pPr>
    </w:lvl>
    <w:lvl w:ilvl="5" w:tplc="ECA64BE2">
      <w:start w:val="1"/>
      <w:numFmt w:val="lowerRoman"/>
      <w:lvlText w:val="%6."/>
      <w:lvlJc w:val="right"/>
      <w:pPr>
        <w:tabs>
          <w:tab w:val="num" w:pos="4320"/>
        </w:tabs>
        <w:ind w:left="4320" w:hanging="180"/>
      </w:pPr>
    </w:lvl>
    <w:lvl w:ilvl="6" w:tplc="A8F4331A">
      <w:start w:val="1"/>
      <w:numFmt w:val="decimal"/>
      <w:lvlText w:val="%7."/>
      <w:lvlJc w:val="left"/>
      <w:pPr>
        <w:tabs>
          <w:tab w:val="num" w:pos="5040"/>
        </w:tabs>
        <w:ind w:left="5040" w:hanging="360"/>
      </w:pPr>
    </w:lvl>
    <w:lvl w:ilvl="7" w:tplc="E242B418">
      <w:start w:val="1"/>
      <w:numFmt w:val="lowerLetter"/>
      <w:lvlText w:val="%8."/>
      <w:lvlJc w:val="left"/>
      <w:pPr>
        <w:tabs>
          <w:tab w:val="num" w:pos="5760"/>
        </w:tabs>
        <w:ind w:left="5760" w:hanging="360"/>
      </w:pPr>
    </w:lvl>
    <w:lvl w:ilvl="8" w:tplc="7EDC49CA">
      <w:start w:val="1"/>
      <w:numFmt w:val="lowerRoman"/>
      <w:lvlText w:val="%9."/>
      <w:lvlJc w:val="right"/>
      <w:pPr>
        <w:tabs>
          <w:tab w:val="num" w:pos="6480"/>
        </w:tabs>
        <w:ind w:left="6480" w:hanging="180"/>
      </w:pPr>
    </w:lvl>
  </w:abstractNum>
  <w:abstractNum w:abstractNumId="7" w15:restartNumberingAfterBreak="0">
    <w:nsid w:val="54603AAA"/>
    <w:multiLevelType w:val="hybridMultilevel"/>
    <w:tmpl w:val="B2026A1C"/>
    <w:lvl w:ilvl="0" w:tplc="04090001">
      <w:start w:val="1"/>
      <w:numFmt w:val="bullet"/>
      <w:lvlText w:val=""/>
      <w:lvlJc w:val="left"/>
      <w:pPr>
        <w:tabs>
          <w:tab w:val="num" w:pos="720"/>
        </w:tabs>
        <w:ind w:left="720" w:hanging="360"/>
      </w:pPr>
      <w:rPr>
        <w:rFonts w:ascii="Symbol" w:hAnsi="Symbol" w:hint="default"/>
      </w:rPr>
    </w:lvl>
    <w:lvl w:ilvl="1" w:tplc="B324F30C">
      <w:start w:val="1"/>
      <w:numFmt w:val="lowerLetter"/>
      <w:lvlText w:val="%2."/>
      <w:lvlJc w:val="left"/>
      <w:pPr>
        <w:tabs>
          <w:tab w:val="num" w:pos="1440"/>
        </w:tabs>
        <w:ind w:left="1440" w:hanging="360"/>
      </w:pPr>
    </w:lvl>
    <w:lvl w:ilvl="2" w:tplc="AF328462">
      <w:start w:val="1"/>
      <w:numFmt w:val="lowerRoman"/>
      <w:lvlText w:val="%3."/>
      <w:lvlJc w:val="right"/>
      <w:pPr>
        <w:tabs>
          <w:tab w:val="num" w:pos="2160"/>
        </w:tabs>
        <w:ind w:left="2160" w:hanging="180"/>
      </w:pPr>
    </w:lvl>
    <w:lvl w:ilvl="3" w:tplc="35E88E06">
      <w:start w:val="1"/>
      <w:numFmt w:val="decimal"/>
      <w:lvlText w:val="%4."/>
      <w:lvlJc w:val="left"/>
      <w:pPr>
        <w:tabs>
          <w:tab w:val="num" w:pos="2880"/>
        </w:tabs>
        <w:ind w:left="2880" w:hanging="360"/>
      </w:pPr>
    </w:lvl>
    <w:lvl w:ilvl="4" w:tplc="0CF6A894">
      <w:start w:val="1"/>
      <w:numFmt w:val="lowerLetter"/>
      <w:lvlText w:val="%5."/>
      <w:lvlJc w:val="left"/>
      <w:pPr>
        <w:tabs>
          <w:tab w:val="num" w:pos="3600"/>
        </w:tabs>
        <w:ind w:left="3600" w:hanging="360"/>
      </w:pPr>
    </w:lvl>
    <w:lvl w:ilvl="5" w:tplc="BE5EB0B2">
      <w:start w:val="1"/>
      <w:numFmt w:val="lowerRoman"/>
      <w:lvlText w:val="%6."/>
      <w:lvlJc w:val="right"/>
      <w:pPr>
        <w:tabs>
          <w:tab w:val="num" w:pos="4320"/>
        </w:tabs>
        <w:ind w:left="4320" w:hanging="180"/>
      </w:pPr>
    </w:lvl>
    <w:lvl w:ilvl="6" w:tplc="275C4966">
      <w:start w:val="1"/>
      <w:numFmt w:val="decimal"/>
      <w:lvlText w:val="%7."/>
      <w:lvlJc w:val="left"/>
      <w:pPr>
        <w:tabs>
          <w:tab w:val="num" w:pos="5040"/>
        </w:tabs>
        <w:ind w:left="5040" w:hanging="360"/>
      </w:pPr>
    </w:lvl>
    <w:lvl w:ilvl="7" w:tplc="3B1603CA">
      <w:start w:val="1"/>
      <w:numFmt w:val="lowerLetter"/>
      <w:lvlText w:val="%8."/>
      <w:lvlJc w:val="left"/>
      <w:pPr>
        <w:tabs>
          <w:tab w:val="num" w:pos="5760"/>
        </w:tabs>
        <w:ind w:left="5760" w:hanging="360"/>
      </w:pPr>
    </w:lvl>
    <w:lvl w:ilvl="8" w:tplc="ACE20060">
      <w:start w:val="1"/>
      <w:numFmt w:val="lowerRoman"/>
      <w:lvlText w:val="%9."/>
      <w:lvlJc w:val="right"/>
      <w:pPr>
        <w:tabs>
          <w:tab w:val="num" w:pos="6480"/>
        </w:tabs>
        <w:ind w:left="6480" w:hanging="180"/>
      </w:pPr>
    </w:lvl>
  </w:abstractNum>
  <w:abstractNum w:abstractNumId="8" w15:restartNumberingAfterBreak="0">
    <w:nsid w:val="5B3F375C"/>
    <w:multiLevelType w:val="hybridMultilevel"/>
    <w:tmpl w:val="0DBC2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51738D0"/>
    <w:multiLevelType w:val="hybridMultilevel"/>
    <w:tmpl w:val="68E8F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 w:numId="6">
    <w:abstractNumId w:val="8"/>
  </w:num>
  <w:num w:numId="7">
    <w:abstractNumId w:val="7"/>
  </w:num>
  <w:num w:numId="8">
    <w:abstractNumId w:val="6"/>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012741"/>
    <w:rsid w:val="00141D54"/>
    <w:rsid w:val="001433A7"/>
    <w:rsid w:val="00194A7F"/>
    <w:rsid w:val="001D1A5B"/>
    <w:rsid w:val="00202E97"/>
    <w:rsid w:val="00223600"/>
    <w:rsid w:val="002639D2"/>
    <w:rsid w:val="002B0836"/>
    <w:rsid w:val="002B206B"/>
    <w:rsid w:val="002B6F54"/>
    <w:rsid w:val="002D1B29"/>
    <w:rsid w:val="0030302C"/>
    <w:rsid w:val="003E37C1"/>
    <w:rsid w:val="00411FE7"/>
    <w:rsid w:val="00454D3E"/>
    <w:rsid w:val="00484BF4"/>
    <w:rsid w:val="004F34E0"/>
    <w:rsid w:val="00517010"/>
    <w:rsid w:val="00523E59"/>
    <w:rsid w:val="005576B1"/>
    <w:rsid w:val="00563036"/>
    <w:rsid w:val="00567E74"/>
    <w:rsid w:val="00580948"/>
    <w:rsid w:val="0058650A"/>
    <w:rsid w:val="00640440"/>
    <w:rsid w:val="00647A20"/>
    <w:rsid w:val="006710FB"/>
    <w:rsid w:val="006A7FDC"/>
    <w:rsid w:val="006D0DDC"/>
    <w:rsid w:val="007079B1"/>
    <w:rsid w:val="007E2294"/>
    <w:rsid w:val="00816D57"/>
    <w:rsid w:val="008A28D1"/>
    <w:rsid w:val="008E7AC8"/>
    <w:rsid w:val="0091799D"/>
    <w:rsid w:val="009C1D44"/>
    <w:rsid w:val="00A34802"/>
    <w:rsid w:val="00A42420"/>
    <w:rsid w:val="00A538E7"/>
    <w:rsid w:val="00A77B3E"/>
    <w:rsid w:val="00B609E2"/>
    <w:rsid w:val="00BA0502"/>
    <w:rsid w:val="00BD72C9"/>
    <w:rsid w:val="00C403E3"/>
    <w:rsid w:val="00C74A6B"/>
    <w:rsid w:val="00C95045"/>
    <w:rsid w:val="00CE45D0"/>
    <w:rsid w:val="00DA0FDC"/>
    <w:rsid w:val="00DB3841"/>
    <w:rsid w:val="00DC5954"/>
    <w:rsid w:val="00E12FC3"/>
    <w:rsid w:val="00E4142D"/>
    <w:rsid w:val="00E556CE"/>
    <w:rsid w:val="00E8781F"/>
    <w:rsid w:val="00F31A15"/>
    <w:rsid w:val="00F711F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9575B4"/>
  <w14:defaultImageDpi w14:val="300"/>
  <w15:chartTrackingRefBased/>
  <w15:docId w15:val="{807590A8-92AF-D946-BE6B-6D6ED6C8D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0302C"/>
    <w:rPr>
      <w:sz w:val="24"/>
      <w:szCs w:val="24"/>
      <w:lang w:eastAsia="en-US"/>
    </w:rPr>
  </w:style>
  <w:style w:type="paragraph" w:styleId="Heading1">
    <w:name w:val="heading 1"/>
    <w:basedOn w:val="Normal"/>
    <w:next w:val="Normal"/>
    <w:qFormat/>
    <w:rsid w:val="0030302C"/>
    <w:pPr>
      <w:keepNext/>
      <w:spacing w:before="240" w:beforeAutospacing="1" w:after="60" w:afterAutospacing="1" w:line="440" w:lineRule="atLeast"/>
      <w:outlineLvl w:val="0"/>
    </w:pPr>
    <w:rPr>
      <w:rFonts w:ascii="Trebuchet MS" w:eastAsia="Trebuchet MS" w:hAnsi="Trebuchet MS" w:cs="Trebuchet MS"/>
      <w:b/>
      <w:bCs/>
      <w:color w:val="000000"/>
      <w:kern w:val="32"/>
      <w:sz w:val="44"/>
      <w:szCs w:val="32"/>
    </w:rPr>
  </w:style>
  <w:style w:type="paragraph" w:styleId="Heading2">
    <w:name w:val="heading 2"/>
    <w:basedOn w:val="Normal"/>
    <w:next w:val="Normal"/>
    <w:qFormat/>
    <w:rsid w:val="0030302C"/>
    <w:pPr>
      <w:keepNext/>
      <w:spacing w:before="240" w:beforeAutospacing="1" w:after="60" w:afterAutospacing="1" w:line="360" w:lineRule="atLeast"/>
      <w:outlineLvl w:val="1"/>
    </w:pPr>
    <w:rPr>
      <w:rFonts w:ascii="Trebuchet MS" w:eastAsia="Trebuchet MS" w:hAnsi="Trebuchet MS" w:cs="Trebuchet MS"/>
      <w:b/>
      <w:bCs/>
      <w:iCs/>
      <w:color w:val="000000"/>
      <w:sz w:val="36"/>
      <w:szCs w:val="28"/>
      <w:u w:val="single"/>
    </w:rPr>
  </w:style>
  <w:style w:type="paragraph" w:styleId="Heading3">
    <w:name w:val="heading 3"/>
    <w:basedOn w:val="Normal"/>
    <w:next w:val="Normal"/>
    <w:qFormat/>
    <w:rsid w:val="0030302C"/>
    <w:pPr>
      <w:keepNext/>
      <w:spacing w:before="240" w:beforeAutospacing="1" w:after="60" w:afterAutospacing="1" w:line="280" w:lineRule="atLeast"/>
      <w:outlineLvl w:val="2"/>
    </w:pPr>
    <w:rPr>
      <w:rFonts w:ascii="Trebuchet MS" w:eastAsia="Trebuchet MS" w:hAnsi="Trebuchet MS" w:cs="Trebuchet MS"/>
      <w:b/>
      <w:bCs/>
      <w:color w:val="000000"/>
      <w:sz w:val="28"/>
      <w:szCs w:val="26"/>
    </w:rPr>
  </w:style>
  <w:style w:type="paragraph" w:styleId="Heading4">
    <w:name w:val="heading 4"/>
    <w:basedOn w:val="Normal"/>
    <w:next w:val="Normal"/>
    <w:qFormat/>
    <w:rsid w:val="00EF7B96"/>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sTable1">
    <w:name w:val="PasTable1"/>
    <w:basedOn w:val="Normal"/>
    <w:rsid w:val="0030302C"/>
    <w:rPr>
      <w:rFonts w:ascii="Arial Narrow" w:eastAsia="Arial Narrow" w:hAnsi="Arial Narrow" w:cs="Arial Narrow"/>
      <w:sz w:val="14"/>
    </w:rPr>
  </w:style>
  <w:style w:type="paragraph" w:styleId="TOC1">
    <w:name w:val="toc 1"/>
    <w:basedOn w:val="Normal"/>
    <w:next w:val="Normal"/>
    <w:autoRedefine/>
    <w:uiPriority w:val="39"/>
    <w:rsid w:val="005576B1"/>
    <w:pPr>
      <w:tabs>
        <w:tab w:val="right" w:leader="dot" w:pos="9350"/>
      </w:tabs>
      <w:spacing w:before="120" w:line="360" w:lineRule="auto"/>
    </w:pPr>
    <w:rPr>
      <w:rFonts w:ascii="Calibri" w:hAnsi="Calibri"/>
      <w:b/>
      <w:color w:val="548DD4"/>
    </w:rPr>
  </w:style>
  <w:style w:type="paragraph" w:styleId="TOC2">
    <w:name w:val="toc 2"/>
    <w:basedOn w:val="Normal"/>
    <w:next w:val="Normal"/>
    <w:autoRedefine/>
    <w:uiPriority w:val="39"/>
    <w:rsid w:val="0030302C"/>
    <w:rPr>
      <w:rFonts w:ascii="Cambria" w:hAnsi="Cambria"/>
      <w:sz w:val="22"/>
      <w:szCs w:val="22"/>
    </w:rPr>
  </w:style>
  <w:style w:type="paragraph" w:styleId="TOC3">
    <w:name w:val="toc 3"/>
    <w:basedOn w:val="Normal"/>
    <w:next w:val="Normal"/>
    <w:autoRedefine/>
    <w:uiPriority w:val="39"/>
    <w:unhideWhenUsed/>
    <w:rsid w:val="0030302C"/>
    <w:pPr>
      <w:ind w:left="240"/>
    </w:pPr>
    <w:rPr>
      <w:rFonts w:ascii="Cambria" w:hAnsi="Cambria"/>
      <w:i/>
      <w:sz w:val="22"/>
      <w:szCs w:val="22"/>
    </w:rPr>
  </w:style>
  <w:style w:type="paragraph" w:styleId="TOC4">
    <w:name w:val="toc 4"/>
    <w:basedOn w:val="Normal"/>
    <w:next w:val="Normal"/>
    <w:autoRedefine/>
    <w:uiPriority w:val="39"/>
    <w:unhideWhenUsed/>
    <w:rsid w:val="0030302C"/>
    <w:pPr>
      <w:pBdr>
        <w:between w:val="double" w:sz="6" w:space="0" w:color="auto"/>
      </w:pBdr>
      <w:ind w:left="480"/>
    </w:pPr>
    <w:rPr>
      <w:rFonts w:ascii="Cambria" w:hAnsi="Cambria"/>
      <w:sz w:val="20"/>
      <w:szCs w:val="20"/>
    </w:rPr>
  </w:style>
  <w:style w:type="character" w:styleId="Hyperlink">
    <w:name w:val="Hyperlink"/>
    <w:uiPriority w:val="99"/>
    <w:rsid w:val="0030302C"/>
    <w:rPr>
      <w:color w:val="0000FF"/>
      <w:u w:val="single"/>
    </w:rPr>
  </w:style>
  <w:style w:type="paragraph" w:customStyle="1" w:styleId="AppendixFinancialTableFooter">
    <w:name w:val="Appendix_FinancialTable_Footer"/>
    <w:rsid w:val="0030302C"/>
    <w:pPr>
      <w:spacing w:beforeAutospacing="1" w:afterAutospacing="1" w:line="140" w:lineRule="atLeast"/>
    </w:pPr>
    <w:rPr>
      <w:rFonts w:ascii="Trebuchet MS" w:eastAsia="Trebuchet MS" w:hAnsi="Trebuchet MS" w:cs="Trebuchet MS"/>
      <w:b/>
      <w:color w:val="000000"/>
      <w:sz w:val="14"/>
      <w:lang w:eastAsia="en-US"/>
    </w:rPr>
  </w:style>
  <w:style w:type="paragraph" w:customStyle="1" w:styleId="AppendixFinancialTableGroupFooter">
    <w:name w:val="Appendix_FinancialTable_GroupFooter"/>
    <w:rsid w:val="0030302C"/>
    <w:pPr>
      <w:spacing w:beforeAutospacing="1" w:afterAutospacing="1" w:line="140" w:lineRule="atLeast"/>
    </w:pPr>
    <w:rPr>
      <w:rFonts w:ascii="Trebuchet MS" w:eastAsia="Trebuchet MS" w:hAnsi="Trebuchet MS" w:cs="Trebuchet MS"/>
      <w:b/>
      <w:color w:val="000000"/>
      <w:sz w:val="14"/>
      <w:lang w:eastAsia="en-US"/>
    </w:rPr>
  </w:style>
  <w:style w:type="paragraph" w:customStyle="1" w:styleId="AppendixFinancialTableGroupHeader">
    <w:name w:val="Appendix_FinancialTable_GroupHeader"/>
    <w:rsid w:val="0030302C"/>
    <w:pPr>
      <w:spacing w:beforeAutospacing="1" w:afterAutospacing="1" w:line="140" w:lineRule="atLeast"/>
    </w:pPr>
    <w:rPr>
      <w:rFonts w:ascii="Trebuchet MS" w:eastAsia="Trebuchet MS" w:hAnsi="Trebuchet MS" w:cs="Trebuchet MS"/>
      <w:b/>
      <w:color w:val="000000"/>
      <w:sz w:val="14"/>
      <w:lang w:eastAsia="en-US"/>
    </w:rPr>
  </w:style>
  <w:style w:type="paragraph" w:customStyle="1" w:styleId="AppendixFinancialTableGroupItem">
    <w:name w:val="Appendix_FinancialTable_GroupItem"/>
    <w:rsid w:val="0030302C"/>
    <w:pPr>
      <w:spacing w:beforeAutospacing="1" w:afterAutospacing="1" w:line="120" w:lineRule="atLeast"/>
    </w:pPr>
    <w:rPr>
      <w:rFonts w:ascii="Trebuchet MS" w:eastAsia="Trebuchet MS" w:hAnsi="Trebuchet MS" w:cs="Trebuchet MS"/>
      <w:color w:val="000000"/>
      <w:sz w:val="12"/>
      <w:lang w:eastAsia="en-US"/>
    </w:rPr>
  </w:style>
  <w:style w:type="paragraph" w:customStyle="1" w:styleId="AppendixFinancialTableGroupLastItem">
    <w:name w:val="Appendix_FinancialTable_GroupLastItem"/>
    <w:rsid w:val="0030302C"/>
    <w:pPr>
      <w:spacing w:beforeAutospacing="1" w:afterAutospacing="1" w:line="120" w:lineRule="atLeast"/>
    </w:pPr>
    <w:rPr>
      <w:rFonts w:ascii="Trebuchet MS" w:eastAsia="Trebuchet MS" w:hAnsi="Trebuchet MS" w:cs="Trebuchet MS"/>
      <w:color w:val="000000"/>
      <w:sz w:val="12"/>
      <w:lang w:eastAsia="en-US"/>
    </w:rPr>
  </w:style>
  <w:style w:type="paragraph" w:customStyle="1" w:styleId="AppendixFinancialTableHeader">
    <w:name w:val="Appendix_FinancialTable_Header"/>
    <w:rsid w:val="0030302C"/>
    <w:pPr>
      <w:spacing w:beforeAutospacing="1" w:afterAutospacing="1" w:line="140" w:lineRule="atLeast"/>
    </w:pPr>
    <w:rPr>
      <w:rFonts w:ascii="Trebuchet MS" w:eastAsia="Trebuchet MS" w:hAnsi="Trebuchet MS" w:cs="Trebuchet MS"/>
      <w:b/>
      <w:color w:val="000000"/>
      <w:sz w:val="14"/>
      <w:lang w:eastAsia="en-US"/>
    </w:rPr>
  </w:style>
  <w:style w:type="paragraph" w:customStyle="1" w:styleId="AppendixFinancialTableItem">
    <w:name w:val="Appendix_FinancialTable_Item"/>
    <w:rsid w:val="0030302C"/>
    <w:pPr>
      <w:spacing w:beforeAutospacing="1" w:afterAutospacing="1" w:line="120" w:lineRule="atLeast"/>
    </w:pPr>
    <w:rPr>
      <w:rFonts w:ascii="Trebuchet MS" w:eastAsia="Trebuchet MS" w:hAnsi="Trebuchet MS" w:cs="Trebuchet MS"/>
      <w:color w:val="000000"/>
      <w:sz w:val="12"/>
      <w:lang w:eastAsia="en-US"/>
    </w:rPr>
  </w:style>
  <w:style w:type="paragraph" w:customStyle="1" w:styleId="AppendixFinancialTableSpacer">
    <w:name w:val="Appendix_FinancialTable_Spacer"/>
    <w:rsid w:val="0030302C"/>
    <w:rPr>
      <w:lang w:eastAsia="en-US"/>
    </w:rPr>
  </w:style>
  <w:style w:type="paragraph" w:styleId="BalloonText">
    <w:name w:val="Balloon Text"/>
    <w:basedOn w:val="Normal"/>
    <w:link w:val="BalloonTextChar"/>
    <w:unhideWhenUsed/>
    <w:rsid w:val="0030302C"/>
    <w:rPr>
      <w:rFonts w:ascii="Lucida Grande" w:hAnsi="Lucida Grande" w:cs="Lucida Grande"/>
      <w:sz w:val="18"/>
      <w:szCs w:val="18"/>
    </w:rPr>
  </w:style>
  <w:style w:type="character" w:customStyle="1" w:styleId="BalloonTextChar">
    <w:name w:val="Balloon Text Char"/>
    <w:link w:val="BalloonText"/>
    <w:rsid w:val="0030302C"/>
    <w:rPr>
      <w:rFonts w:ascii="Lucida Grande" w:hAnsi="Lucida Grande" w:cs="Lucida Grande"/>
      <w:sz w:val="18"/>
      <w:szCs w:val="18"/>
    </w:rPr>
  </w:style>
  <w:style w:type="paragraph" w:styleId="BodyText">
    <w:name w:val="Body Text"/>
    <w:basedOn w:val="Normal"/>
    <w:link w:val="BodyTextChar"/>
    <w:rsid w:val="0030302C"/>
    <w:pPr>
      <w:spacing w:beforeAutospacing="1" w:after="120" w:afterAutospacing="1" w:line="240" w:lineRule="atLeast"/>
    </w:pPr>
    <w:rPr>
      <w:rFonts w:ascii="Palatino Linotype" w:eastAsia="Palatino Linotype" w:hAnsi="Palatino Linotype" w:cs="Palatino Linotype"/>
      <w:color w:val="000000"/>
    </w:rPr>
  </w:style>
  <w:style w:type="character" w:customStyle="1" w:styleId="BodyTextChar">
    <w:name w:val="Body Text Char"/>
    <w:link w:val="BodyText"/>
    <w:rsid w:val="0030302C"/>
    <w:rPr>
      <w:rFonts w:ascii="Palatino Linotype" w:eastAsia="Palatino Linotype" w:hAnsi="Palatino Linotype" w:cs="Palatino Linotype"/>
      <w:color w:val="000000"/>
      <w:sz w:val="24"/>
      <w:szCs w:val="24"/>
    </w:rPr>
  </w:style>
  <w:style w:type="paragraph" w:customStyle="1" w:styleId="FinancialTableFooter">
    <w:name w:val="FinancialTable_Footer"/>
    <w:rsid w:val="0030302C"/>
    <w:pPr>
      <w:spacing w:beforeAutospacing="1" w:afterAutospacing="1" w:line="200" w:lineRule="atLeast"/>
    </w:pPr>
    <w:rPr>
      <w:rFonts w:ascii="Trebuchet MS" w:eastAsia="Trebuchet MS" w:hAnsi="Trebuchet MS" w:cs="Trebuchet MS"/>
      <w:b/>
      <w:color w:val="000000"/>
      <w:lang w:eastAsia="en-US"/>
    </w:rPr>
  </w:style>
  <w:style w:type="paragraph" w:customStyle="1" w:styleId="FinancialTableGroupFooter">
    <w:name w:val="FinancialTable_GroupFooter"/>
    <w:rsid w:val="0030302C"/>
    <w:pPr>
      <w:spacing w:beforeAutospacing="1" w:afterAutospacing="1" w:line="200" w:lineRule="atLeast"/>
    </w:pPr>
    <w:rPr>
      <w:rFonts w:ascii="Trebuchet MS" w:eastAsia="Trebuchet MS" w:hAnsi="Trebuchet MS" w:cs="Trebuchet MS"/>
      <w:b/>
      <w:color w:val="000000"/>
      <w:lang w:eastAsia="en-US"/>
    </w:rPr>
  </w:style>
  <w:style w:type="paragraph" w:customStyle="1" w:styleId="FinancialTableGroupHeader">
    <w:name w:val="FinancialTable_GroupHeader"/>
    <w:rsid w:val="0030302C"/>
    <w:pPr>
      <w:spacing w:beforeAutospacing="1" w:afterAutospacing="1" w:line="200" w:lineRule="atLeast"/>
    </w:pPr>
    <w:rPr>
      <w:rFonts w:ascii="Trebuchet MS" w:eastAsia="Trebuchet MS" w:hAnsi="Trebuchet MS" w:cs="Trebuchet MS"/>
      <w:b/>
      <w:color w:val="000000"/>
      <w:lang w:eastAsia="en-US"/>
    </w:rPr>
  </w:style>
  <w:style w:type="paragraph" w:customStyle="1" w:styleId="FinancialTableGroupItem">
    <w:name w:val="FinancialTable_GroupItem"/>
    <w:rsid w:val="0030302C"/>
    <w:pPr>
      <w:spacing w:beforeAutospacing="1" w:afterAutospacing="1" w:line="180" w:lineRule="atLeast"/>
    </w:pPr>
    <w:rPr>
      <w:rFonts w:ascii="Trebuchet MS" w:eastAsia="Trebuchet MS" w:hAnsi="Trebuchet MS" w:cs="Trebuchet MS"/>
      <w:color w:val="000000"/>
      <w:sz w:val="18"/>
      <w:lang w:eastAsia="en-US"/>
    </w:rPr>
  </w:style>
  <w:style w:type="paragraph" w:customStyle="1" w:styleId="FinancialTableGroupLastItem">
    <w:name w:val="FinancialTable_GroupLastItem"/>
    <w:rsid w:val="0030302C"/>
    <w:pPr>
      <w:spacing w:beforeAutospacing="1" w:afterAutospacing="1" w:line="180" w:lineRule="atLeast"/>
    </w:pPr>
    <w:rPr>
      <w:rFonts w:ascii="Trebuchet MS" w:eastAsia="Trebuchet MS" w:hAnsi="Trebuchet MS" w:cs="Trebuchet MS"/>
      <w:color w:val="000000"/>
      <w:sz w:val="18"/>
      <w:lang w:eastAsia="en-US"/>
    </w:rPr>
  </w:style>
  <w:style w:type="paragraph" w:customStyle="1" w:styleId="FinancialTableHeader">
    <w:name w:val="FinancialTable_Header"/>
    <w:rsid w:val="0030302C"/>
    <w:pPr>
      <w:spacing w:beforeAutospacing="1" w:afterAutospacing="1" w:line="200" w:lineRule="atLeast"/>
    </w:pPr>
    <w:rPr>
      <w:rFonts w:ascii="Trebuchet MS" w:eastAsia="Trebuchet MS" w:hAnsi="Trebuchet MS" w:cs="Trebuchet MS"/>
      <w:b/>
      <w:color w:val="000000"/>
      <w:lang w:eastAsia="en-US"/>
    </w:rPr>
  </w:style>
  <w:style w:type="paragraph" w:customStyle="1" w:styleId="FinancialTableItem">
    <w:name w:val="FinancialTable_Item"/>
    <w:rsid w:val="0030302C"/>
    <w:pPr>
      <w:spacing w:beforeAutospacing="1" w:afterAutospacing="1" w:line="180" w:lineRule="atLeast"/>
    </w:pPr>
    <w:rPr>
      <w:rFonts w:ascii="Trebuchet MS" w:eastAsia="Trebuchet MS" w:hAnsi="Trebuchet MS" w:cs="Trebuchet MS"/>
      <w:color w:val="000000"/>
      <w:sz w:val="18"/>
      <w:lang w:eastAsia="en-US"/>
    </w:rPr>
  </w:style>
  <w:style w:type="paragraph" w:customStyle="1" w:styleId="FinancialTableSpacer">
    <w:name w:val="FinancialTable_Spacer"/>
    <w:rsid w:val="0030302C"/>
    <w:rPr>
      <w:lang w:eastAsia="en-US"/>
    </w:rPr>
  </w:style>
  <w:style w:type="character" w:styleId="FollowedHyperlink">
    <w:name w:val="FollowedHyperlink"/>
    <w:unhideWhenUsed/>
    <w:rsid w:val="0030302C"/>
    <w:rPr>
      <w:color w:val="954F72"/>
      <w:u w:val="single"/>
    </w:rPr>
  </w:style>
  <w:style w:type="paragraph" w:styleId="Footer">
    <w:name w:val="footer"/>
    <w:basedOn w:val="Normal"/>
    <w:link w:val="FooterChar"/>
    <w:rsid w:val="0030302C"/>
    <w:pPr>
      <w:tabs>
        <w:tab w:val="center" w:pos="4677"/>
        <w:tab w:val="right" w:pos="9355"/>
      </w:tabs>
      <w:spacing w:beforeAutospacing="1" w:afterAutospacing="1" w:line="200" w:lineRule="atLeast"/>
    </w:pPr>
    <w:rPr>
      <w:rFonts w:ascii="Trebuchet MS" w:eastAsia="Trebuchet MS" w:hAnsi="Trebuchet MS" w:cs="Trebuchet MS"/>
      <w:color w:val="727272"/>
      <w:sz w:val="20"/>
    </w:rPr>
  </w:style>
  <w:style w:type="character" w:customStyle="1" w:styleId="FooterChar">
    <w:name w:val="Footer Char"/>
    <w:link w:val="Footer"/>
    <w:rsid w:val="0030302C"/>
    <w:rPr>
      <w:rFonts w:ascii="Trebuchet MS" w:eastAsia="Trebuchet MS" w:hAnsi="Trebuchet MS" w:cs="Trebuchet MS"/>
      <w:color w:val="727272"/>
      <w:szCs w:val="24"/>
    </w:rPr>
  </w:style>
  <w:style w:type="paragraph" w:styleId="Header">
    <w:name w:val="header"/>
    <w:basedOn w:val="Normal"/>
    <w:link w:val="HeaderChar"/>
    <w:rsid w:val="0030302C"/>
    <w:pPr>
      <w:tabs>
        <w:tab w:val="center" w:pos="4677"/>
        <w:tab w:val="right" w:pos="9355"/>
      </w:tabs>
      <w:spacing w:beforeAutospacing="1" w:afterAutospacing="1" w:line="240" w:lineRule="atLeast"/>
    </w:pPr>
    <w:rPr>
      <w:rFonts w:ascii="Trebuchet MS" w:eastAsia="Trebuchet MS" w:hAnsi="Trebuchet MS" w:cs="Trebuchet MS"/>
      <w:color w:val="727272"/>
    </w:rPr>
  </w:style>
  <w:style w:type="character" w:customStyle="1" w:styleId="HeaderChar">
    <w:name w:val="Header Char"/>
    <w:link w:val="Header"/>
    <w:rsid w:val="0030302C"/>
    <w:rPr>
      <w:rFonts w:ascii="Trebuchet MS" w:eastAsia="Trebuchet MS" w:hAnsi="Trebuchet MS" w:cs="Trebuchet MS"/>
      <w:color w:val="727272"/>
      <w:sz w:val="24"/>
      <w:szCs w:val="24"/>
    </w:rPr>
  </w:style>
  <w:style w:type="paragraph" w:customStyle="1" w:styleId="MilestonesTableFooter">
    <w:name w:val="MilestonesTable_Footer"/>
    <w:rsid w:val="0030302C"/>
    <w:pPr>
      <w:spacing w:beforeAutospacing="1" w:afterAutospacing="1" w:line="180" w:lineRule="atLeast"/>
    </w:pPr>
    <w:rPr>
      <w:rFonts w:ascii="Trebuchet MS" w:eastAsia="Trebuchet MS" w:hAnsi="Trebuchet MS" w:cs="Trebuchet MS"/>
      <w:color w:val="000000"/>
      <w:sz w:val="18"/>
      <w:lang w:eastAsia="en-US"/>
    </w:rPr>
  </w:style>
  <w:style w:type="paragraph" w:customStyle="1" w:styleId="MilestonesTableHeader">
    <w:name w:val="MilestonesTable_Header"/>
    <w:rsid w:val="0030302C"/>
    <w:pPr>
      <w:spacing w:beforeAutospacing="1" w:afterAutospacing="1" w:line="200" w:lineRule="atLeast"/>
    </w:pPr>
    <w:rPr>
      <w:rFonts w:ascii="Trebuchet MS" w:eastAsia="Trebuchet MS" w:hAnsi="Trebuchet MS" w:cs="Trebuchet MS"/>
      <w:b/>
      <w:color w:val="000000"/>
      <w:lang w:eastAsia="en-US"/>
    </w:rPr>
  </w:style>
  <w:style w:type="paragraph" w:customStyle="1" w:styleId="MilestonesTableItem">
    <w:name w:val="MilestonesTable_Item"/>
    <w:rsid w:val="0030302C"/>
    <w:pPr>
      <w:spacing w:beforeAutospacing="1" w:afterAutospacing="1" w:line="180" w:lineRule="atLeast"/>
    </w:pPr>
    <w:rPr>
      <w:rFonts w:ascii="Trebuchet MS" w:eastAsia="Trebuchet MS" w:hAnsi="Trebuchet MS" w:cs="Trebuchet MS"/>
      <w:color w:val="000000"/>
      <w:sz w:val="18"/>
      <w:lang w:eastAsia="en-US"/>
    </w:rPr>
  </w:style>
  <w:style w:type="character" w:styleId="PageNumber">
    <w:name w:val="page number"/>
    <w:unhideWhenUsed/>
    <w:rsid w:val="0030302C"/>
  </w:style>
  <w:style w:type="paragraph" w:customStyle="1" w:styleId="PageNumber0">
    <w:name w:val="Page_Number"/>
    <w:rsid w:val="0030302C"/>
    <w:pPr>
      <w:spacing w:beforeAutospacing="1" w:afterAutospacing="1" w:line="200" w:lineRule="atLeast"/>
    </w:pPr>
    <w:rPr>
      <w:rFonts w:ascii="Trebuchet MS" w:eastAsia="Trebuchet MS" w:hAnsi="Trebuchet MS" w:cs="Trebuchet MS"/>
      <w:color w:val="727272"/>
      <w:lang w:eastAsia="en-US"/>
    </w:rPr>
  </w:style>
  <w:style w:type="table" w:styleId="TableGrid">
    <w:name w:val="Table Grid"/>
    <w:basedOn w:val="TableNormal"/>
    <w:rsid w:val="003030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ofContents">
    <w:name w:val="Table_of_Contents"/>
    <w:rsid w:val="0030302C"/>
    <w:pPr>
      <w:spacing w:beforeAutospacing="1" w:afterAutospacing="1" w:line="440" w:lineRule="atLeast"/>
    </w:pPr>
    <w:rPr>
      <w:rFonts w:ascii="Trebuchet MS" w:eastAsia="Trebuchet MS" w:hAnsi="Trebuchet MS" w:cs="Trebuchet MS"/>
      <w:b/>
      <w:color w:val="000000"/>
      <w:sz w:val="44"/>
      <w:lang w:eastAsia="en-US"/>
    </w:rPr>
  </w:style>
  <w:style w:type="paragraph" w:customStyle="1" w:styleId="TableofContentsFooter">
    <w:name w:val="Table_of_Contents_Footer"/>
    <w:rsid w:val="0030302C"/>
    <w:pPr>
      <w:spacing w:beforeAutospacing="1" w:afterAutospacing="1" w:line="200" w:lineRule="atLeast"/>
    </w:pPr>
    <w:rPr>
      <w:rFonts w:ascii="Trebuchet MS" w:eastAsia="Trebuchet MS" w:hAnsi="Trebuchet MS" w:cs="Trebuchet MS"/>
      <w:color w:val="727272"/>
      <w:lang w:eastAsia="en-US"/>
    </w:rPr>
  </w:style>
  <w:style w:type="paragraph" w:customStyle="1" w:styleId="TableofContentsHeader">
    <w:name w:val="Table_of_Contents_Header"/>
    <w:rsid w:val="0030302C"/>
    <w:pPr>
      <w:spacing w:beforeAutospacing="1" w:afterAutospacing="1" w:line="240" w:lineRule="atLeast"/>
    </w:pPr>
    <w:rPr>
      <w:rFonts w:ascii="Trebuchet MS" w:eastAsia="Trebuchet MS" w:hAnsi="Trebuchet MS" w:cs="Trebuchet MS"/>
      <w:b/>
      <w:color w:val="727272"/>
      <w:sz w:val="24"/>
      <w:lang w:eastAsia="en-US"/>
    </w:rPr>
  </w:style>
  <w:style w:type="paragraph" w:styleId="TOC5">
    <w:name w:val="toc 5"/>
    <w:basedOn w:val="Normal"/>
    <w:next w:val="Normal"/>
    <w:autoRedefine/>
    <w:unhideWhenUsed/>
    <w:rsid w:val="0030302C"/>
    <w:pPr>
      <w:pBdr>
        <w:between w:val="double" w:sz="6" w:space="0" w:color="auto"/>
      </w:pBdr>
      <w:ind w:left="720"/>
    </w:pPr>
    <w:rPr>
      <w:rFonts w:ascii="Cambria" w:hAnsi="Cambria"/>
      <w:sz w:val="20"/>
      <w:szCs w:val="20"/>
    </w:rPr>
  </w:style>
  <w:style w:type="paragraph" w:styleId="TOC6">
    <w:name w:val="toc 6"/>
    <w:basedOn w:val="Normal"/>
    <w:next w:val="Normal"/>
    <w:autoRedefine/>
    <w:unhideWhenUsed/>
    <w:rsid w:val="0030302C"/>
    <w:pPr>
      <w:pBdr>
        <w:between w:val="double" w:sz="6" w:space="0" w:color="auto"/>
      </w:pBdr>
      <w:ind w:left="960"/>
    </w:pPr>
    <w:rPr>
      <w:rFonts w:ascii="Cambria" w:hAnsi="Cambria"/>
      <w:sz w:val="20"/>
      <w:szCs w:val="20"/>
    </w:rPr>
  </w:style>
  <w:style w:type="paragraph" w:styleId="TOC7">
    <w:name w:val="toc 7"/>
    <w:basedOn w:val="Normal"/>
    <w:next w:val="Normal"/>
    <w:autoRedefine/>
    <w:unhideWhenUsed/>
    <w:rsid w:val="0030302C"/>
    <w:pPr>
      <w:pBdr>
        <w:between w:val="double" w:sz="6" w:space="0" w:color="auto"/>
      </w:pBdr>
      <w:ind w:left="1200"/>
    </w:pPr>
    <w:rPr>
      <w:rFonts w:ascii="Cambria" w:hAnsi="Cambria"/>
      <w:sz w:val="20"/>
      <w:szCs w:val="20"/>
    </w:rPr>
  </w:style>
  <w:style w:type="paragraph" w:styleId="TOC8">
    <w:name w:val="toc 8"/>
    <w:basedOn w:val="Normal"/>
    <w:next w:val="Normal"/>
    <w:autoRedefine/>
    <w:unhideWhenUsed/>
    <w:rsid w:val="0030302C"/>
    <w:pPr>
      <w:pBdr>
        <w:between w:val="double" w:sz="6" w:space="0" w:color="auto"/>
      </w:pBdr>
      <w:ind w:left="1440"/>
    </w:pPr>
    <w:rPr>
      <w:rFonts w:ascii="Cambria" w:hAnsi="Cambria"/>
      <w:sz w:val="20"/>
      <w:szCs w:val="20"/>
    </w:rPr>
  </w:style>
  <w:style w:type="paragraph" w:styleId="TOC9">
    <w:name w:val="toc 9"/>
    <w:basedOn w:val="Normal"/>
    <w:next w:val="Normal"/>
    <w:autoRedefine/>
    <w:unhideWhenUsed/>
    <w:rsid w:val="0030302C"/>
    <w:pPr>
      <w:pBdr>
        <w:between w:val="double" w:sz="6" w:space="0" w:color="auto"/>
      </w:pBdr>
      <w:ind w:left="1680"/>
    </w:pPr>
    <w:rPr>
      <w:rFonts w:ascii="Cambria" w:hAnsi="Cambria"/>
      <w:sz w:val="20"/>
      <w:szCs w:val="20"/>
    </w:rPr>
  </w:style>
  <w:style w:type="paragraph" w:customStyle="1" w:styleId="GridTable31">
    <w:name w:val="Grid Table 31"/>
    <w:basedOn w:val="Heading1"/>
    <w:next w:val="Normal"/>
    <w:uiPriority w:val="39"/>
    <w:unhideWhenUsed/>
    <w:qFormat/>
    <w:rsid w:val="0030302C"/>
    <w:pPr>
      <w:spacing w:line="240" w:lineRule="atLeast"/>
      <w:outlineLvl w:val="9"/>
    </w:pPr>
    <w:rPr>
      <w:color w:val="727272"/>
      <w:sz w:val="24"/>
    </w:rPr>
  </w:style>
  <w:style w:type="character" w:styleId="UnresolvedMention">
    <w:name w:val="Unresolved Mention"/>
    <w:uiPriority w:val="99"/>
    <w:semiHidden/>
    <w:unhideWhenUsed/>
    <w:rsid w:val="006D0D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8611538">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26" Type="http://schemas.openxmlformats.org/officeDocument/2006/relationships/hyperlink" Target="http://pln.rs/agriculturefarmfunding" TargetMode="External"/><Relationship Id="rId21" Type="http://schemas.openxmlformats.org/officeDocument/2006/relationships/image" Target="media/image3.emf"/><Relationship Id="rId42" Type="http://schemas.openxmlformats.org/officeDocument/2006/relationships/hyperlink" Target="http://pln.rs/agriculturefarmliveplan" TargetMode="External"/><Relationship Id="rId47" Type="http://schemas.openxmlformats.org/officeDocument/2006/relationships/image" Target="media/image9.emf"/><Relationship Id="rId63" Type="http://schemas.openxmlformats.org/officeDocument/2006/relationships/header" Target="header5.xml"/><Relationship Id="rId68"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4.xml"/><Relationship Id="rId11" Type="http://schemas.openxmlformats.org/officeDocument/2006/relationships/hyperlink" Target="https://www.liveplan.com/features/samples_and_examples?utm_medium=download&amp;utm_source=bplans.com&amp;utm_campaign=sample%20business%20plans&amp;utm_content=agriculturalfarm" TargetMode="External"/><Relationship Id="rId24" Type="http://schemas.openxmlformats.org/officeDocument/2006/relationships/header" Target="header2.xml"/><Relationship Id="rId32" Type="http://schemas.openxmlformats.org/officeDocument/2006/relationships/hyperlink" Target="http://pln.rs/agriculturefarmliveplan" TargetMode="External"/><Relationship Id="rId37" Type="http://schemas.openxmlformats.org/officeDocument/2006/relationships/image" Target="media/image6.emf"/><Relationship Id="rId40" Type="http://schemas.openxmlformats.org/officeDocument/2006/relationships/hyperlink" Target="http://pln.rs/agriculturefarmliveplan" TargetMode="External"/><Relationship Id="rId45" Type="http://schemas.openxmlformats.org/officeDocument/2006/relationships/hyperlink" Target="http://pln.rs/agriculturefarmliveplan" TargetMode="External"/><Relationship Id="rId53" Type="http://schemas.openxmlformats.org/officeDocument/2006/relationships/image" Target="media/image13.emf"/><Relationship Id="rId58" Type="http://schemas.openxmlformats.org/officeDocument/2006/relationships/footer" Target="footer5.xml"/><Relationship Id="rId66"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hyperlink" Target="http://pln.rs/agriculturefarmliveplan" TargetMode="External"/><Relationship Id="rId19" Type="http://schemas.openxmlformats.org/officeDocument/2006/relationships/image" Target="media/image2.emf"/><Relationship Id="rId14" Type="http://schemas.openxmlformats.org/officeDocument/2006/relationships/hyperlink" Target="http://pln.rs/agriculturefarmbplans" TargetMode="External"/><Relationship Id="rId22" Type="http://schemas.openxmlformats.org/officeDocument/2006/relationships/hyperlink" Target="http://pln.rs/agriculturefarmliveplan" TargetMode="External"/><Relationship Id="rId27" Type="http://schemas.openxmlformats.org/officeDocument/2006/relationships/hyperlink" Target="http://pln.rs/agriculturefarmfunding" TargetMode="External"/><Relationship Id="rId30" Type="http://schemas.openxmlformats.org/officeDocument/2006/relationships/hyperlink" Target="http://pln.rs/agriculturefarmliveplan" TargetMode="External"/><Relationship Id="rId35" Type="http://schemas.openxmlformats.org/officeDocument/2006/relationships/image" Target="media/image5.emf"/><Relationship Id="rId43" Type="http://schemas.openxmlformats.org/officeDocument/2006/relationships/image" Target="media/image8.emf"/><Relationship Id="rId48" Type="http://schemas.openxmlformats.org/officeDocument/2006/relationships/hyperlink" Target="http://pln.rs/agriculturefarmliveplan" TargetMode="External"/><Relationship Id="rId56" Type="http://schemas.openxmlformats.org/officeDocument/2006/relationships/hyperlink" Target="http://pln.rs/agriculturefarmliveplan" TargetMode="External"/><Relationship Id="rId64" Type="http://schemas.openxmlformats.org/officeDocument/2006/relationships/footer" Target="footer6.xml"/><Relationship Id="rId69" Type="http://schemas.openxmlformats.org/officeDocument/2006/relationships/fontTable" Target="fontTable.xml"/><Relationship Id="rId8" Type="http://schemas.openxmlformats.org/officeDocument/2006/relationships/hyperlink" Target="https://www.liveplan.com/features/easy_financials?utm_medium=download&amp;utm_source=bplans.com&amp;utm_campaign=sample%20business%20plans&amp;utm_content=agriculturalfarm" TargetMode="External"/><Relationship Id="rId51" Type="http://schemas.openxmlformats.org/officeDocument/2006/relationships/hyperlink" Target="http://pln.rs/agriculturefarmliveplan" TargetMode="External"/><Relationship Id="rId3" Type="http://schemas.openxmlformats.org/officeDocument/2006/relationships/styles" Target="styles.xml"/><Relationship Id="rId12" Type="http://schemas.openxmlformats.org/officeDocument/2006/relationships/hyperlink" Target="http://pln.rs/agriculturefarmliveplan" TargetMode="External"/><Relationship Id="rId17" Type="http://schemas.openxmlformats.org/officeDocument/2006/relationships/header" Target="header1.xml"/><Relationship Id="rId25" Type="http://schemas.openxmlformats.org/officeDocument/2006/relationships/footer" Target="footer3.xml"/><Relationship Id="rId33" Type="http://schemas.openxmlformats.org/officeDocument/2006/relationships/hyperlink" Target="http://pln.rs/agriculturefarmliveplan" TargetMode="External"/><Relationship Id="rId38" Type="http://schemas.openxmlformats.org/officeDocument/2006/relationships/hyperlink" Target="http://pln.rs/agriculturefarmliveplan" TargetMode="External"/><Relationship Id="rId46" Type="http://schemas.openxmlformats.org/officeDocument/2006/relationships/hyperlink" Target="http://pln.rs/agriculturefarmliveplan" TargetMode="External"/><Relationship Id="rId59" Type="http://schemas.openxmlformats.org/officeDocument/2006/relationships/hyperlink" Target="http://pln.rs/agriculturefarmliveplan" TargetMode="External"/><Relationship Id="rId67" Type="http://schemas.openxmlformats.org/officeDocument/2006/relationships/header" Target="header6.xml"/><Relationship Id="rId20" Type="http://schemas.openxmlformats.org/officeDocument/2006/relationships/hyperlink" Target="http://pln.rs/agriculturefarmliveplan" TargetMode="External"/><Relationship Id="rId41" Type="http://schemas.openxmlformats.org/officeDocument/2006/relationships/hyperlink" Target="http://pln.rs/agriculturefarmliveplan" TargetMode="External"/><Relationship Id="rId54" Type="http://schemas.openxmlformats.org/officeDocument/2006/relationships/hyperlink" Target="http://pln.rs/agriculturefarmliveplan" TargetMode="External"/><Relationship Id="rId62" Type="http://schemas.openxmlformats.org/officeDocument/2006/relationships/hyperlink" Target="http://pln.rs/agriculturefarmliveplan"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ln.rs/agriculturefarmbplans" TargetMode="External"/><Relationship Id="rId23" Type="http://schemas.openxmlformats.org/officeDocument/2006/relationships/hyperlink" Target="http://pln.rs/agriculturefarmliveplan" TargetMode="External"/><Relationship Id="rId28" Type="http://schemas.openxmlformats.org/officeDocument/2006/relationships/header" Target="header3.xml"/><Relationship Id="rId36" Type="http://schemas.openxmlformats.org/officeDocument/2006/relationships/hyperlink" Target="http://pln.rs/agriculturefarmliveplan" TargetMode="External"/><Relationship Id="rId49" Type="http://schemas.openxmlformats.org/officeDocument/2006/relationships/image" Target="media/image10.emf"/><Relationship Id="rId57" Type="http://schemas.openxmlformats.org/officeDocument/2006/relationships/header" Target="header4.xml"/><Relationship Id="rId10" Type="http://schemas.openxmlformats.org/officeDocument/2006/relationships/hyperlink" Target="https://www.liveplan.com/features/expert_guidance?utm_medium=download&amp;utm_source=bplans.com&amp;utm_campaign=sample%20business%20plans&amp;utm_content=agriculturalfarm" TargetMode="External"/><Relationship Id="rId31" Type="http://schemas.openxmlformats.org/officeDocument/2006/relationships/image" Target="media/image4.emf"/><Relationship Id="rId44" Type="http://schemas.openxmlformats.org/officeDocument/2006/relationships/hyperlink" Target="http://pln.rs/agriculturefarmliveplan" TargetMode="External"/><Relationship Id="rId52" Type="http://schemas.openxmlformats.org/officeDocument/2006/relationships/image" Target="media/image12.emf"/><Relationship Id="rId60" Type="http://schemas.openxmlformats.org/officeDocument/2006/relationships/hyperlink" Target="http://pln.rs/agriculturefarmliveplan" TargetMode="External"/><Relationship Id="rId65" Type="http://schemas.openxmlformats.org/officeDocument/2006/relationships/hyperlink" Target="http://pln.rs/agriculturefarmplanwriting" TargetMode="External"/><Relationship Id="rId4" Type="http://schemas.openxmlformats.org/officeDocument/2006/relationships/settings" Target="settings.xml"/><Relationship Id="rId9" Type="http://schemas.openxmlformats.org/officeDocument/2006/relationships/hyperlink" Target="https://www.liveplan.com/features/build-your-business-pitch?utm_medium=download&amp;utm_source=bplans.com&amp;utm_campaign=sample%20business%20plans&amp;utm_content=agriculturalfarm" TargetMode="Externa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image" Target="media/image7.emf"/><Relationship Id="rId34" Type="http://schemas.openxmlformats.org/officeDocument/2006/relationships/hyperlink" Target="http://pln.rs/agriculturefarmliveplan" TargetMode="External"/><Relationship Id="rId50" Type="http://schemas.openxmlformats.org/officeDocument/2006/relationships/image" Target="media/image11.emf"/><Relationship Id="rId55" Type="http://schemas.openxmlformats.org/officeDocument/2006/relationships/hyperlink" Target="http://pln.rs/agriculturefarmlivep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B3DE3-BDA6-5D4B-8FD6-8E8E63563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8503</Words>
  <Characters>48470</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56860</CharactersWithSpaces>
  <SharedDoc>false</SharedDoc>
  <HLinks>
    <vt:vector size="732" baseType="variant">
      <vt:variant>
        <vt:i4>655448</vt:i4>
      </vt:variant>
      <vt:variant>
        <vt:i4>570</vt:i4>
      </vt:variant>
      <vt:variant>
        <vt:i4>0</vt:i4>
      </vt:variant>
      <vt:variant>
        <vt:i4>5</vt:i4>
      </vt:variant>
      <vt:variant>
        <vt:lpwstr>http://pln.rs/agriculturefarmliveplan</vt:lpwstr>
      </vt:variant>
      <vt:variant>
        <vt:lpwstr/>
      </vt:variant>
      <vt:variant>
        <vt:i4>655448</vt:i4>
      </vt:variant>
      <vt:variant>
        <vt:i4>567</vt:i4>
      </vt:variant>
      <vt:variant>
        <vt:i4>0</vt:i4>
      </vt:variant>
      <vt:variant>
        <vt:i4>5</vt:i4>
      </vt:variant>
      <vt:variant>
        <vt:lpwstr>http://pln.rs/agriculturefarmliveplan</vt:lpwstr>
      </vt:variant>
      <vt:variant>
        <vt:lpwstr/>
      </vt:variant>
      <vt:variant>
        <vt:i4>655448</vt:i4>
      </vt:variant>
      <vt:variant>
        <vt:i4>564</vt:i4>
      </vt:variant>
      <vt:variant>
        <vt:i4>0</vt:i4>
      </vt:variant>
      <vt:variant>
        <vt:i4>5</vt:i4>
      </vt:variant>
      <vt:variant>
        <vt:lpwstr>http://pln.rs/agriculturefarmliveplan</vt:lpwstr>
      </vt:variant>
      <vt:variant>
        <vt:lpwstr/>
      </vt:variant>
      <vt:variant>
        <vt:i4>655448</vt:i4>
      </vt:variant>
      <vt:variant>
        <vt:i4>561</vt:i4>
      </vt:variant>
      <vt:variant>
        <vt:i4>0</vt:i4>
      </vt:variant>
      <vt:variant>
        <vt:i4>5</vt:i4>
      </vt:variant>
      <vt:variant>
        <vt:lpwstr>http://pln.rs/agriculturefarmliveplan</vt:lpwstr>
      </vt:variant>
      <vt:variant>
        <vt:lpwstr/>
      </vt:variant>
      <vt:variant>
        <vt:i4>655448</vt:i4>
      </vt:variant>
      <vt:variant>
        <vt:i4>558</vt:i4>
      </vt:variant>
      <vt:variant>
        <vt:i4>0</vt:i4>
      </vt:variant>
      <vt:variant>
        <vt:i4>5</vt:i4>
      </vt:variant>
      <vt:variant>
        <vt:lpwstr>http://pln.rs/agriculturefarmliveplan</vt:lpwstr>
      </vt:variant>
      <vt:variant>
        <vt:lpwstr/>
      </vt:variant>
      <vt:variant>
        <vt:i4>655448</vt:i4>
      </vt:variant>
      <vt:variant>
        <vt:i4>555</vt:i4>
      </vt:variant>
      <vt:variant>
        <vt:i4>0</vt:i4>
      </vt:variant>
      <vt:variant>
        <vt:i4>5</vt:i4>
      </vt:variant>
      <vt:variant>
        <vt:lpwstr>http://pln.rs/agriculturefarmliveplan</vt:lpwstr>
      </vt:variant>
      <vt:variant>
        <vt:lpwstr/>
      </vt:variant>
      <vt:variant>
        <vt:i4>655448</vt:i4>
      </vt:variant>
      <vt:variant>
        <vt:i4>552</vt:i4>
      </vt:variant>
      <vt:variant>
        <vt:i4>0</vt:i4>
      </vt:variant>
      <vt:variant>
        <vt:i4>5</vt:i4>
      </vt:variant>
      <vt:variant>
        <vt:lpwstr>http://pln.rs/agriculturefarmliveplan</vt:lpwstr>
      </vt:variant>
      <vt:variant>
        <vt:lpwstr/>
      </vt:variant>
      <vt:variant>
        <vt:i4>655448</vt:i4>
      </vt:variant>
      <vt:variant>
        <vt:i4>549</vt:i4>
      </vt:variant>
      <vt:variant>
        <vt:i4>0</vt:i4>
      </vt:variant>
      <vt:variant>
        <vt:i4>5</vt:i4>
      </vt:variant>
      <vt:variant>
        <vt:lpwstr>http://pln.rs/agriculturefarmliveplan</vt:lpwstr>
      </vt:variant>
      <vt:variant>
        <vt:lpwstr/>
      </vt:variant>
      <vt:variant>
        <vt:i4>655448</vt:i4>
      </vt:variant>
      <vt:variant>
        <vt:i4>546</vt:i4>
      </vt:variant>
      <vt:variant>
        <vt:i4>0</vt:i4>
      </vt:variant>
      <vt:variant>
        <vt:i4>5</vt:i4>
      </vt:variant>
      <vt:variant>
        <vt:lpwstr>http://pln.rs/agriculturefarmliveplan</vt:lpwstr>
      </vt:variant>
      <vt:variant>
        <vt:lpwstr/>
      </vt:variant>
      <vt:variant>
        <vt:i4>655448</vt:i4>
      </vt:variant>
      <vt:variant>
        <vt:i4>543</vt:i4>
      </vt:variant>
      <vt:variant>
        <vt:i4>0</vt:i4>
      </vt:variant>
      <vt:variant>
        <vt:i4>5</vt:i4>
      </vt:variant>
      <vt:variant>
        <vt:lpwstr>http://pln.rs/agriculturefarmliveplan</vt:lpwstr>
      </vt:variant>
      <vt:variant>
        <vt:lpwstr/>
      </vt:variant>
      <vt:variant>
        <vt:i4>655448</vt:i4>
      </vt:variant>
      <vt:variant>
        <vt:i4>540</vt:i4>
      </vt:variant>
      <vt:variant>
        <vt:i4>0</vt:i4>
      </vt:variant>
      <vt:variant>
        <vt:i4>5</vt:i4>
      </vt:variant>
      <vt:variant>
        <vt:lpwstr>http://pln.rs/agriculturefarmliveplan</vt:lpwstr>
      </vt:variant>
      <vt:variant>
        <vt:lpwstr/>
      </vt:variant>
      <vt:variant>
        <vt:i4>655448</vt:i4>
      </vt:variant>
      <vt:variant>
        <vt:i4>537</vt:i4>
      </vt:variant>
      <vt:variant>
        <vt:i4>0</vt:i4>
      </vt:variant>
      <vt:variant>
        <vt:i4>5</vt:i4>
      </vt:variant>
      <vt:variant>
        <vt:lpwstr>http://pln.rs/agriculturefarmliveplan</vt:lpwstr>
      </vt:variant>
      <vt:variant>
        <vt:lpwstr/>
      </vt:variant>
      <vt:variant>
        <vt:i4>655448</vt:i4>
      </vt:variant>
      <vt:variant>
        <vt:i4>534</vt:i4>
      </vt:variant>
      <vt:variant>
        <vt:i4>0</vt:i4>
      </vt:variant>
      <vt:variant>
        <vt:i4>5</vt:i4>
      </vt:variant>
      <vt:variant>
        <vt:lpwstr>http://pln.rs/agriculturefarmliveplan</vt:lpwstr>
      </vt:variant>
      <vt:variant>
        <vt:lpwstr/>
      </vt:variant>
      <vt:variant>
        <vt:i4>655448</vt:i4>
      </vt:variant>
      <vt:variant>
        <vt:i4>531</vt:i4>
      </vt:variant>
      <vt:variant>
        <vt:i4>0</vt:i4>
      </vt:variant>
      <vt:variant>
        <vt:i4>5</vt:i4>
      </vt:variant>
      <vt:variant>
        <vt:lpwstr>http://pln.rs/agriculturefarmliveplan</vt:lpwstr>
      </vt:variant>
      <vt:variant>
        <vt:lpwstr/>
      </vt:variant>
      <vt:variant>
        <vt:i4>655448</vt:i4>
      </vt:variant>
      <vt:variant>
        <vt:i4>528</vt:i4>
      </vt:variant>
      <vt:variant>
        <vt:i4>0</vt:i4>
      </vt:variant>
      <vt:variant>
        <vt:i4>5</vt:i4>
      </vt:variant>
      <vt:variant>
        <vt:lpwstr>http://pln.rs/agriculturefarmliveplan</vt:lpwstr>
      </vt:variant>
      <vt:variant>
        <vt:lpwstr/>
      </vt:variant>
      <vt:variant>
        <vt:i4>655448</vt:i4>
      </vt:variant>
      <vt:variant>
        <vt:i4>525</vt:i4>
      </vt:variant>
      <vt:variant>
        <vt:i4>0</vt:i4>
      </vt:variant>
      <vt:variant>
        <vt:i4>5</vt:i4>
      </vt:variant>
      <vt:variant>
        <vt:lpwstr>http://pln.rs/agriculturefarmliveplan</vt:lpwstr>
      </vt:variant>
      <vt:variant>
        <vt:lpwstr/>
      </vt:variant>
      <vt:variant>
        <vt:i4>655448</vt:i4>
      </vt:variant>
      <vt:variant>
        <vt:i4>522</vt:i4>
      </vt:variant>
      <vt:variant>
        <vt:i4>0</vt:i4>
      </vt:variant>
      <vt:variant>
        <vt:i4>5</vt:i4>
      </vt:variant>
      <vt:variant>
        <vt:lpwstr>http://pln.rs/agriculturefarmliveplan</vt:lpwstr>
      </vt:variant>
      <vt:variant>
        <vt:lpwstr/>
      </vt:variant>
      <vt:variant>
        <vt:i4>655448</vt:i4>
      </vt:variant>
      <vt:variant>
        <vt:i4>519</vt:i4>
      </vt:variant>
      <vt:variant>
        <vt:i4>0</vt:i4>
      </vt:variant>
      <vt:variant>
        <vt:i4>5</vt:i4>
      </vt:variant>
      <vt:variant>
        <vt:lpwstr>http://pln.rs/agriculturefarmliveplan</vt:lpwstr>
      </vt:variant>
      <vt:variant>
        <vt:lpwstr/>
      </vt:variant>
      <vt:variant>
        <vt:i4>655448</vt:i4>
      </vt:variant>
      <vt:variant>
        <vt:i4>516</vt:i4>
      </vt:variant>
      <vt:variant>
        <vt:i4>0</vt:i4>
      </vt:variant>
      <vt:variant>
        <vt:i4>5</vt:i4>
      </vt:variant>
      <vt:variant>
        <vt:lpwstr>http://pln.rs/agriculturefarmliveplan</vt:lpwstr>
      </vt:variant>
      <vt:variant>
        <vt:lpwstr/>
      </vt:variant>
      <vt:variant>
        <vt:i4>655448</vt:i4>
      </vt:variant>
      <vt:variant>
        <vt:i4>513</vt:i4>
      </vt:variant>
      <vt:variant>
        <vt:i4>0</vt:i4>
      </vt:variant>
      <vt:variant>
        <vt:i4>5</vt:i4>
      </vt:variant>
      <vt:variant>
        <vt:lpwstr>http://pln.rs/agriculturefarmliveplan</vt:lpwstr>
      </vt:variant>
      <vt:variant>
        <vt:lpwstr/>
      </vt:variant>
      <vt:variant>
        <vt:i4>655448</vt:i4>
      </vt:variant>
      <vt:variant>
        <vt:i4>510</vt:i4>
      </vt:variant>
      <vt:variant>
        <vt:i4>0</vt:i4>
      </vt:variant>
      <vt:variant>
        <vt:i4>5</vt:i4>
      </vt:variant>
      <vt:variant>
        <vt:lpwstr>http://pln.rs/agriculturefarmliveplan</vt:lpwstr>
      </vt:variant>
      <vt:variant>
        <vt:lpwstr/>
      </vt:variant>
      <vt:variant>
        <vt:i4>655448</vt:i4>
      </vt:variant>
      <vt:variant>
        <vt:i4>507</vt:i4>
      </vt:variant>
      <vt:variant>
        <vt:i4>0</vt:i4>
      </vt:variant>
      <vt:variant>
        <vt:i4>5</vt:i4>
      </vt:variant>
      <vt:variant>
        <vt:lpwstr>http://pln.rs/agriculturefarmliveplan</vt:lpwstr>
      </vt:variant>
      <vt:variant>
        <vt:lpwstr/>
      </vt:variant>
      <vt:variant>
        <vt:i4>655448</vt:i4>
      </vt:variant>
      <vt:variant>
        <vt:i4>504</vt:i4>
      </vt:variant>
      <vt:variant>
        <vt:i4>0</vt:i4>
      </vt:variant>
      <vt:variant>
        <vt:i4>5</vt:i4>
      </vt:variant>
      <vt:variant>
        <vt:lpwstr>http://pln.rs/agriculturefarmliveplan</vt:lpwstr>
      </vt:variant>
      <vt:variant>
        <vt:lpwstr/>
      </vt:variant>
      <vt:variant>
        <vt:i4>655448</vt:i4>
      </vt:variant>
      <vt:variant>
        <vt:i4>501</vt:i4>
      </vt:variant>
      <vt:variant>
        <vt:i4>0</vt:i4>
      </vt:variant>
      <vt:variant>
        <vt:i4>5</vt:i4>
      </vt:variant>
      <vt:variant>
        <vt:lpwstr>http://pln.rs/agriculturefarmliveplan</vt:lpwstr>
      </vt:variant>
      <vt:variant>
        <vt:lpwstr/>
      </vt:variant>
      <vt:variant>
        <vt:i4>655448</vt:i4>
      </vt:variant>
      <vt:variant>
        <vt:i4>498</vt:i4>
      </vt:variant>
      <vt:variant>
        <vt:i4>0</vt:i4>
      </vt:variant>
      <vt:variant>
        <vt:i4>5</vt:i4>
      </vt:variant>
      <vt:variant>
        <vt:lpwstr>http://pln.rs/agriculturefarmliveplan</vt:lpwstr>
      </vt:variant>
      <vt:variant>
        <vt:lpwstr/>
      </vt:variant>
      <vt:variant>
        <vt:i4>655448</vt:i4>
      </vt:variant>
      <vt:variant>
        <vt:i4>495</vt:i4>
      </vt:variant>
      <vt:variant>
        <vt:i4>0</vt:i4>
      </vt:variant>
      <vt:variant>
        <vt:i4>5</vt:i4>
      </vt:variant>
      <vt:variant>
        <vt:lpwstr>http://pln.rs/agriculturefarmliveplan</vt:lpwstr>
      </vt:variant>
      <vt:variant>
        <vt:lpwstr/>
      </vt:variant>
      <vt:variant>
        <vt:i4>655448</vt:i4>
      </vt:variant>
      <vt:variant>
        <vt:i4>492</vt:i4>
      </vt:variant>
      <vt:variant>
        <vt:i4>0</vt:i4>
      </vt:variant>
      <vt:variant>
        <vt:i4>5</vt:i4>
      </vt:variant>
      <vt:variant>
        <vt:lpwstr>http://pln.rs/agriculturefarmliveplan</vt:lpwstr>
      </vt:variant>
      <vt:variant>
        <vt:lpwstr/>
      </vt:variant>
      <vt:variant>
        <vt:i4>655448</vt:i4>
      </vt:variant>
      <vt:variant>
        <vt:i4>489</vt:i4>
      </vt:variant>
      <vt:variant>
        <vt:i4>0</vt:i4>
      </vt:variant>
      <vt:variant>
        <vt:i4>5</vt:i4>
      </vt:variant>
      <vt:variant>
        <vt:lpwstr>http://pln.rs/agriculturefarmliveplan</vt:lpwstr>
      </vt:variant>
      <vt:variant>
        <vt:lpwstr/>
      </vt:variant>
      <vt:variant>
        <vt:i4>655448</vt:i4>
      </vt:variant>
      <vt:variant>
        <vt:i4>486</vt:i4>
      </vt:variant>
      <vt:variant>
        <vt:i4>0</vt:i4>
      </vt:variant>
      <vt:variant>
        <vt:i4>5</vt:i4>
      </vt:variant>
      <vt:variant>
        <vt:lpwstr>http://pln.rs/agriculturefarmliveplan</vt:lpwstr>
      </vt:variant>
      <vt:variant>
        <vt:lpwstr/>
      </vt:variant>
      <vt:variant>
        <vt:i4>655448</vt:i4>
      </vt:variant>
      <vt:variant>
        <vt:i4>483</vt:i4>
      </vt:variant>
      <vt:variant>
        <vt:i4>0</vt:i4>
      </vt:variant>
      <vt:variant>
        <vt:i4>5</vt:i4>
      </vt:variant>
      <vt:variant>
        <vt:lpwstr>http://pln.rs/agriculturefarmliveplan</vt:lpwstr>
      </vt:variant>
      <vt:variant>
        <vt:lpwstr/>
      </vt:variant>
      <vt:variant>
        <vt:i4>655448</vt:i4>
      </vt:variant>
      <vt:variant>
        <vt:i4>480</vt:i4>
      </vt:variant>
      <vt:variant>
        <vt:i4>0</vt:i4>
      </vt:variant>
      <vt:variant>
        <vt:i4>5</vt:i4>
      </vt:variant>
      <vt:variant>
        <vt:lpwstr>http://pln.rs/agriculturefarmliveplan</vt:lpwstr>
      </vt:variant>
      <vt:variant>
        <vt:lpwstr/>
      </vt:variant>
      <vt:variant>
        <vt:i4>458823</vt:i4>
      </vt:variant>
      <vt:variant>
        <vt:i4>477</vt:i4>
      </vt:variant>
      <vt:variant>
        <vt:i4>0</vt:i4>
      </vt:variant>
      <vt:variant>
        <vt:i4>5</vt:i4>
      </vt:variant>
      <vt:variant>
        <vt:lpwstr>http://pln.rs/agriculturefarmfunding</vt:lpwstr>
      </vt:variant>
      <vt:variant>
        <vt:lpwstr/>
      </vt:variant>
      <vt:variant>
        <vt:i4>458823</vt:i4>
      </vt:variant>
      <vt:variant>
        <vt:i4>474</vt:i4>
      </vt:variant>
      <vt:variant>
        <vt:i4>0</vt:i4>
      </vt:variant>
      <vt:variant>
        <vt:i4>5</vt:i4>
      </vt:variant>
      <vt:variant>
        <vt:lpwstr>http://pln.rs/agriculturefarmfunding</vt:lpwstr>
      </vt:variant>
      <vt:variant>
        <vt:lpwstr/>
      </vt:variant>
      <vt:variant>
        <vt:i4>655448</vt:i4>
      </vt:variant>
      <vt:variant>
        <vt:i4>471</vt:i4>
      </vt:variant>
      <vt:variant>
        <vt:i4>0</vt:i4>
      </vt:variant>
      <vt:variant>
        <vt:i4>5</vt:i4>
      </vt:variant>
      <vt:variant>
        <vt:lpwstr>http://pln.rs/agriculturefarmliveplan</vt:lpwstr>
      </vt:variant>
      <vt:variant>
        <vt:lpwstr/>
      </vt:variant>
      <vt:variant>
        <vt:i4>655448</vt:i4>
      </vt:variant>
      <vt:variant>
        <vt:i4>468</vt:i4>
      </vt:variant>
      <vt:variant>
        <vt:i4>0</vt:i4>
      </vt:variant>
      <vt:variant>
        <vt:i4>5</vt:i4>
      </vt:variant>
      <vt:variant>
        <vt:lpwstr>http://pln.rs/agriculturefarmliveplan</vt:lpwstr>
      </vt:variant>
      <vt:variant>
        <vt:lpwstr/>
      </vt:variant>
      <vt:variant>
        <vt:i4>655448</vt:i4>
      </vt:variant>
      <vt:variant>
        <vt:i4>465</vt:i4>
      </vt:variant>
      <vt:variant>
        <vt:i4>0</vt:i4>
      </vt:variant>
      <vt:variant>
        <vt:i4>5</vt:i4>
      </vt:variant>
      <vt:variant>
        <vt:lpwstr>http://pln.rs/agriculturefarmliveplan</vt:lpwstr>
      </vt:variant>
      <vt:variant>
        <vt:lpwstr/>
      </vt:variant>
      <vt:variant>
        <vt:i4>655448</vt:i4>
      </vt:variant>
      <vt:variant>
        <vt:i4>462</vt:i4>
      </vt:variant>
      <vt:variant>
        <vt:i4>0</vt:i4>
      </vt:variant>
      <vt:variant>
        <vt:i4>5</vt:i4>
      </vt:variant>
      <vt:variant>
        <vt:lpwstr>http://pln.rs/agriculturefarmliveplan</vt:lpwstr>
      </vt:variant>
      <vt:variant>
        <vt:lpwstr/>
      </vt:variant>
      <vt:variant>
        <vt:i4>655448</vt:i4>
      </vt:variant>
      <vt:variant>
        <vt:i4>459</vt:i4>
      </vt:variant>
      <vt:variant>
        <vt:i4>0</vt:i4>
      </vt:variant>
      <vt:variant>
        <vt:i4>5</vt:i4>
      </vt:variant>
      <vt:variant>
        <vt:lpwstr>http://pln.rs/agriculturefarmliveplan</vt:lpwstr>
      </vt:variant>
      <vt:variant>
        <vt:lpwstr/>
      </vt:variant>
      <vt:variant>
        <vt:i4>1835058</vt:i4>
      </vt:variant>
      <vt:variant>
        <vt:i4>452</vt:i4>
      </vt:variant>
      <vt:variant>
        <vt:i4>0</vt:i4>
      </vt:variant>
      <vt:variant>
        <vt:i4>5</vt:i4>
      </vt:variant>
      <vt:variant>
        <vt:lpwstr/>
      </vt:variant>
      <vt:variant>
        <vt:lpwstr>_Toc497133206</vt:lpwstr>
      </vt:variant>
      <vt:variant>
        <vt:i4>1835058</vt:i4>
      </vt:variant>
      <vt:variant>
        <vt:i4>446</vt:i4>
      </vt:variant>
      <vt:variant>
        <vt:i4>0</vt:i4>
      </vt:variant>
      <vt:variant>
        <vt:i4>5</vt:i4>
      </vt:variant>
      <vt:variant>
        <vt:lpwstr/>
      </vt:variant>
      <vt:variant>
        <vt:lpwstr>_Toc497133205</vt:lpwstr>
      </vt:variant>
      <vt:variant>
        <vt:i4>1835058</vt:i4>
      </vt:variant>
      <vt:variant>
        <vt:i4>440</vt:i4>
      </vt:variant>
      <vt:variant>
        <vt:i4>0</vt:i4>
      </vt:variant>
      <vt:variant>
        <vt:i4>5</vt:i4>
      </vt:variant>
      <vt:variant>
        <vt:lpwstr/>
      </vt:variant>
      <vt:variant>
        <vt:lpwstr>_Toc497133204</vt:lpwstr>
      </vt:variant>
      <vt:variant>
        <vt:i4>1835058</vt:i4>
      </vt:variant>
      <vt:variant>
        <vt:i4>434</vt:i4>
      </vt:variant>
      <vt:variant>
        <vt:i4>0</vt:i4>
      </vt:variant>
      <vt:variant>
        <vt:i4>5</vt:i4>
      </vt:variant>
      <vt:variant>
        <vt:lpwstr/>
      </vt:variant>
      <vt:variant>
        <vt:lpwstr>_Toc497133203</vt:lpwstr>
      </vt:variant>
      <vt:variant>
        <vt:i4>1835058</vt:i4>
      </vt:variant>
      <vt:variant>
        <vt:i4>428</vt:i4>
      </vt:variant>
      <vt:variant>
        <vt:i4>0</vt:i4>
      </vt:variant>
      <vt:variant>
        <vt:i4>5</vt:i4>
      </vt:variant>
      <vt:variant>
        <vt:lpwstr/>
      </vt:variant>
      <vt:variant>
        <vt:lpwstr>_Toc497133202</vt:lpwstr>
      </vt:variant>
      <vt:variant>
        <vt:i4>1835058</vt:i4>
      </vt:variant>
      <vt:variant>
        <vt:i4>422</vt:i4>
      </vt:variant>
      <vt:variant>
        <vt:i4>0</vt:i4>
      </vt:variant>
      <vt:variant>
        <vt:i4>5</vt:i4>
      </vt:variant>
      <vt:variant>
        <vt:lpwstr/>
      </vt:variant>
      <vt:variant>
        <vt:lpwstr>_Toc497133201</vt:lpwstr>
      </vt:variant>
      <vt:variant>
        <vt:i4>1835058</vt:i4>
      </vt:variant>
      <vt:variant>
        <vt:i4>416</vt:i4>
      </vt:variant>
      <vt:variant>
        <vt:i4>0</vt:i4>
      </vt:variant>
      <vt:variant>
        <vt:i4>5</vt:i4>
      </vt:variant>
      <vt:variant>
        <vt:lpwstr/>
      </vt:variant>
      <vt:variant>
        <vt:lpwstr>_Toc497133200</vt:lpwstr>
      </vt:variant>
      <vt:variant>
        <vt:i4>1376305</vt:i4>
      </vt:variant>
      <vt:variant>
        <vt:i4>410</vt:i4>
      </vt:variant>
      <vt:variant>
        <vt:i4>0</vt:i4>
      </vt:variant>
      <vt:variant>
        <vt:i4>5</vt:i4>
      </vt:variant>
      <vt:variant>
        <vt:lpwstr/>
      </vt:variant>
      <vt:variant>
        <vt:lpwstr>_Toc497133199</vt:lpwstr>
      </vt:variant>
      <vt:variant>
        <vt:i4>1376305</vt:i4>
      </vt:variant>
      <vt:variant>
        <vt:i4>404</vt:i4>
      </vt:variant>
      <vt:variant>
        <vt:i4>0</vt:i4>
      </vt:variant>
      <vt:variant>
        <vt:i4>5</vt:i4>
      </vt:variant>
      <vt:variant>
        <vt:lpwstr/>
      </vt:variant>
      <vt:variant>
        <vt:lpwstr>_Toc497133198</vt:lpwstr>
      </vt:variant>
      <vt:variant>
        <vt:i4>1376305</vt:i4>
      </vt:variant>
      <vt:variant>
        <vt:i4>398</vt:i4>
      </vt:variant>
      <vt:variant>
        <vt:i4>0</vt:i4>
      </vt:variant>
      <vt:variant>
        <vt:i4>5</vt:i4>
      </vt:variant>
      <vt:variant>
        <vt:lpwstr/>
      </vt:variant>
      <vt:variant>
        <vt:lpwstr>_Toc497133197</vt:lpwstr>
      </vt:variant>
      <vt:variant>
        <vt:i4>1376305</vt:i4>
      </vt:variant>
      <vt:variant>
        <vt:i4>392</vt:i4>
      </vt:variant>
      <vt:variant>
        <vt:i4>0</vt:i4>
      </vt:variant>
      <vt:variant>
        <vt:i4>5</vt:i4>
      </vt:variant>
      <vt:variant>
        <vt:lpwstr/>
      </vt:variant>
      <vt:variant>
        <vt:lpwstr>_Toc497133196</vt:lpwstr>
      </vt:variant>
      <vt:variant>
        <vt:i4>1376305</vt:i4>
      </vt:variant>
      <vt:variant>
        <vt:i4>386</vt:i4>
      </vt:variant>
      <vt:variant>
        <vt:i4>0</vt:i4>
      </vt:variant>
      <vt:variant>
        <vt:i4>5</vt:i4>
      </vt:variant>
      <vt:variant>
        <vt:lpwstr/>
      </vt:variant>
      <vt:variant>
        <vt:lpwstr>_Toc497133195</vt:lpwstr>
      </vt:variant>
      <vt:variant>
        <vt:i4>1376305</vt:i4>
      </vt:variant>
      <vt:variant>
        <vt:i4>380</vt:i4>
      </vt:variant>
      <vt:variant>
        <vt:i4>0</vt:i4>
      </vt:variant>
      <vt:variant>
        <vt:i4>5</vt:i4>
      </vt:variant>
      <vt:variant>
        <vt:lpwstr/>
      </vt:variant>
      <vt:variant>
        <vt:lpwstr>_Toc497133194</vt:lpwstr>
      </vt:variant>
      <vt:variant>
        <vt:i4>1376305</vt:i4>
      </vt:variant>
      <vt:variant>
        <vt:i4>374</vt:i4>
      </vt:variant>
      <vt:variant>
        <vt:i4>0</vt:i4>
      </vt:variant>
      <vt:variant>
        <vt:i4>5</vt:i4>
      </vt:variant>
      <vt:variant>
        <vt:lpwstr/>
      </vt:variant>
      <vt:variant>
        <vt:lpwstr>_Toc497133193</vt:lpwstr>
      </vt:variant>
      <vt:variant>
        <vt:i4>1376305</vt:i4>
      </vt:variant>
      <vt:variant>
        <vt:i4>368</vt:i4>
      </vt:variant>
      <vt:variant>
        <vt:i4>0</vt:i4>
      </vt:variant>
      <vt:variant>
        <vt:i4>5</vt:i4>
      </vt:variant>
      <vt:variant>
        <vt:lpwstr/>
      </vt:variant>
      <vt:variant>
        <vt:lpwstr>_Toc497133192</vt:lpwstr>
      </vt:variant>
      <vt:variant>
        <vt:i4>1376305</vt:i4>
      </vt:variant>
      <vt:variant>
        <vt:i4>362</vt:i4>
      </vt:variant>
      <vt:variant>
        <vt:i4>0</vt:i4>
      </vt:variant>
      <vt:variant>
        <vt:i4>5</vt:i4>
      </vt:variant>
      <vt:variant>
        <vt:lpwstr/>
      </vt:variant>
      <vt:variant>
        <vt:lpwstr>_Toc497133191</vt:lpwstr>
      </vt:variant>
      <vt:variant>
        <vt:i4>1376305</vt:i4>
      </vt:variant>
      <vt:variant>
        <vt:i4>356</vt:i4>
      </vt:variant>
      <vt:variant>
        <vt:i4>0</vt:i4>
      </vt:variant>
      <vt:variant>
        <vt:i4>5</vt:i4>
      </vt:variant>
      <vt:variant>
        <vt:lpwstr/>
      </vt:variant>
      <vt:variant>
        <vt:lpwstr>_Toc497133190</vt:lpwstr>
      </vt:variant>
      <vt:variant>
        <vt:i4>1310769</vt:i4>
      </vt:variant>
      <vt:variant>
        <vt:i4>350</vt:i4>
      </vt:variant>
      <vt:variant>
        <vt:i4>0</vt:i4>
      </vt:variant>
      <vt:variant>
        <vt:i4>5</vt:i4>
      </vt:variant>
      <vt:variant>
        <vt:lpwstr/>
      </vt:variant>
      <vt:variant>
        <vt:lpwstr>_Toc497133189</vt:lpwstr>
      </vt:variant>
      <vt:variant>
        <vt:i4>1310769</vt:i4>
      </vt:variant>
      <vt:variant>
        <vt:i4>344</vt:i4>
      </vt:variant>
      <vt:variant>
        <vt:i4>0</vt:i4>
      </vt:variant>
      <vt:variant>
        <vt:i4>5</vt:i4>
      </vt:variant>
      <vt:variant>
        <vt:lpwstr/>
      </vt:variant>
      <vt:variant>
        <vt:lpwstr>_Toc497133188</vt:lpwstr>
      </vt:variant>
      <vt:variant>
        <vt:i4>1310769</vt:i4>
      </vt:variant>
      <vt:variant>
        <vt:i4>338</vt:i4>
      </vt:variant>
      <vt:variant>
        <vt:i4>0</vt:i4>
      </vt:variant>
      <vt:variant>
        <vt:i4>5</vt:i4>
      </vt:variant>
      <vt:variant>
        <vt:lpwstr/>
      </vt:variant>
      <vt:variant>
        <vt:lpwstr>_Toc497133187</vt:lpwstr>
      </vt:variant>
      <vt:variant>
        <vt:i4>1310769</vt:i4>
      </vt:variant>
      <vt:variant>
        <vt:i4>332</vt:i4>
      </vt:variant>
      <vt:variant>
        <vt:i4>0</vt:i4>
      </vt:variant>
      <vt:variant>
        <vt:i4>5</vt:i4>
      </vt:variant>
      <vt:variant>
        <vt:lpwstr/>
      </vt:variant>
      <vt:variant>
        <vt:lpwstr>_Toc497133186</vt:lpwstr>
      </vt:variant>
      <vt:variant>
        <vt:i4>1310769</vt:i4>
      </vt:variant>
      <vt:variant>
        <vt:i4>326</vt:i4>
      </vt:variant>
      <vt:variant>
        <vt:i4>0</vt:i4>
      </vt:variant>
      <vt:variant>
        <vt:i4>5</vt:i4>
      </vt:variant>
      <vt:variant>
        <vt:lpwstr/>
      </vt:variant>
      <vt:variant>
        <vt:lpwstr>_Toc497133185</vt:lpwstr>
      </vt:variant>
      <vt:variant>
        <vt:i4>1310769</vt:i4>
      </vt:variant>
      <vt:variant>
        <vt:i4>320</vt:i4>
      </vt:variant>
      <vt:variant>
        <vt:i4>0</vt:i4>
      </vt:variant>
      <vt:variant>
        <vt:i4>5</vt:i4>
      </vt:variant>
      <vt:variant>
        <vt:lpwstr/>
      </vt:variant>
      <vt:variant>
        <vt:lpwstr>_Toc497133184</vt:lpwstr>
      </vt:variant>
      <vt:variant>
        <vt:i4>1310769</vt:i4>
      </vt:variant>
      <vt:variant>
        <vt:i4>314</vt:i4>
      </vt:variant>
      <vt:variant>
        <vt:i4>0</vt:i4>
      </vt:variant>
      <vt:variant>
        <vt:i4>5</vt:i4>
      </vt:variant>
      <vt:variant>
        <vt:lpwstr/>
      </vt:variant>
      <vt:variant>
        <vt:lpwstr>_Toc497133183</vt:lpwstr>
      </vt:variant>
      <vt:variant>
        <vt:i4>1310769</vt:i4>
      </vt:variant>
      <vt:variant>
        <vt:i4>308</vt:i4>
      </vt:variant>
      <vt:variant>
        <vt:i4>0</vt:i4>
      </vt:variant>
      <vt:variant>
        <vt:i4>5</vt:i4>
      </vt:variant>
      <vt:variant>
        <vt:lpwstr/>
      </vt:variant>
      <vt:variant>
        <vt:lpwstr>_Toc497133182</vt:lpwstr>
      </vt:variant>
      <vt:variant>
        <vt:i4>1310769</vt:i4>
      </vt:variant>
      <vt:variant>
        <vt:i4>302</vt:i4>
      </vt:variant>
      <vt:variant>
        <vt:i4>0</vt:i4>
      </vt:variant>
      <vt:variant>
        <vt:i4>5</vt:i4>
      </vt:variant>
      <vt:variant>
        <vt:lpwstr/>
      </vt:variant>
      <vt:variant>
        <vt:lpwstr>_Toc497133181</vt:lpwstr>
      </vt:variant>
      <vt:variant>
        <vt:i4>1310769</vt:i4>
      </vt:variant>
      <vt:variant>
        <vt:i4>296</vt:i4>
      </vt:variant>
      <vt:variant>
        <vt:i4>0</vt:i4>
      </vt:variant>
      <vt:variant>
        <vt:i4>5</vt:i4>
      </vt:variant>
      <vt:variant>
        <vt:lpwstr/>
      </vt:variant>
      <vt:variant>
        <vt:lpwstr>_Toc497133180</vt:lpwstr>
      </vt:variant>
      <vt:variant>
        <vt:i4>1769521</vt:i4>
      </vt:variant>
      <vt:variant>
        <vt:i4>290</vt:i4>
      </vt:variant>
      <vt:variant>
        <vt:i4>0</vt:i4>
      </vt:variant>
      <vt:variant>
        <vt:i4>5</vt:i4>
      </vt:variant>
      <vt:variant>
        <vt:lpwstr/>
      </vt:variant>
      <vt:variant>
        <vt:lpwstr>_Toc497133179</vt:lpwstr>
      </vt:variant>
      <vt:variant>
        <vt:i4>1769521</vt:i4>
      </vt:variant>
      <vt:variant>
        <vt:i4>284</vt:i4>
      </vt:variant>
      <vt:variant>
        <vt:i4>0</vt:i4>
      </vt:variant>
      <vt:variant>
        <vt:i4>5</vt:i4>
      </vt:variant>
      <vt:variant>
        <vt:lpwstr/>
      </vt:variant>
      <vt:variant>
        <vt:lpwstr>_Toc497133178</vt:lpwstr>
      </vt:variant>
      <vt:variant>
        <vt:i4>1769521</vt:i4>
      </vt:variant>
      <vt:variant>
        <vt:i4>278</vt:i4>
      </vt:variant>
      <vt:variant>
        <vt:i4>0</vt:i4>
      </vt:variant>
      <vt:variant>
        <vt:i4>5</vt:i4>
      </vt:variant>
      <vt:variant>
        <vt:lpwstr/>
      </vt:variant>
      <vt:variant>
        <vt:lpwstr>_Toc497133177</vt:lpwstr>
      </vt:variant>
      <vt:variant>
        <vt:i4>1769521</vt:i4>
      </vt:variant>
      <vt:variant>
        <vt:i4>272</vt:i4>
      </vt:variant>
      <vt:variant>
        <vt:i4>0</vt:i4>
      </vt:variant>
      <vt:variant>
        <vt:i4>5</vt:i4>
      </vt:variant>
      <vt:variant>
        <vt:lpwstr/>
      </vt:variant>
      <vt:variant>
        <vt:lpwstr>_Toc497133176</vt:lpwstr>
      </vt:variant>
      <vt:variant>
        <vt:i4>1769521</vt:i4>
      </vt:variant>
      <vt:variant>
        <vt:i4>266</vt:i4>
      </vt:variant>
      <vt:variant>
        <vt:i4>0</vt:i4>
      </vt:variant>
      <vt:variant>
        <vt:i4>5</vt:i4>
      </vt:variant>
      <vt:variant>
        <vt:lpwstr/>
      </vt:variant>
      <vt:variant>
        <vt:lpwstr>_Toc497133175</vt:lpwstr>
      </vt:variant>
      <vt:variant>
        <vt:i4>1769521</vt:i4>
      </vt:variant>
      <vt:variant>
        <vt:i4>260</vt:i4>
      </vt:variant>
      <vt:variant>
        <vt:i4>0</vt:i4>
      </vt:variant>
      <vt:variant>
        <vt:i4>5</vt:i4>
      </vt:variant>
      <vt:variant>
        <vt:lpwstr/>
      </vt:variant>
      <vt:variant>
        <vt:lpwstr>_Toc497133174</vt:lpwstr>
      </vt:variant>
      <vt:variant>
        <vt:i4>1769521</vt:i4>
      </vt:variant>
      <vt:variant>
        <vt:i4>254</vt:i4>
      </vt:variant>
      <vt:variant>
        <vt:i4>0</vt:i4>
      </vt:variant>
      <vt:variant>
        <vt:i4>5</vt:i4>
      </vt:variant>
      <vt:variant>
        <vt:lpwstr/>
      </vt:variant>
      <vt:variant>
        <vt:lpwstr>_Toc497133173</vt:lpwstr>
      </vt:variant>
      <vt:variant>
        <vt:i4>1769521</vt:i4>
      </vt:variant>
      <vt:variant>
        <vt:i4>248</vt:i4>
      </vt:variant>
      <vt:variant>
        <vt:i4>0</vt:i4>
      </vt:variant>
      <vt:variant>
        <vt:i4>5</vt:i4>
      </vt:variant>
      <vt:variant>
        <vt:lpwstr/>
      </vt:variant>
      <vt:variant>
        <vt:lpwstr>_Toc497133172</vt:lpwstr>
      </vt:variant>
      <vt:variant>
        <vt:i4>1769521</vt:i4>
      </vt:variant>
      <vt:variant>
        <vt:i4>242</vt:i4>
      </vt:variant>
      <vt:variant>
        <vt:i4>0</vt:i4>
      </vt:variant>
      <vt:variant>
        <vt:i4>5</vt:i4>
      </vt:variant>
      <vt:variant>
        <vt:lpwstr/>
      </vt:variant>
      <vt:variant>
        <vt:lpwstr>_Toc497133171</vt:lpwstr>
      </vt:variant>
      <vt:variant>
        <vt:i4>1769521</vt:i4>
      </vt:variant>
      <vt:variant>
        <vt:i4>236</vt:i4>
      </vt:variant>
      <vt:variant>
        <vt:i4>0</vt:i4>
      </vt:variant>
      <vt:variant>
        <vt:i4>5</vt:i4>
      </vt:variant>
      <vt:variant>
        <vt:lpwstr/>
      </vt:variant>
      <vt:variant>
        <vt:lpwstr>_Toc497133170</vt:lpwstr>
      </vt:variant>
      <vt:variant>
        <vt:i4>1703985</vt:i4>
      </vt:variant>
      <vt:variant>
        <vt:i4>230</vt:i4>
      </vt:variant>
      <vt:variant>
        <vt:i4>0</vt:i4>
      </vt:variant>
      <vt:variant>
        <vt:i4>5</vt:i4>
      </vt:variant>
      <vt:variant>
        <vt:lpwstr/>
      </vt:variant>
      <vt:variant>
        <vt:lpwstr>_Toc497133169</vt:lpwstr>
      </vt:variant>
      <vt:variant>
        <vt:i4>1703985</vt:i4>
      </vt:variant>
      <vt:variant>
        <vt:i4>224</vt:i4>
      </vt:variant>
      <vt:variant>
        <vt:i4>0</vt:i4>
      </vt:variant>
      <vt:variant>
        <vt:i4>5</vt:i4>
      </vt:variant>
      <vt:variant>
        <vt:lpwstr/>
      </vt:variant>
      <vt:variant>
        <vt:lpwstr>_Toc497133168</vt:lpwstr>
      </vt:variant>
      <vt:variant>
        <vt:i4>1703985</vt:i4>
      </vt:variant>
      <vt:variant>
        <vt:i4>218</vt:i4>
      </vt:variant>
      <vt:variant>
        <vt:i4>0</vt:i4>
      </vt:variant>
      <vt:variant>
        <vt:i4>5</vt:i4>
      </vt:variant>
      <vt:variant>
        <vt:lpwstr/>
      </vt:variant>
      <vt:variant>
        <vt:lpwstr>_Toc497133167</vt:lpwstr>
      </vt:variant>
      <vt:variant>
        <vt:i4>1703985</vt:i4>
      </vt:variant>
      <vt:variant>
        <vt:i4>212</vt:i4>
      </vt:variant>
      <vt:variant>
        <vt:i4>0</vt:i4>
      </vt:variant>
      <vt:variant>
        <vt:i4>5</vt:i4>
      </vt:variant>
      <vt:variant>
        <vt:lpwstr/>
      </vt:variant>
      <vt:variant>
        <vt:lpwstr>_Toc497133166</vt:lpwstr>
      </vt:variant>
      <vt:variant>
        <vt:i4>1703985</vt:i4>
      </vt:variant>
      <vt:variant>
        <vt:i4>206</vt:i4>
      </vt:variant>
      <vt:variant>
        <vt:i4>0</vt:i4>
      </vt:variant>
      <vt:variant>
        <vt:i4>5</vt:i4>
      </vt:variant>
      <vt:variant>
        <vt:lpwstr/>
      </vt:variant>
      <vt:variant>
        <vt:lpwstr>_Toc497133165</vt:lpwstr>
      </vt:variant>
      <vt:variant>
        <vt:i4>1703985</vt:i4>
      </vt:variant>
      <vt:variant>
        <vt:i4>200</vt:i4>
      </vt:variant>
      <vt:variant>
        <vt:i4>0</vt:i4>
      </vt:variant>
      <vt:variant>
        <vt:i4>5</vt:i4>
      </vt:variant>
      <vt:variant>
        <vt:lpwstr/>
      </vt:variant>
      <vt:variant>
        <vt:lpwstr>_Toc497133164</vt:lpwstr>
      </vt:variant>
      <vt:variant>
        <vt:i4>1703985</vt:i4>
      </vt:variant>
      <vt:variant>
        <vt:i4>194</vt:i4>
      </vt:variant>
      <vt:variant>
        <vt:i4>0</vt:i4>
      </vt:variant>
      <vt:variant>
        <vt:i4>5</vt:i4>
      </vt:variant>
      <vt:variant>
        <vt:lpwstr/>
      </vt:variant>
      <vt:variant>
        <vt:lpwstr>_Toc497133163</vt:lpwstr>
      </vt:variant>
      <vt:variant>
        <vt:i4>1703985</vt:i4>
      </vt:variant>
      <vt:variant>
        <vt:i4>188</vt:i4>
      </vt:variant>
      <vt:variant>
        <vt:i4>0</vt:i4>
      </vt:variant>
      <vt:variant>
        <vt:i4>5</vt:i4>
      </vt:variant>
      <vt:variant>
        <vt:lpwstr/>
      </vt:variant>
      <vt:variant>
        <vt:lpwstr>_Toc497133162</vt:lpwstr>
      </vt:variant>
      <vt:variant>
        <vt:i4>1703985</vt:i4>
      </vt:variant>
      <vt:variant>
        <vt:i4>182</vt:i4>
      </vt:variant>
      <vt:variant>
        <vt:i4>0</vt:i4>
      </vt:variant>
      <vt:variant>
        <vt:i4>5</vt:i4>
      </vt:variant>
      <vt:variant>
        <vt:lpwstr/>
      </vt:variant>
      <vt:variant>
        <vt:lpwstr>_Toc497133161</vt:lpwstr>
      </vt:variant>
      <vt:variant>
        <vt:i4>1703985</vt:i4>
      </vt:variant>
      <vt:variant>
        <vt:i4>176</vt:i4>
      </vt:variant>
      <vt:variant>
        <vt:i4>0</vt:i4>
      </vt:variant>
      <vt:variant>
        <vt:i4>5</vt:i4>
      </vt:variant>
      <vt:variant>
        <vt:lpwstr/>
      </vt:variant>
      <vt:variant>
        <vt:lpwstr>_Toc497133160</vt:lpwstr>
      </vt:variant>
      <vt:variant>
        <vt:i4>1638449</vt:i4>
      </vt:variant>
      <vt:variant>
        <vt:i4>170</vt:i4>
      </vt:variant>
      <vt:variant>
        <vt:i4>0</vt:i4>
      </vt:variant>
      <vt:variant>
        <vt:i4>5</vt:i4>
      </vt:variant>
      <vt:variant>
        <vt:lpwstr/>
      </vt:variant>
      <vt:variant>
        <vt:lpwstr>_Toc497133159</vt:lpwstr>
      </vt:variant>
      <vt:variant>
        <vt:i4>1638449</vt:i4>
      </vt:variant>
      <vt:variant>
        <vt:i4>164</vt:i4>
      </vt:variant>
      <vt:variant>
        <vt:i4>0</vt:i4>
      </vt:variant>
      <vt:variant>
        <vt:i4>5</vt:i4>
      </vt:variant>
      <vt:variant>
        <vt:lpwstr/>
      </vt:variant>
      <vt:variant>
        <vt:lpwstr>_Toc497133158</vt:lpwstr>
      </vt:variant>
      <vt:variant>
        <vt:i4>1638449</vt:i4>
      </vt:variant>
      <vt:variant>
        <vt:i4>158</vt:i4>
      </vt:variant>
      <vt:variant>
        <vt:i4>0</vt:i4>
      </vt:variant>
      <vt:variant>
        <vt:i4>5</vt:i4>
      </vt:variant>
      <vt:variant>
        <vt:lpwstr/>
      </vt:variant>
      <vt:variant>
        <vt:lpwstr>_Toc497133157</vt:lpwstr>
      </vt:variant>
      <vt:variant>
        <vt:i4>1638449</vt:i4>
      </vt:variant>
      <vt:variant>
        <vt:i4>152</vt:i4>
      </vt:variant>
      <vt:variant>
        <vt:i4>0</vt:i4>
      </vt:variant>
      <vt:variant>
        <vt:i4>5</vt:i4>
      </vt:variant>
      <vt:variant>
        <vt:lpwstr/>
      </vt:variant>
      <vt:variant>
        <vt:lpwstr>_Toc497133156</vt:lpwstr>
      </vt:variant>
      <vt:variant>
        <vt:i4>1638449</vt:i4>
      </vt:variant>
      <vt:variant>
        <vt:i4>146</vt:i4>
      </vt:variant>
      <vt:variant>
        <vt:i4>0</vt:i4>
      </vt:variant>
      <vt:variant>
        <vt:i4>5</vt:i4>
      </vt:variant>
      <vt:variant>
        <vt:lpwstr/>
      </vt:variant>
      <vt:variant>
        <vt:lpwstr>_Toc497133155</vt:lpwstr>
      </vt:variant>
      <vt:variant>
        <vt:i4>1638449</vt:i4>
      </vt:variant>
      <vt:variant>
        <vt:i4>140</vt:i4>
      </vt:variant>
      <vt:variant>
        <vt:i4>0</vt:i4>
      </vt:variant>
      <vt:variant>
        <vt:i4>5</vt:i4>
      </vt:variant>
      <vt:variant>
        <vt:lpwstr/>
      </vt:variant>
      <vt:variant>
        <vt:lpwstr>_Toc497133154</vt:lpwstr>
      </vt:variant>
      <vt:variant>
        <vt:i4>1638449</vt:i4>
      </vt:variant>
      <vt:variant>
        <vt:i4>134</vt:i4>
      </vt:variant>
      <vt:variant>
        <vt:i4>0</vt:i4>
      </vt:variant>
      <vt:variant>
        <vt:i4>5</vt:i4>
      </vt:variant>
      <vt:variant>
        <vt:lpwstr/>
      </vt:variant>
      <vt:variant>
        <vt:lpwstr>_Toc497133153</vt:lpwstr>
      </vt:variant>
      <vt:variant>
        <vt:i4>1638449</vt:i4>
      </vt:variant>
      <vt:variant>
        <vt:i4>128</vt:i4>
      </vt:variant>
      <vt:variant>
        <vt:i4>0</vt:i4>
      </vt:variant>
      <vt:variant>
        <vt:i4>5</vt:i4>
      </vt:variant>
      <vt:variant>
        <vt:lpwstr/>
      </vt:variant>
      <vt:variant>
        <vt:lpwstr>_Toc497133152</vt:lpwstr>
      </vt:variant>
      <vt:variant>
        <vt:i4>1638449</vt:i4>
      </vt:variant>
      <vt:variant>
        <vt:i4>122</vt:i4>
      </vt:variant>
      <vt:variant>
        <vt:i4>0</vt:i4>
      </vt:variant>
      <vt:variant>
        <vt:i4>5</vt:i4>
      </vt:variant>
      <vt:variant>
        <vt:lpwstr/>
      </vt:variant>
      <vt:variant>
        <vt:lpwstr>_Toc497133151</vt:lpwstr>
      </vt:variant>
      <vt:variant>
        <vt:i4>1638449</vt:i4>
      </vt:variant>
      <vt:variant>
        <vt:i4>116</vt:i4>
      </vt:variant>
      <vt:variant>
        <vt:i4>0</vt:i4>
      </vt:variant>
      <vt:variant>
        <vt:i4>5</vt:i4>
      </vt:variant>
      <vt:variant>
        <vt:lpwstr/>
      </vt:variant>
      <vt:variant>
        <vt:lpwstr>_Toc497133150</vt:lpwstr>
      </vt:variant>
      <vt:variant>
        <vt:i4>1572913</vt:i4>
      </vt:variant>
      <vt:variant>
        <vt:i4>110</vt:i4>
      </vt:variant>
      <vt:variant>
        <vt:i4>0</vt:i4>
      </vt:variant>
      <vt:variant>
        <vt:i4>5</vt:i4>
      </vt:variant>
      <vt:variant>
        <vt:lpwstr/>
      </vt:variant>
      <vt:variant>
        <vt:lpwstr>_Toc497133149</vt:lpwstr>
      </vt:variant>
      <vt:variant>
        <vt:i4>1572913</vt:i4>
      </vt:variant>
      <vt:variant>
        <vt:i4>104</vt:i4>
      </vt:variant>
      <vt:variant>
        <vt:i4>0</vt:i4>
      </vt:variant>
      <vt:variant>
        <vt:i4>5</vt:i4>
      </vt:variant>
      <vt:variant>
        <vt:lpwstr/>
      </vt:variant>
      <vt:variant>
        <vt:lpwstr>_Toc497133148</vt:lpwstr>
      </vt:variant>
      <vt:variant>
        <vt:i4>1572913</vt:i4>
      </vt:variant>
      <vt:variant>
        <vt:i4>98</vt:i4>
      </vt:variant>
      <vt:variant>
        <vt:i4>0</vt:i4>
      </vt:variant>
      <vt:variant>
        <vt:i4>5</vt:i4>
      </vt:variant>
      <vt:variant>
        <vt:lpwstr/>
      </vt:variant>
      <vt:variant>
        <vt:lpwstr>_Toc497133147</vt:lpwstr>
      </vt:variant>
      <vt:variant>
        <vt:i4>1572913</vt:i4>
      </vt:variant>
      <vt:variant>
        <vt:i4>92</vt:i4>
      </vt:variant>
      <vt:variant>
        <vt:i4>0</vt:i4>
      </vt:variant>
      <vt:variant>
        <vt:i4>5</vt:i4>
      </vt:variant>
      <vt:variant>
        <vt:lpwstr/>
      </vt:variant>
      <vt:variant>
        <vt:lpwstr>_Toc497133146</vt:lpwstr>
      </vt:variant>
      <vt:variant>
        <vt:i4>1572913</vt:i4>
      </vt:variant>
      <vt:variant>
        <vt:i4>86</vt:i4>
      </vt:variant>
      <vt:variant>
        <vt:i4>0</vt:i4>
      </vt:variant>
      <vt:variant>
        <vt:i4>5</vt:i4>
      </vt:variant>
      <vt:variant>
        <vt:lpwstr/>
      </vt:variant>
      <vt:variant>
        <vt:lpwstr>_Toc497133145</vt:lpwstr>
      </vt:variant>
      <vt:variant>
        <vt:i4>1572913</vt:i4>
      </vt:variant>
      <vt:variant>
        <vt:i4>80</vt:i4>
      </vt:variant>
      <vt:variant>
        <vt:i4>0</vt:i4>
      </vt:variant>
      <vt:variant>
        <vt:i4>5</vt:i4>
      </vt:variant>
      <vt:variant>
        <vt:lpwstr/>
      </vt:variant>
      <vt:variant>
        <vt:lpwstr>_Toc497133144</vt:lpwstr>
      </vt:variant>
      <vt:variant>
        <vt:i4>1572913</vt:i4>
      </vt:variant>
      <vt:variant>
        <vt:i4>74</vt:i4>
      </vt:variant>
      <vt:variant>
        <vt:i4>0</vt:i4>
      </vt:variant>
      <vt:variant>
        <vt:i4>5</vt:i4>
      </vt:variant>
      <vt:variant>
        <vt:lpwstr/>
      </vt:variant>
      <vt:variant>
        <vt:lpwstr>_Toc497133143</vt:lpwstr>
      </vt:variant>
      <vt:variant>
        <vt:i4>1572913</vt:i4>
      </vt:variant>
      <vt:variant>
        <vt:i4>68</vt:i4>
      </vt:variant>
      <vt:variant>
        <vt:i4>0</vt:i4>
      </vt:variant>
      <vt:variant>
        <vt:i4>5</vt:i4>
      </vt:variant>
      <vt:variant>
        <vt:lpwstr/>
      </vt:variant>
      <vt:variant>
        <vt:lpwstr>_Toc497133142</vt:lpwstr>
      </vt:variant>
      <vt:variant>
        <vt:i4>1572913</vt:i4>
      </vt:variant>
      <vt:variant>
        <vt:i4>62</vt:i4>
      </vt:variant>
      <vt:variant>
        <vt:i4>0</vt:i4>
      </vt:variant>
      <vt:variant>
        <vt:i4>5</vt:i4>
      </vt:variant>
      <vt:variant>
        <vt:lpwstr/>
      </vt:variant>
      <vt:variant>
        <vt:lpwstr>_Toc497133141</vt:lpwstr>
      </vt:variant>
      <vt:variant>
        <vt:i4>1572913</vt:i4>
      </vt:variant>
      <vt:variant>
        <vt:i4>56</vt:i4>
      </vt:variant>
      <vt:variant>
        <vt:i4>0</vt:i4>
      </vt:variant>
      <vt:variant>
        <vt:i4>5</vt:i4>
      </vt:variant>
      <vt:variant>
        <vt:lpwstr/>
      </vt:variant>
      <vt:variant>
        <vt:lpwstr>_Toc497133140</vt:lpwstr>
      </vt:variant>
      <vt:variant>
        <vt:i4>2031665</vt:i4>
      </vt:variant>
      <vt:variant>
        <vt:i4>50</vt:i4>
      </vt:variant>
      <vt:variant>
        <vt:i4>0</vt:i4>
      </vt:variant>
      <vt:variant>
        <vt:i4>5</vt:i4>
      </vt:variant>
      <vt:variant>
        <vt:lpwstr/>
      </vt:variant>
      <vt:variant>
        <vt:lpwstr>_Toc497133139</vt:lpwstr>
      </vt:variant>
      <vt:variant>
        <vt:i4>2031665</vt:i4>
      </vt:variant>
      <vt:variant>
        <vt:i4>44</vt:i4>
      </vt:variant>
      <vt:variant>
        <vt:i4>0</vt:i4>
      </vt:variant>
      <vt:variant>
        <vt:i4>5</vt:i4>
      </vt:variant>
      <vt:variant>
        <vt:lpwstr/>
      </vt:variant>
      <vt:variant>
        <vt:lpwstr>_Toc497133138</vt:lpwstr>
      </vt:variant>
      <vt:variant>
        <vt:i4>2031665</vt:i4>
      </vt:variant>
      <vt:variant>
        <vt:i4>38</vt:i4>
      </vt:variant>
      <vt:variant>
        <vt:i4>0</vt:i4>
      </vt:variant>
      <vt:variant>
        <vt:i4>5</vt:i4>
      </vt:variant>
      <vt:variant>
        <vt:lpwstr/>
      </vt:variant>
      <vt:variant>
        <vt:lpwstr>_Toc497133137</vt:lpwstr>
      </vt:variant>
      <vt:variant>
        <vt:i4>2031665</vt:i4>
      </vt:variant>
      <vt:variant>
        <vt:i4>32</vt:i4>
      </vt:variant>
      <vt:variant>
        <vt:i4>0</vt:i4>
      </vt:variant>
      <vt:variant>
        <vt:i4>5</vt:i4>
      </vt:variant>
      <vt:variant>
        <vt:lpwstr/>
      </vt:variant>
      <vt:variant>
        <vt:lpwstr>_Toc497133136</vt:lpwstr>
      </vt:variant>
      <vt:variant>
        <vt:i4>2031665</vt:i4>
      </vt:variant>
      <vt:variant>
        <vt:i4>26</vt:i4>
      </vt:variant>
      <vt:variant>
        <vt:i4>0</vt:i4>
      </vt:variant>
      <vt:variant>
        <vt:i4>5</vt:i4>
      </vt:variant>
      <vt:variant>
        <vt:lpwstr/>
      </vt:variant>
      <vt:variant>
        <vt:lpwstr>_Toc497133135</vt:lpwstr>
      </vt:variant>
      <vt:variant>
        <vt:i4>2031665</vt:i4>
      </vt:variant>
      <vt:variant>
        <vt:i4>20</vt:i4>
      </vt:variant>
      <vt:variant>
        <vt:i4>0</vt:i4>
      </vt:variant>
      <vt:variant>
        <vt:i4>5</vt:i4>
      </vt:variant>
      <vt:variant>
        <vt:lpwstr/>
      </vt:variant>
      <vt:variant>
        <vt:lpwstr>_Toc497133134</vt:lpwstr>
      </vt:variant>
      <vt:variant>
        <vt:i4>2031665</vt:i4>
      </vt:variant>
      <vt:variant>
        <vt:i4>14</vt:i4>
      </vt:variant>
      <vt:variant>
        <vt:i4>0</vt:i4>
      </vt:variant>
      <vt:variant>
        <vt:i4>5</vt:i4>
      </vt:variant>
      <vt:variant>
        <vt:lpwstr/>
      </vt:variant>
      <vt:variant>
        <vt:lpwstr>_Toc497133133</vt:lpwstr>
      </vt:variant>
      <vt:variant>
        <vt:i4>2031665</vt:i4>
      </vt:variant>
      <vt:variant>
        <vt:i4>8</vt:i4>
      </vt:variant>
      <vt:variant>
        <vt:i4>0</vt:i4>
      </vt:variant>
      <vt:variant>
        <vt:i4>5</vt:i4>
      </vt:variant>
      <vt:variant>
        <vt:lpwstr/>
      </vt:variant>
      <vt:variant>
        <vt:lpwstr>_Toc497133132</vt:lpwstr>
      </vt:variant>
      <vt:variant>
        <vt:i4>2031665</vt:i4>
      </vt:variant>
      <vt:variant>
        <vt:i4>2</vt:i4>
      </vt:variant>
      <vt:variant>
        <vt:i4>0</vt:i4>
      </vt:variant>
      <vt:variant>
        <vt:i4>5</vt:i4>
      </vt:variant>
      <vt:variant>
        <vt:lpwstr/>
      </vt:variant>
      <vt:variant>
        <vt:lpwstr>_Toc497133131</vt:lpwstr>
      </vt:variant>
      <vt:variant>
        <vt:i4>6357033</vt:i4>
      </vt:variant>
      <vt:variant>
        <vt:i4>0</vt:i4>
      </vt:variant>
      <vt:variant>
        <vt:i4>0</vt:i4>
      </vt:variant>
      <vt:variant>
        <vt:i4>5</vt:i4>
      </vt:variant>
      <vt:variant>
        <vt:lpwstr>http://pln.rs/agriculturefarmbplans</vt:lpwstr>
      </vt:variant>
      <vt:variant>
        <vt:lpwstr/>
      </vt:variant>
      <vt:variant>
        <vt:i4>655448</vt:i4>
      </vt:variant>
      <vt:variant>
        <vt:i4>-1</vt:i4>
      </vt:variant>
      <vt:variant>
        <vt:i4>1030</vt:i4>
      </vt:variant>
      <vt:variant>
        <vt:i4>4</vt:i4>
      </vt:variant>
      <vt:variant>
        <vt:lpwstr>http://pln.rs/agriculturefarmliveplan</vt:lpwstr>
      </vt:variant>
      <vt:variant>
        <vt:lpwstr/>
      </vt:variant>
      <vt:variant>
        <vt:i4>3604513</vt:i4>
      </vt:variant>
      <vt:variant>
        <vt:i4>-1</vt:i4>
      </vt:variant>
      <vt:variant>
        <vt:i4>1032</vt:i4>
      </vt:variant>
      <vt:variant>
        <vt:i4>4</vt:i4>
      </vt:variant>
      <vt:variant>
        <vt:lpwstr>https://www.liveplan.com/features/samples_and_examples?utm_medium=download&amp;utm_source=bplans.com&amp;utm_campaign=sample%20business%20plans&amp;utm_content=agriculturalfarm</vt:lpwstr>
      </vt:variant>
      <vt:variant>
        <vt:lpwstr/>
      </vt:variant>
      <vt:variant>
        <vt:i4>1310765</vt:i4>
      </vt:variant>
      <vt:variant>
        <vt:i4>-1</vt:i4>
      </vt:variant>
      <vt:variant>
        <vt:i4>1033</vt:i4>
      </vt:variant>
      <vt:variant>
        <vt:i4>4</vt:i4>
      </vt:variant>
      <vt:variant>
        <vt:lpwstr>https://www.liveplan.com/features/expert_guidance?utm_medium=download&amp;utm_source=bplans.com&amp;utm_campaign=sample%20business%20plans&amp;utm_content=agriculturalfarm</vt:lpwstr>
      </vt:variant>
      <vt:variant>
        <vt:lpwstr/>
      </vt:variant>
      <vt:variant>
        <vt:i4>7536679</vt:i4>
      </vt:variant>
      <vt:variant>
        <vt:i4>-1</vt:i4>
      </vt:variant>
      <vt:variant>
        <vt:i4>1034</vt:i4>
      </vt:variant>
      <vt:variant>
        <vt:i4>4</vt:i4>
      </vt:variant>
      <vt:variant>
        <vt:lpwstr>https://www.liveplan.com/features/build-your-business-pitch?utm_medium=download&amp;utm_source=bplans.com&amp;utm_campaign=sample%20business%20plans&amp;utm_content=agriculturalfarm</vt:lpwstr>
      </vt:variant>
      <vt:variant>
        <vt:lpwstr/>
      </vt:variant>
      <vt:variant>
        <vt:i4>655423</vt:i4>
      </vt:variant>
      <vt:variant>
        <vt:i4>-1</vt:i4>
      </vt:variant>
      <vt:variant>
        <vt:i4>1035</vt:i4>
      </vt:variant>
      <vt:variant>
        <vt:i4>4</vt:i4>
      </vt:variant>
      <vt:variant>
        <vt:lpwstr>https://www.liveplan.com/features/easy_financials?utm_medium=download&amp;utm_source=bplans.com&amp;utm_campaign=sample%20business%20plans&amp;utm_content=agriculturalfarm</vt:lpwstr>
      </vt:variant>
      <vt:variant>
        <vt:lpwstr/>
      </vt:variant>
      <vt:variant>
        <vt:i4>655423</vt:i4>
      </vt:variant>
      <vt:variant>
        <vt:i4>-1</vt:i4>
      </vt:variant>
      <vt:variant>
        <vt:i4>1036</vt:i4>
      </vt:variant>
      <vt:variant>
        <vt:i4>4</vt:i4>
      </vt:variant>
      <vt:variant>
        <vt:lpwstr>https://www.liveplan.com/features/easy_financials?utm_medium=download&amp;utm_source=bplans.com&amp;utm_campaign=sample%20business%20plans&amp;utm_content=agriculturalfarm</vt:lpwstr>
      </vt:variant>
      <vt:variant>
        <vt:lpwstr/>
      </vt:variant>
      <vt:variant>
        <vt:i4>82</vt:i4>
      </vt:variant>
      <vt:variant>
        <vt:i4>-1</vt:i4>
      </vt:variant>
      <vt:variant>
        <vt:i4>1027</vt:i4>
      </vt:variant>
      <vt:variant>
        <vt:i4>4</vt:i4>
      </vt:variant>
      <vt:variant>
        <vt:lpwstr>http://pln.rs/agriculturefarmplanwriting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Sophie Stafford</cp:lastModifiedBy>
  <cp:revision>2</cp:revision>
  <cp:lastPrinted>2017-10-30T18:30:00Z</cp:lastPrinted>
  <dcterms:created xsi:type="dcterms:W3CDTF">2020-12-14T19:27:00Z</dcterms:created>
  <dcterms:modified xsi:type="dcterms:W3CDTF">2020-12-14T19:27:00Z</dcterms:modified>
</cp:coreProperties>
</file>